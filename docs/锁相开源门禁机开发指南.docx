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8B1995" w14:textId="455A6ECD" w:rsidR="009C74B0" w:rsidRPr="001C41DA" w:rsidRDefault="009C74B0">
      <w:pPr>
        <w:jc w:val="left"/>
        <w:rPr>
          <w:rFonts w:ascii="宋体" w:hAnsi="宋体"/>
          <w:sz w:val="28"/>
          <w:szCs w:val="28"/>
        </w:rPr>
      </w:pPr>
      <w:bookmarkStart w:id="0" w:name="_Toc293645140"/>
      <w:bookmarkStart w:id="1" w:name="_Toc296094759"/>
      <w:r w:rsidRPr="001C41DA">
        <w:rPr>
          <w:rFonts w:ascii="宋体" w:hAnsi="宋体" w:hint="eastAsia"/>
          <w:sz w:val="28"/>
          <w:szCs w:val="28"/>
        </w:rPr>
        <w:t>标识：</w:t>
      </w:r>
      <w:r w:rsidR="00DF3ACC">
        <w:rPr>
          <w:rFonts w:ascii="宋体" w:hAnsi="宋体" w:hint="eastAsia"/>
          <w:sz w:val="28"/>
          <w:szCs w:val="28"/>
        </w:rPr>
        <w:t>AEX-MJ-DEVEL-GUIDE</w:t>
      </w:r>
    </w:p>
    <w:p w14:paraId="69616C2D" w14:textId="6BB41255" w:rsidR="009C74B0" w:rsidRPr="001C41DA" w:rsidRDefault="009C74B0" w:rsidP="001A255F">
      <w:pPr>
        <w:tabs>
          <w:tab w:val="center" w:pos="4153"/>
        </w:tabs>
        <w:jc w:val="left"/>
        <w:rPr>
          <w:rFonts w:ascii="宋体" w:hAnsi="宋体"/>
          <w:sz w:val="28"/>
          <w:szCs w:val="28"/>
        </w:rPr>
      </w:pPr>
      <w:r w:rsidRPr="001C41DA">
        <w:rPr>
          <w:rFonts w:ascii="宋体" w:hAnsi="宋体" w:hint="eastAsia"/>
          <w:sz w:val="28"/>
          <w:szCs w:val="28"/>
        </w:rPr>
        <w:t>版本：</w:t>
      </w:r>
      <w:r w:rsidR="004E73AD">
        <w:rPr>
          <w:rFonts w:ascii="宋体" w:hAnsi="宋体" w:hint="eastAsia"/>
          <w:sz w:val="28"/>
          <w:szCs w:val="28"/>
        </w:rPr>
        <w:t>V1.0</w:t>
      </w:r>
    </w:p>
    <w:p w14:paraId="597FEEB6" w14:textId="77777777" w:rsidR="009C74B0" w:rsidRDefault="009C74B0">
      <w:pPr>
        <w:pStyle w:val="42"/>
      </w:pPr>
    </w:p>
    <w:p w14:paraId="1BF59955" w14:textId="77777777" w:rsidR="009C74B0" w:rsidRPr="001C41DA" w:rsidRDefault="009C74B0" w:rsidP="0075786E">
      <w:pPr>
        <w:pStyle w:val="42"/>
        <w:ind w:firstLineChars="0" w:firstLine="0"/>
        <w:rPr>
          <w:lang w:eastAsia="zh-CN"/>
        </w:rPr>
      </w:pPr>
    </w:p>
    <w:p w14:paraId="380803DB" w14:textId="77777777" w:rsidR="009C74B0" w:rsidRPr="001C41DA" w:rsidRDefault="009C74B0">
      <w:pPr>
        <w:pStyle w:val="42"/>
      </w:pPr>
    </w:p>
    <w:p w14:paraId="688BDE46" w14:textId="3B59A858" w:rsidR="00747722" w:rsidRPr="00AC779A" w:rsidRDefault="00DF3ACC" w:rsidP="004E73AD">
      <w:pPr>
        <w:pStyle w:val="affffffffb"/>
        <w:ind w:firstLineChars="0" w:firstLine="0"/>
        <w:jc w:val="center"/>
        <w:rPr>
          <w:rFonts w:eastAsia="黑体"/>
          <w:b/>
          <w:sz w:val="52"/>
          <w:szCs w:val="52"/>
        </w:rPr>
      </w:pPr>
      <w:r w:rsidRPr="00AC779A">
        <w:rPr>
          <w:rFonts w:eastAsia="黑体" w:hint="eastAsia"/>
          <w:b/>
          <w:sz w:val="52"/>
          <w:szCs w:val="52"/>
        </w:rPr>
        <w:t>锁相开源</w:t>
      </w:r>
      <w:r w:rsidR="008643D9" w:rsidRPr="00AC779A">
        <w:rPr>
          <w:rFonts w:eastAsia="黑体" w:hint="eastAsia"/>
          <w:b/>
          <w:sz w:val="52"/>
          <w:szCs w:val="52"/>
        </w:rPr>
        <w:t>门禁机</w:t>
      </w:r>
    </w:p>
    <w:p w14:paraId="0B7C77B8" w14:textId="2523136B" w:rsidR="00DF3ACC" w:rsidRPr="00C96DA9" w:rsidRDefault="00DF3ACC" w:rsidP="00C96DA9">
      <w:pPr>
        <w:pStyle w:val="affffffffb"/>
        <w:ind w:firstLineChars="0" w:firstLine="0"/>
        <w:jc w:val="center"/>
        <w:rPr>
          <w:rFonts w:eastAsia="黑体"/>
          <w:b/>
          <w:sz w:val="52"/>
          <w:szCs w:val="52"/>
          <w:lang w:eastAsia="zh-CN"/>
        </w:rPr>
      </w:pPr>
      <w:r>
        <w:rPr>
          <w:rFonts w:eastAsia="黑体" w:hint="eastAsia"/>
          <w:b/>
          <w:sz w:val="52"/>
          <w:szCs w:val="52"/>
          <w:lang w:eastAsia="zh-CN"/>
        </w:rPr>
        <w:t>开发指南</w:t>
      </w:r>
    </w:p>
    <w:p w14:paraId="1E8F2A53" w14:textId="77777777" w:rsidR="009C74B0" w:rsidRPr="001C41DA" w:rsidRDefault="009C74B0">
      <w:pPr>
        <w:pStyle w:val="42"/>
      </w:pPr>
    </w:p>
    <w:p w14:paraId="7557779C" w14:textId="77777777" w:rsidR="009C74B0" w:rsidRPr="001C41DA" w:rsidRDefault="009C74B0">
      <w:pPr>
        <w:pStyle w:val="42"/>
      </w:pPr>
    </w:p>
    <w:p w14:paraId="3794841F" w14:textId="77777777" w:rsidR="009C74B0" w:rsidRPr="001C41DA" w:rsidRDefault="009C74B0">
      <w:pPr>
        <w:pStyle w:val="42"/>
      </w:pPr>
    </w:p>
    <w:p w14:paraId="2D4998C7" w14:textId="77777777" w:rsidR="00C96DA9" w:rsidRDefault="00C96DA9" w:rsidP="004102F4">
      <w:pPr>
        <w:pStyle w:val="42"/>
        <w:ind w:firstLineChars="0" w:firstLine="0"/>
        <w:rPr>
          <w:lang w:eastAsia="zh-CN"/>
        </w:rPr>
      </w:pPr>
    </w:p>
    <w:p w14:paraId="7B76D5F8" w14:textId="5328391F" w:rsidR="009C74B0" w:rsidRPr="001C41DA" w:rsidRDefault="004E73AD" w:rsidP="0075786E">
      <w:pPr>
        <w:pStyle w:val="42"/>
        <w:ind w:firstLineChars="0" w:firstLine="0"/>
        <w:jc w:val="center"/>
        <w:rPr>
          <w:sz w:val="28"/>
          <w:szCs w:val="28"/>
        </w:rPr>
      </w:pPr>
      <w:r>
        <w:rPr>
          <w:noProof/>
          <w:sz w:val="28"/>
          <w:szCs w:val="28"/>
          <w:lang w:val="en-US" w:eastAsia="zh-CN"/>
        </w:rPr>
        <w:drawing>
          <wp:inline distT="0" distB="0" distL="0" distR="0" wp14:anchorId="49244A34" wp14:editId="103F94F8">
            <wp:extent cx="2209800" cy="2209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ex.jpg"/>
                    <pic:cNvPicPr/>
                  </pic:nvPicPr>
                  <pic:blipFill>
                    <a:blip r:embed="rId9">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inline>
        </w:drawing>
      </w:r>
    </w:p>
    <w:p w14:paraId="18FB7678" w14:textId="42CB2A61" w:rsidR="009C74B0" w:rsidRPr="00C96DA9" w:rsidRDefault="004102F4" w:rsidP="0075786E">
      <w:pPr>
        <w:pStyle w:val="affffffffb"/>
        <w:ind w:firstLineChars="0" w:firstLine="0"/>
        <w:jc w:val="center"/>
        <w:rPr>
          <w:sz w:val="36"/>
          <w:szCs w:val="36"/>
          <w:lang w:val="en-US" w:eastAsia="zh-CN"/>
        </w:rPr>
      </w:pPr>
      <w:r>
        <w:rPr>
          <w:rFonts w:hint="eastAsia"/>
          <w:sz w:val="36"/>
          <w:szCs w:val="36"/>
          <w:lang w:val="en-US" w:eastAsia="zh-CN"/>
        </w:rPr>
        <w:t>深圳市安卓工控设备</w:t>
      </w:r>
      <w:r w:rsidR="006870B1">
        <w:rPr>
          <w:rFonts w:hint="eastAsia"/>
          <w:sz w:val="36"/>
          <w:szCs w:val="36"/>
          <w:lang w:val="en-US" w:eastAsia="zh-CN"/>
        </w:rPr>
        <w:t>有限公司</w:t>
      </w:r>
    </w:p>
    <w:p w14:paraId="01FC9850" w14:textId="58C6BCBD" w:rsidR="009C74B0" w:rsidRPr="00C96DA9" w:rsidRDefault="009C74B0" w:rsidP="00C96DA9">
      <w:pPr>
        <w:pStyle w:val="affffffffb"/>
        <w:ind w:firstLine="720"/>
        <w:jc w:val="center"/>
        <w:rPr>
          <w:sz w:val="36"/>
          <w:szCs w:val="36"/>
          <w:lang w:val="en-US" w:eastAsia="zh-CN"/>
        </w:rPr>
      </w:pPr>
      <w:r w:rsidRPr="00C96DA9">
        <w:rPr>
          <w:rFonts w:hint="eastAsia"/>
          <w:sz w:val="36"/>
          <w:szCs w:val="36"/>
          <w:lang w:val="en-US" w:eastAsia="zh-CN"/>
        </w:rPr>
        <w:t>201</w:t>
      </w:r>
      <w:r w:rsidR="004102F4">
        <w:rPr>
          <w:rFonts w:hint="eastAsia"/>
          <w:sz w:val="36"/>
          <w:szCs w:val="36"/>
          <w:lang w:val="en-US" w:eastAsia="zh-CN"/>
        </w:rPr>
        <w:t>6</w:t>
      </w:r>
      <w:r w:rsidRPr="00C96DA9">
        <w:rPr>
          <w:rFonts w:hint="eastAsia"/>
          <w:sz w:val="36"/>
          <w:szCs w:val="36"/>
          <w:lang w:val="en-US" w:eastAsia="zh-CN"/>
        </w:rPr>
        <w:t>年</w:t>
      </w:r>
      <w:r w:rsidR="00AC779A">
        <w:rPr>
          <w:rFonts w:hint="eastAsia"/>
          <w:sz w:val="36"/>
          <w:szCs w:val="36"/>
          <w:lang w:val="en-US" w:eastAsia="zh-CN"/>
        </w:rPr>
        <w:t>6</w:t>
      </w:r>
      <w:r w:rsidRPr="00C96DA9">
        <w:rPr>
          <w:rFonts w:hint="eastAsia"/>
          <w:sz w:val="36"/>
          <w:szCs w:val="36"/>
          <w:lang w:val="en-US" w:eastAsia="zh-CN"/>
        </w:rPr>
        <w:t>月</w:t>
      </w:r>
    </w:p>
    <w:p w14:paraId="526BE9D0" w14:textId="77777777" w:rsidR="009C74B0" w:rsidRPr="001C41DA" w:rsidRDefault="009C74B0">
      <w:pPr>
        <w:pStyle w:val="42"/>
        <w:ind w:firstLine="720"/>
        <w:jc w:val="center"/>
        <w:rPr>
          <w:rFonts w:ascii="黑体" w:eastAsia="黑体"/>
          <w:sz w:val="36"/>
          <w:szCs w:val="32"/>
        </w:rPr>
      </w:pPr>
    </w:p>
    <w:bookmarkEnd w:id="0"/>
    <w:bookmarkEnd w:id="1"/>
    <w:p w14:paraId="59B389B0" w14:textId="77777777" w:rsidR="00AB257C" w:rsidRDefault="00AB257C" w:rsidP="000416F7">
      <w:pPr>
        <w:pStyle w:val="42"/>
        <w:ind w:firstLineChars="0" w:firstLine="0"/>
        <w:rPr>
          <w:lang w:eastAsia="zh-CN"/>
        </w:rPr>
      </w:pPr>
    </w:p>
    <w:p w14:paraId="21C16FB3" w14:textId="77777777" w:rsidR="00AB257C" w:rsidRPr="005F3D0E" w:rsidRDefault="00AB257C" w:rsidP="0056321B">
      <w:pPr>
        <w:pStyle w:val="1"/>
      </w:pPr>
      <w:bookmarkStart w:id="2" w:name="_Toc235612011"/>
      <w:bookmarkStart w:id="3" w:name="_Toc235612667"/>
      <w:bookmarkStart w:id="4" w:name="_Toc235849837"/>
      <w:bookmarkStart w:id="5" w:name="_Toc312483259"/>
      <w:r w:rsidRPr="005F3D0E">
        <w:rPr>
          <w:rFonts w:hint="eastAsia"/>
        </w:rPr>
        <w:t>引言</w:t>
      </w:r>
      <w:bookmarkEnd w:id="2"/>
      <w:bookmarkEnd w:id="3"/>
      <w:bookmarkEnd w:id="4"/>
      <w:bookmarkEnd w:id="5"/>
    </w:p>
    <w:p w14:paraId="14E6E93E" w14:textId="77777777" w:rsidR="00AB257C" w:rsidRPr="005F3D0E" w:rsidRDefault="00AB257C" w:rsidP="00747113">
      <w:pPr>
        <w:pStyle w:val="20"/>
        <w:ind w:firstLine="519"/>
      </w:pPr>
      <w:bookmarkStart w:id="6" w:name="_Toc235849838"/>
      <w:bookmarkStart w:id="7" w:name="_Toc312483260"/>
      <w:r w:rsidRPr="005F3D0E">
        <w:rPr>
          <w:rFonts w:hint="eastAsia"/>
        </w:rPr>
        <w:t>标识</w:t>
      </w:r>
      <w:bookmarkEnd w:id="6"/>
      <w:bookmarkEnd w:id="7"/>
    </w:p>
    <w:p w14:paraId="33C748B0" w14:textId="5594E73B" w:rsidR="00C97F71" w:rsidRPr="00AC779A" w:rsidRDefault="00C97F71" w:rsidP="00AC779A">
      <w:pPr>
        <w:spacing w:line="360" w:lineRule="auto"/>
        <w:ind w:firstLineChars="200" w:firstLine="480"/>
        <w:rPr>
          <w:b/>
          <w:sz w:val="18"/>
          <w:szCs w:val="18"/>
          <w:lang w:val="x-none"/>
        </w:rPr>
      </w:pPr>
      <w:r>
        <w:rPr>
          <w:rFonts w:hint="eastAsia"/>
        </w:rPr>
        <w:t>项目名称：</w:t>
      </w:r>
      <w:r w:rsidR="00AC779A">
        <w:rPr>
          <w:rFonts w:hint="eastAsia"/>
        </w:rPr>
        <w:t>锁相开源</w:t>
      </w:r>
      <w:r w:rsidR="00AE2B0D">
        <w:rPr>
          <w:rFonts w:hint="eastAsia"/>
        </w:rPr>
        <w:t>门禁机</w:t>
      </w:r>
      <w:r>
        <w:rPr>
          <w:rFonts w:hint="eastAsia"/>
        </w:rPr>
        <w:t>(</w:t>
      </w:r>
      <w:r w:rsidR="00AC779A" w:rsidRPr="00AC779A">
        <w:rPr>
          <w:rFonts w:hint="eastAsia"/>
          <w:b/>
          <w:sz w:val="18"/>
          <w:szCs w:val="18"/>
          <w:lang w:val="x-none"/>
        </w:rPr>
        <w:t xml:space="preserve">Lockaxial Open Source Door Access </w:t>
      </w:r>
      <w:r w:rsidR="00AC779A" w:rsidRPr="00AC779A">
        <w:rPr>
          <w:b/>
          <w:sz w:val="18"/>
          <w:szCs w:val="18"/>
          <w:lang w:val="x-none"/>
        </w:rPr>
        <w:t>Equipment</w:t>
      </w:r>
      <w:r w:rsidR="00AC779A">
        <w:rPr>
          <w:rFonts w:hint="eastAsia"/>
          <w:b/>
          <w:sz w:val="18"/>
          <w:szCs w:val="18"/>
          <w:lang w:val="x-none"/>
        </w:rPr>
        <w:t>，简称</w:t>
      </w:r>
      <w:r w:rsidR="00AC779A">
        <w:rPr>
          <w:rFonts w:hint="eastAsia"/>
          <w:b/>
          <w:sz w:val="18"/>
          <w:szCs w:val="18"/>
          <w:lang w:val="x-none"/>
        </w:rPr>
        <w:t>LosDAE</w:t>
      </w:r>
      <w:r>
        <w:rPr>
          <w:rFonts w:hint="eastAsia"/>
        </w:rPr>
        <w:t>)</w:t>
      </w:r>
    </w:p>
    <w:p w14:paraId="798EA060" w14:textId="110E7A7F" w:rsidR="0075786E" w:rsidRPr="00A26119" w:rsidRDefault="0075786E" w:rsidP="00A26119">
      <w:pPr>
        <w:spacing w:line="360" w:lineRule="auto"/>
        <w:ind w:firstLineChars="200" w:firstLine="480"/>
        <w:rPr>
          <w:b/>
          <w:lang w:val="x-none"/>
        </w:rPr>
      </w:pPr>
      <w:r w:rsidRPr="0075786E">
        <w:rPr>
          <w:rFonts w:hint="eastAsia"/>
        </w:rPr>
        <w:t>文档名称：</w:t>
      </w:r>
      <w:r w:rsidR="00AC779A">
        <w:rPr>
          <w:rFonts w:hint="eastAsia"/>
        </w:rPr>
        <w:t>锁相开源门禁机</w:t>
      </w:r>
    </w:p>
    <w:p w14:paraId="6FAB6D32" w14:textId="3362D4FD" w:rsidR="0075786E" w:rsidRPr="00A26119" w:rsidRDefault="0075786E" w:rsidP="00A26119">
      <w:pPr>
        <w:spacing w:line="360" w:lineRule="auto"/>
        <w:ind w:firstLineChars="200" w:firstLine="480"/>
        <w:rPr>
          <w:b/>
          <w:lang w:val="x-none"/>
        </w:rPr>
      </w:pPr>
      <w:r w:rsidRPr="0075786E">
        <w:rPr>
          <w:rFonts w:hint="eastAsia"/>
        </w:rPr>
        <w:t>文档简称：</w:t>
      </w:r>
      <w:r w:rsidR="00C31DDC">
        <w:rPr>
          <w:rFonts w:hint="eastAsia"/>
          <w:b/>
          <w:lang w:val="x-none"/>
        </w:rPr>
        <w:t>智能</w:t>
      </w:r>
      <w:r w:rsidR="003C3195">
        <w:rPr>
          <w:rFonts w:hint="eastAsia"/>
          <w:b/>
          <w:lang w:val="x-none"/>
        </w:rPr>
        <w:t>门禁机方案</w:t>
      </w:r>
    </w:p>
    <w:p w14:paraId="1E890DC7" w14:textId="368B53E6" w:rsidR="0075786E" w:rsidRPr="0075786E" w:rsidRDefault="0075786E" w:rsidP="0075786E">
      <w:pPr>
        <w:spacing w:line="360" w:lineRule="auto"/>
        <w:ind w:firstLineChars="200" w:firstLine="480"/>
      </w:pPr>
      <w:r w:rsidRPr="0075786E">
        <w:rPr>
          <w:rFonts w:hint="eastAsia"/>
        </w:rPr>
        <w:t>文档标识号：</w:t>
      </w:r>
      <w:r w:rsidR="008875CF">
        <w:rPr>
          <w:rFonts w:ascii="宋体" w:hAnsi="宋体" w:hint="eastAsia"/>
          <w:sz w:val="28"/>
          <w:szCs w:val="28"/>
        </w:rPr>
        <w:t>AEX-L</w:t>
      </w:r>
      <w:r w:rsidR="0013668B">
        <w:rPr>
          <w:rFonts w:ascii="宋体" w:hAnsi="宋体" w:hint="eastAsia"/>
          <w:sz w:val="28"/>
          <w:szCs w:val="28"/>
        </w:rPr>
        <w:t>osDAE-V10</w:t>
      </w:r>
      <w:r w:rsidR="00D73F7D">
        <w:rPr>
          <w:rFonts w:ascii="宋体" w:hAnsi="宋体" w:hint="eastAsia"/>
          <w:sz w:val="28"/>
          <w:szCs w:val="28"/>
        </w:rPr>
        <w:t xml:space="preserve"> </w:t>
      </w:r>
    </w:p>
    <w:p w14:paraId="0AE25374" w14:textId="77777777" w:rsidR="00AB257C" w:rsidRPr="003F5A30" w:rsidRDefault="00AB257C" w:rsidP="00F361B0">
      <w:pPr>
        <w:spacing w:line="360" w:lineRule="auto"/>
        <w:ind w:firstLineChars="200" w:firstLine="480"/>
      </w:pPr>
    </w:p>
    <w:p w14:paraId="27A8398C" w14:textId="77AA2B5E" w:rsidR="00AB257C" w:rsidRPr="00576327" w:rsidRDefault="00AB257C" w:rsidP="00747113">
      <w:pPr>
        <w:pStyle w:val="20"/>
        <w:ind w:firstLine="519"/>
      </w:pPr>
      <w:bookmarkStart w:id="8" w:name="_Toc235849839"/>
      <w:bookmarkStart w:id="9" w:name="_Toc312483261"/>
      <w:r w:rsidRPr="00576327">
        <w:rPr>
          <w:rFonts w:hint="eastAsia"/>
        </w:rPr>
        <w:t>概述</w:t>
      </w:r>
      <w:bookmarkEnd w:id="8"/>
      <w:bookmarkEnd w:id="9"/>
    </w:p>
    <w:p w14:paraId="2F5B52C4" w14:textId="6CDF1F02" w:rsidR="000220DB" w:rsidRDefault="00B6490F" w:rsidP="00747F6B">
      <w:pPr>
        <w:spacing w:line="360" w:lineRule="auto"/>
        <w:ind w:firstLineChars="150" w:firstLine="390"/>
        <w:rPr>
          <w:b/>
          <w:lang w:val="x-none"/>
        </w:rPr>
      </w:pPr>
      <w:r>
        <w:rPr>
          <w:rFonts w:hint="eastAsia"/>
          <w:b/>
          <w:lang w:val="x-none"/>
        </w:rPr>
        <w:t>锁相开源门禁机</w:t>
      </w:r>
      <w:r>
        <w:rPr>
          <w:rFonts w:hint="eastAsia"/>
          <w:b/>
          <w:lang w:val="x-none"/>
        </w:rPr>
        <w:t>(LosDAE)</w:t>
      </w:r>
      <w:r>
        <w:rPr>
          <w:rFonts w:hint="eastAsia"/>
          <w:b/>
          <w:lang w:val="x-none"/>
        </w:rPr>
        <w:t>是互联网</w:t>
      </w:r>
      <w:r>
        <w:rPr>
          <w:rFonts w:hint="eastAsia"/>
          <w:b/>
          <w:lang w:val="x-none"/>
        </w:rPr>
        <w:t>+</w:t>
      </w:r>
      <w:r>
        <w:rPr>
          <w:rFonts w:hint="eastAsia"/>
          <w:b/>
          <w:lang w:val="x-none"/>
        </w:rPr>
        <w:t>安防门禁的应用实例。它是使用安卓系统的控制板结合腾讯</w:t>
      </w:r>
      <w:r>
        <w:rPr>
          <w:rFonts w:hint="eastAsia"/>
          <w:b/>
          <w:lang w:val="x-none"/>
        </w:rPr>
        <w:t>QQ</w:t>
      </w:r>
      <w:r>
        <w:rPr>
          <w:rFonts w:hint="eastAsia"/>
          <w:b/>
          <w:lang w:val="x-none"/>
        </w:rPr>
        <w:t>物联</w:t>
      </w:r>
      <w:r w:rsidR="004E05DE">
        <w:rPr>
          <w:rFonts w:hint="eastAsia"/>
          <w:b/>
          <w:lang w:val="x-none"/>
        </w:rPr>
        <w:t>和微信设备</w:t>
      </w:r>
      <w:r>
        <w:rPr>
          <w:rFonts w:hint="eastAsia"/>
          <w:b/>
          <w:lang w:val="x-none"/>
        </w:rPr>
        <w:t>实现安防门禁功能。</w:t>
      </w:r>
    </w:p>
    <w:p w14:paraId="319AE4CF" w14:textId="7FBACFAD" w:rsidR="00BF4F4B" w:rsidRDefault="00BF4F4B" w:rsidP="00747F6B">
      <w:pPr>
        <w:spacing w:line="360" w:lineRule="auto"/>
        <w:ind w:firstLineChars="150" w:firstLine="390"/>
        <w:rPr>
          <w:b/>
          <w:lang w:val="x-none"/>
        </w:rPr>
      </w:pPr>
      <w:r>
        <w:rPr>
          <w:rFonts w:hint="eastAsia"/>
          <w:b/>
          <w:lang w:val="x-none"/>
        </w:rPr>
        <w:t>使用场景：</w:t>
      </w:r>
    </w:p>
    <w:p w14:paraId="3CBE224C" w14:textId="1DCFD1FE" w:rsidR="00BF4F4B" w:rsidRDefault="00BF4F4B" w:rsidP="00366EE4">
      <w:pPr>
        <w:pStyle w:val="afffffffff0"/>
        <w:numPr>
          <w:ilvl w:val="0"/>
          <w:numId w:val="58"/>
        </w:numPr>
        <w:spacing w:line="360" w:lineRule="auto"/>
        <w:ind w:firstLineChars="0"/>
        <w:rPr>
          <w:b/>
        </w:rPr>
      </w:pPr>
      <w:r w:rsidRPr="00BF4F4B">
        <w:rPr>
          <w:rFonts w:hint="eastAsia"/>
          <w:b/>
        </w:rPr>
        <w:t>手机</w:t>
      </w:r>
      <w:r w:rsidRPr="00BF4F4B">
        <w:rPr>
          <w:rFonts w:hint="eastAsia"/>
          <w:b/>
        </w:rPr>
        <w:t>QQ</w:t>
      </w:r>
      <w:r w:rsidRPr="00BF4F4B">
        <w:rPr>
          <w:rFonts w:hint="eastAsia"/>
          <w:b/>
        </w:rPr>
        <w:t>远程开门；</w:t>
      </w:r>
    </w:p>
    <w:p w14:paraId="06749DF3" w14:textId="6681C45B" w:rsidR="00BF4F4B" w:rsidRDefault="00BF4F4B" w:rsidP="0056321B">
      <w:pPr>
        <w:pStyle w:val="afffffffff0"/>
        <w:numPr>
          <w:ilvl w:val="1"/>
          <w:numId w:val="54"/>
        </w:numPr>
        <w:spacing w:line="360" w:lineRule="auto"/>
        <w:ind w:firstLineChars="0"/>
        <w:rPr>
          <w:b/>
        </w:rPr>
      </w:pPr>
      <w:r>
        <w:rPr>
          <w:rFonts w:hint="eastAsia"/>
          <w:b/>
        </w:rPr>
        <w:t>用户到门禁附近打开手机</w:t>
      </w:r>
      <w:r>
        <w:rPr>
          <w:rFonts w:hint="eastAsia"/>
          <w:b/>
        </w:rPr>
        <w:t>QQ</w:t>
      </w:r>
      <w:r>
        <w:rPr>
          <w:rFonts w:hint="eastAsia"/>
          <w:b/>
        </w:rPr>
        <w:t>点击开锁功能开门；</w:t>
      </w:r>
    </w:p>
    <w:p w14:paraId="1B56BD43" w14:textId="5C1E0942" w:rsidR="00BF4F4B" w:rsidRPr="00BF4F4B" w:rsidRDefault="00BF4F4B" w:rsidP="0056321B">
      <w:pPr>
        <w:pStyle w:val="afffffffff0"/>
        <w:numPr>
          <w:ilvl w:val="1"/>
          <w:numId w:val="54"/>
        </w:numPr>
        <w:spacing w:line="360" w:lineRule="auto"/>
        <w:ind w:firstLineChars="0"/>
        <w:rPr>
          <w:b/>
        </w:rPr>
      </w:pPr>
      <w:r>
        <w:rPr>
          <w:rFonts w:hint="eastAsia"/>
          <w:b/>
        </w:rPr>
        <w:t>访客在门禁机上按房号呼叫用户手机</w:t>
      </w:r>
      <w:r>
        <w:rPr>
          <w:rFonts w:hint="eastAsia"/>
          <w:b/>
        </w:rPr>
        <w:t>QQ</w:t>
      </w:r>
      <w:r>
        <w:rPr>
          <w:rFonts w:hint="eastAsia"/>
          <w:b/>
        </w:rPr>
        <w:t>，可视对讲开门。</w:t>
      </w:r>
    </w:p>
    <w:p w14:paraId="70C056D3" w14:textId="62287C40" w:rsidR="00BF4F4B" w:rsidRDefault="00BF4F4B" w:rsidP="00366EE4">
      <w:pPr>
        <w:pStyle w:val="afffffffff0"/>
        <w:numPr>
          <w:ilvl w:val="0"/>
          <w:numId w:val="58"/>
        </w:numPr>
        <w:spacing w:line="360" w:lineRule="auto"/>
        <w:ind w:firstLineChars="0"/>
        <w:rPr>
          <w:b/>
        </w:rPr>
      </w:pPr>
      <w:r>
        <w:rPr>
          <w:rFonts w:hint="eastAsia"/>
          <w:b/>
          <w:lang w:eastAsia="zh-CN"/>
        </w:rPr>
        <w:t>近距离蓝牙</w:t>
      </w:r>
      <w:r w:rsidR="00DE1DD5">
        <w:rPr>
          <w:rFonts w:hint="eastAsia"/>
          <w:b/>
          <w:lang w:eastAsia="zh-CN"/>
        </w:rPr>
        <w:t>连接</w:t>
      </w:r>
      <w:r>
        <w:rPr>
          <w:rFonts w:hint="eastAsia"/>
          <w:b/>
          <w:lang w:eastAsia="zh-CN"/>
        </w:rPr>
        <w:t>开门；</w:t>
      </w:r>
    </w:p>
    <w:p w14:paraId="248CCBE9" w14:textId="6E8C75A6" w:rsidR="00DE1DD5" w:rsidRDefault="00DE1DD5" w:rsidP="0056321B">
      <w:pPr>
        <w:pStyle w:val="afffffffff0"/>
        <w:numPr>
          <w:ilvl w:val="1"/>
          <w:numId w:val="54"/>
        </w:numPr>
        <w:spacing w:line="360" w:lineRule="auto"/>
        <w:ind w:firstLineChars="0"/>
        <w:rPr>
          <w:b/>
        </w:rPr>
      </w:pPr>
      <w:r>
        <w:rPr>
          <w:rFonts w:hint="eastAsia"/>
          <w:b/>
          <w:lang w:eastAsia="zh-CN"/>
        </w:rPr>
        <w:t>用户到门禁附近通过手机</w:t>
      </w:r>
      <w:r>
        <w:rPr>
          <w:rFonts w:hint="eastAsia"/>
          <w:b/>
          <w:lang w:eastAsia="zh-CN"/>
        </w:rPr>
        <w:t>QQ</w:t>
      </w:r>
      <w:r>
        <w:rPr>
          <w:rFonts w:hint="eastAsia"/>
          <w:b/>
          <w:lang w:eastAsia="zh-CN"/>
        </w:rPr>
        <w:t>的连接门禁蓝牙模块开门</w:t>
      </w:r>
      <w:r w:rsidR="009B38F3">
        <w:rPr>
          <w:rFonts w:hint="eastAsia"/>
          <w:b/>
          <w:lang w:eastAsia="zh-CN"/>
        </w:rPr>
        <w:t>；</w:t>
      </w:r>
    </w:p>
    <w:p w14:paraId="4633A061" w14:textId="1EE1A2AB" w:rsidR="00D64788" w:rsidRDefault="00D64788" w:rsidP="0056321B">
      <w:pPr>
        <w:pStyle w:val="afffffffff0"/>
        <w:numPr>
          <w:ilvl w:val="1"/>
          <w:numId w:val="54"/>
        </w:numPr>
        <w:spacing w:line="360" w:lineRule="auto"/>
        <w:ind w:firstLineChars="0"/>
        <w:rPr>
          <w:b/>
        </w:rPr>
      </w:pPr>
      <w:r>
        <w:rPr>
          <w:rFonts w:hint="eastAsia"/>
          <w:b/>
          <w:lang w:eastAsia="zh-CN"/>
        </w:rPr>
        <w:t>蓝牙智能穿戴设备开门。</w:t>
      </w:r>
    </w:p>
    <w:p w14:paraId="194B967C" w14:textId="7CAFFC72" w:rsidR="00BF4F4B" w:rsidRDefault="00BF4F4B" w:rsidP="00366EE4">
      <w:pPr>
        <w:pStyle w:val="afffffffff0"/>
        <w:numPr>
          <w:ilvl w:val="0"/>
          <w:numId w:val="58"/>
        </w:numPr>
        <w:spacing w:line="360" w:lineRule="auto"/>
        <w:ind w:firstLineChars="0"/>
        <w:rPr>
          <w:b/>
        </w:rPr>
      </w:pPr>
      <w:r>
        <w:rPr>
          <w:rFonts w:hint="eastAsia"/>
          <w:b/>
          <w:lang w:eastAsia="zh-CN"/>
        </w:rPr>
        <w:t>带</w:t>
      </w:r>
      <w:r>
        <w:rPr>
          <w:rFonts w:hint="eastAsia"/>
          <w:b/>
          <w:lang w:eastAsia="zh-CN"/>
        </w:rPr>
        <w:t>NFC</w:t>
      </w:r>
      <w:r>
        <w:rPr>
          <w:rFonts w:hint="eastAsia"/>
          <w:b/>
          <w:lang w:eastAsia="zh-CN"/>
        </w:rPr>
        <w:t>手机刷手机开门；</w:t>
      </w:r>
    </w:p>
    <w:p w14:paraId="74C60904" w14:textId="42353335" w:rsidR="00DE1DD5" w:rsidRDefault="00DE1DD5" w:rsidP="0056321B">
      <w:pPr>
        <w:pStyle w:val="afffffffff0"/>
        <w:numPr>
          <w:ilvl w:val="1"/>
          <w:numId w:val="54"/>
        </w:numPr>
        <w:spacing w:line="360" w:lineRule="auto"/>
        <w:ind w:firstLineChars="0"/>
        <w:rPr>
          <w:b/>
        </w:rPr>
      </w:pPr>
      <w:r>
        <w:rPr>
          <w:rFonts w:hint="eastAsia"/>
          <w:b/>
          <w:lang w:eastAsia="zh-CN"/>
        </w:rPr>
        <w:t>NFC</w:t>
      </w:r>
      <w:r>
        <w:rPr>
          <w:rFonts w:hint="eastAsia"/>
          <w:b/>
          <w:lang w:eastAsia="zh-CN"/>
        </w:rPr>
        <w:t>手机模拟门禁卡开门。</w:t>
      </w:r>
    </w:p>
    <w:p w14:paraId="0DFA44E9" w14:textId="142C7168" w:rsidR="00DE1DD5" w:rsidRDefault="00DE1DD5" w:rsidP="00366EE4">
      <w:pPr>
        <w:pStyle w:val="afffffffff0"/>
        <w:numPr>
          <w:ilvl w:val="0"/>
          <w:numId w:val="58"/>
        </w:numPr>
        <w:spacing w:line="360" w:lineRule="auto"/>
        <w:ind w:firstLineChars="0"/>
        <w:rPr>
          <w:b/>
        </w:rPr>
      </w:pPr>
      <w:r>
        <w:rPr>
          <w:rFonts w:hint="eastAsia"/>
          <w:b/>
          <w:lang w:eastAsia="zh-CN"/>
        </w:rPr>
        <w:t>各种</w:t>
      </w:r>
      <w:r>
        <w:rPr>
          <w:rFonts w:hint="eastAsia"/>
          <w:b/>
          <w:lang w:eastAsia="zh-CN"/>
        </w:rPr>
        <w:t>NFC</w:t>
      </w:r>
      <w:r>
        <w:rPr>
          <w:rFonts w:hint="eastAsia"/>
          <w:b/>
          <w:lang w:eastAsia="zh-CN"/>
        </w:rPr>
        <w:t>卡开门</w:t>
      </w:r>
    </w:p>
    <w:p w14:paraId="6C0216B8" w14:textId="1B913636" w:rsidR="00DE1DD5" w:rsidRDefault="00DE1DD5" w:rsidP="0056321B">
      <w:pPr>
        <w:pStyle w:val="afffffffff0"/>
        <w:numPr>
          <w:ilvl w:val="1"/>
          <w:numId w:val="54"/>
        </w:numPr>
        <w:spacing w:line="360" w:lineRule="auto"/>
        <w:ind w:firstLineChars="0"/>
        <w:rPr>
          <w:b/>
        </w:rPr>
      </w:pPr>
      <w:r>
        <w:rPr>
          <w:rFonts w:hint="eastAsia"/>
          <w:b/>
        </w:rPr>
        <w:t>小区物业卡、停车卡；</w:t>
      </w:r>
    </w:p>
    <w:p w14:paraId="08076EEA" w14:textId="2CD9771B" w:rsidR="00DE1DD5" w:rsidRDefault="00DE1DD5" w:rsidP="0056321B">
      <w:pPr>
        <w:pStyle w:val="afffffffff0"/>
        <w:numPr>
          <w:ilvl w:val="1"/>
          <w:numId w:val="54"/>
        </w:numPr>
        <w:spacing w:line="360" w:lineRule="auto"/>
        <w:ind w:firstLineChars="0"/>
        <w:rPr>
          <w:b/>
        </w:rPr>
      </w:pPr>
      <w:r>
        <w:rPr>
          <w:rFonts w:hint="eastAsia"/>
          <w:b/>
          <w:lang w:eastAsia="zh-CN"/>
        </w:rPr>
        <w:t>公交卡；</w:t>
      </w:r>
    </w:p>
    <w:p w14:paraId="4C33B82A" w14:textId="2DBB1735" w:rsidR="00DE1DD5" w:rsidRDefault="00DE1DD5" w:rsidP="0056321B">
      <w:pPr>
        <w:pStyle w:val="afffffffff0"/>
        <w:numPr>
          <w:ilvl w:val="1"/>
          <w:numId w:val="54"/>
        </w:numPr>
        <w:spacing w:line="360" w:lineRule="auto"/>
        <w:ind w:firstLineChars="0"/>
        <w:rPr>
          <w:b/>
        </w:rPr>
      </w:pPr>
      <w:r>
        <w:rPr>
          <w:rFonts w:hint="eastAsia"/>
          <w:b/>
          <w:lang w:eastAsia="zh-CN"/>
        </w:rPr>
        <w:t>银联闪付卡；</w:t>
      </w:r>
    </w:p>
    <w:p w14:paraId="5AB13D50" w14:textId="13862048" w:rsidR="00DE1DD5" w:rsidRDefault="00DE1DD5" w:rsidP="0056321B">
      <w:pPr>
        <w:pStyle w:val="afffffffff0"/>
        <w:numPr>
          <w:ilvl w:val="1"/>
          <w:numId w:val="54"/>
        </w:numPr>
        <w:spacing w:line="360" w:lineRule="auto"/>
        <w:ind w:firstLineChars="0"/>
        <w:rPr>
          <w:b/>
        </w:rPr>
      </w:pPr>
      <w:r>
        <w:rPr>
          <w:rFonts w:hint="eastAsia"/>
          <w:b/>
          <w:lang w:eastAsia="zh-CN"/>
        </w:rPr>
        <w:t>电卡、燃气卡等。</w:t>
      </w:r>
    </w:p>
    <w:p w14:paraId="3764F290" w14:textId="3C6542D5" w:rsidR="007A7599" w:rsidRDefault="007A7599" w:rsidP="007A7599">
      <w:pPr>
        <w:spacing w:line="360" w:lineRule="auto"/>
        <w:ind w:firstLineChars="150" w:firstLine="390"/>
        <w:rPr>
          <w:b/>
          <w:lang w:val="x-none"/>
        </w:rPr>
      </w:pPr>
      <w:r>
        <w:rPr>
          <w:rFonts w:hint="eastAsia"/>
          <w:b/>
          <w:lang w:val="x-none"/>
        </w:rPr>
        <w:t>锁相开源门禁的特点：</w:t>
      </w:r>
    </w:p>
    <w:p w14:paraId="13C1B7BA" w14:textId="64FABEE4" w:rsidR="007A7599" w:rsidRDefault="007A7599" w:rsidP="0056321B">
      <w:pPr>
        <w:pStyle w:val="afffffffff0"/>
        <w:numPr>
          <w:ilvl w:val="0"/>
          <w:numId w:val="55"/>
        </w:numPr>
        <w:spacing w:line="360" w:lineRule="auto"/>
        <w:ind w:firstLineChars="0"/>
        <w:rPr>
          <w:b/>
        </w:rPr>
      </w:pPr>
      <w:r>
        <w:rPr>
          <w:rFonts w:hint="eastAsia"/>
          <w:b/>
        </w:rPr>
        <w:t>开门的方式：多样、便捷、安全；</w:t>
      </w:r>
    </w:p>
    <w:p w14:paraId="027A21D3" w14:textId="30D57D8F" w:rsidR="007A7599" w:rsidRDefault="007A7599" w:rsidP="0056321B">
      <w:pPr>
        <w:pStyle w:val="afffffffff0"/>
        <w:numPr>
          <w:ilvl w:val="0"/>
          <w:numId w:val="55"/>
        </w:numPr>
        <w:spacing w:line="360" w:lineRule="auto"/>
        <w:ind w:firstLineChars="0"/>
        <w:rPr>
          <w:b/>
        </w:rPr>
      </w:pPr>
      <w:r>
        <w:rPr>
          <w:rFonts w:hint="eastAsia"/>
          <w:b/>
        </w:rPr>
        <w:lastRenderedPageBreak/>
        <w:t>实时反馈：</w:t>
      </w:r>
      <w:r w:rsidR="00B71546">
        <w:rPr>
          <w:rFonts w:hint="eastAsia"/>
          <w:b/>
        </w:rPr>
        <w:t>下面的信息均会实时反馈到系统服务器和用户的手机上</w:t>
      </w:r>
    </w:p>
    <w:p w14:paraId="65D02112" w14:textId="12D43599" w:rsidR="00B71546" w:rsidRDefault="00B71546" w:rsidP="0056321B">
      <w:pPr>
        <w:pStyle w:val="afffffffff0"/>
        <w:numPr>
          <w:ilvl w:val="1"/>
          <w:numId w:val="55"/>
        </w:numPr>
        <w:spacing w:line="360" w:lineRule="auto"/>
        <w:ind w:firstLineChars="0"/>
        <w:rPr>
          <w:b/>
        </w:rPr>
      </w:pPr>
      <w:r>
        <w:rPr>
          <w:rFonts w:hint="eastAsia"/>
          <w:b/>
        </w:rPr>
        <w:t>谁、什么时间、通过什么方式开门？</w:t>
      </w:r>
    </w:p>
    <w:p w14:paraId="7218DFF5" w14:textId="073478C9" w:rsidR="00B71546" w:rsidRDefault="00B71546" w:rsidP="0056321B">
      <w:pPr>
        <w:pStyle w:val="afffffffff0"/>
        <w:numPr>
          <w:ilvl w:val="1"/>
          <w:numId w:val="55"/>
        </w:numPr>
        <w:spacing w:line="360" w:lineRule="auto"/>
        <w:ind w:firstLineChars="0"/>
        <w:rPr>
          <w:b/>
        </w:rPr>
      </w:pPr>
      <w:r>
        <w:rPr>
          <w:rFonts w:hint="eastAsia"/>
          <w:b/>
        </w:rPr>
        <w:t>开锁后门是否开启？门是否关好？</w:t>
      </w:r>
    </w:p>
    <w:p w14:paraId="421C9D85" w14:textId="6387C545" w:rsidR="00CE1F39" w:rsidRDefault="00CE1F39" w:rsidP="0056321B">
      <w:pPr>
        <w:pStyle w:val="afffffffff0"/>
        <w:numPr>
          <w:ilvl w:val="0"/>
          <w:numId w:val="55"/>
        </w:numPr>
        <w:spacing w:line="360" w:lineRule="auto"/>
        <w:ind w:firstLineChars="0"/>
        <w:rPr>
          <w:b/>
        </w:rPr>
      </w:pPr>
      <w:r>
        <w:rPr>
          <w:rFonts w:hint="eastAsia"/>
          <w:b/>
        </w:rPr>
        <w:t>使用</w:t>
      </w:r>
      <w:r>
        <w:rPr>
          <w:rFonts w:hint="eastAsia"/>
          <w:b/>
        </w:rPr>
        <w:t>QQ</w:t>
      </w:r>
      <w:r>
        <w:rPr>
          <w:rFonts w:hint="eastAsia"/>
          <w:b/>
        </w:rPr>
        <w:t>物联及微信设备做云通讯平台：安全、可靠、运维成本低；</w:t>
      </w:r>
    </w:p>
    <w:p w14:paraId="0E9BD1A6" w14:textId="70A66353" w:rsidR="00CE1F39" w:rsidRDefault="00CE1F39" w:rsidP="0056321B">
      <w:pPr>
        <w:pStyle w:val="afffffffff0"/>
        <w:numPr>
          <w:ilvl w:val="0"/>
          <w:numId w:val="55"/>
        </w:numPr>
        <w:spacing w:line="360" w:lineRule="auto"/>
        <w:ind w:firstLineChars="0"/>
        <w:rPr>
          <w:b/>
        </w:rPr>
      </w:pPr>
      <w:r>
        <w:rPr>
          <w:rFonts w:hint="eastAsia"/>
          <w:b/>
        </w:rPr>
        <w:t>开放：客户可以定制硬件、软件、平台，打造自己的门禁机品牌。</w:t>
      </w:r>
    </w:p>
    <w:p w14:paraId="6AA7D203" w14:textId="4C3F28B3" w:rsidR="00CE1F39" w:rsidRDefault="00CE1F39" w:rsidP="0056321B">
      <w:pPr>
        <w:pStyle w:val="afffffffff0"/>
        <w:numPr>
          <w:ilvl w:val="1"/>
          <w:numId w:val="55"/>
        </w:numPr>
        <w:spacing w:line="360" w:lineRule="auto"/>
        <w:ind w:firstLineChars="0"/>
        <w:rPr>
          <w:b/>
        </w:rPr>
      </w:pPr>
      <w:r>
        <w:rPr>
          <w:rFonts w:hint="eastAsia"/>
          <w:b/>
        </w:rPr>
        <w:t>门禁机终端硬件开源：客户可以定制设备的外观、添加和裁剪功能；</w:t>
      </w:r>
    </w:p>
    <w:p w14:paraId="16BE108A" w14:textId="28B52E7F" w:rsidR="00CE1F39" w:rsidRDefault="00CE1F39" w:rsidP="0056321B">
      <w:pPr>
        <w:pStyle w:val="afffffffff0"/>
        <w:numPr>
          <w:ilvl w:val="1"/>
          <w:numId w:val="55"/>
        </w:numPr>
        <w:spacing w:line="360" w:lineRule="auto"/>
        <w:ind w:firstLineChars="0"/>
        <w:rPr>
          <w:b/>
        </w:rPr>
      </w:pPr>
      <w:r>
        <w:rPr>
          <w:rFonts w:hint="eastAsia"/>
          <w:b/>
        </w:rPr>
        <w:t>标准化配件：外壳、摄像头、按键板、</w:t>
      </w:r>
      <w:r w:rsidR="00A517A8">
        <w:rPr>
          <w:rFonts w:hint="eastAsia"/>
          <w:b/>
        </w:rPr>
        <w:t>门禁控制板、主控板等均提供标准化配件，降低客户定制成本；</w:t>
      </w:r>
    </w:p>
    <w:p w14:paraId="44C2B89C" w14:textId="73B7D848" w:rsidR="00CE1F39" w:rsidRDefault="00CE1F39" w:rsidP="0056321B">
      <w:pPr>
        <w:pStyle w:val="afffffffff0"/>
        <w:numPr>
          <w:ilvl w:val="1"/>
          <w:numId w:val="55"/>
        </w:numPr>
        <w:spacing w:line="360" w:lineRule="auto"/>
        <w:ind w:firstLineChars="0"/>
        <w:rPr>
          <w:b/>
        </w:rPr>
      </w:pPr>
      <w:r>
        <w:rPr>
          <w:rFonts w:hint="eastAsia"/>
          <w:b/>
        </w:rPr>
        <w:t>门禁机终端软件开源：具备基础门禁功能的锁</w:t>
      </w:r>
      <w:r w:rsidR="003E6B7F">
        <w:rPr>
          <w:rFonts w:hint="eastAsia"/>
          <w:b/>
        </w:rPr>
        <w:t>相门禁机终端软件向所有客户开源，客户可以根据自己的实际需要定制。</w:t>
      </w:r>
    </w:p>
    <w:p w14:paraId="680514BD" w14:textId="784D276B" w:rsidR="00AB257C" w:rsidRPr="00E95D97" w:rsidRDefault="00376DE2" w:rsidP="0056321B">
      <w:pPr>
        <w:pStyle w:val="1"/>
      </w:pPr>
      <w:r>
        <w:rPr>
          <w:rFonts w:hint="eastAsia"/>
        </w:rPr>
        <w:t>功能框图</w:t>
      </w:r>
    </w:p>
    <w:p w14:paraId="6BD4E3C9" w14:textId="28582722" w:rsidR="003C071B" w:rsidRDefault="00DF3E56" w:rsidP="00787428">
      <w:pPr>
        <w:spacing w:line="360" w:lineRule="auto"/>
      </w:pPr>
      <w:r>
        <w:rPr>
          <w:noProof/>
        </w:rPr>
        <w:drawing>
          <wp:inline distT="0" distB="0" distL="0" distR="0" wp14:anchorId="58E1FAB9" wp14:editId="27A8F85D">
            <wp:extent cx="5274310" cy="3691255"/>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34-TCA9535-KDCV2.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691255"/>
                    </a:xfrm>
                    <a:prstGeom prst="rect">
                      <a:avLst/>
                    </a:prstGeom>
                  </pic:spPr>
                </pic:pic>
              </a:graphicData>
            </a:graphic>
          </wp:inline>
        </w:drawing>
      </w:r>
    </w:p>
    <w:p w14:paraId="2A9FD081" w14:textId="16F48965" w:rsidR="00787428" w:rsidRDefault="008004EE" w:rsidP="00787428">
      <w:pPr>
        <w:spacing w:line="360" w:lineRule="auto"/>
        <w:ind w:firstLineChars="150" w:firstLine="360"/>
      </w:pPr>
      <w:r>
        <w:rPr>
          <w:rFonts w:hint="eastAsia"/>
        </w:rPr>
        <w:t>锁相开源</w:t>
      </w:r>
      <w:r w:rsidR="00DF3E56">
        <w:rPr>
          <w:rFonts w:hint="eastAsia"/>
        </w:rPr>
        <w:t>门禁机分为三</w:t>
      </w:r>
      <w:r>
        <w:rPr>
          <w:rFonts w:hint="eastAsia"/>
        </w:rPr>
        <w:t>部分组成：安卓控制板</w:t>
      </w:r>
      <w:r w:rsidR="00787428">
        <w:rPr>
          <w:rFonts w:hint="eastAsia"/>
        </w:rPr>
        <w:t>、</w:t>
      </w:r>
      <w:r>
        <w:rPr>
          <w:rFonts w:hint="eastAsia"/>
        </w:rPr>
        <w:t>按键板</w:t>
      </w:r>
      <w:r w:rsidR="00787428">
        <w:rPr>
          <w:rFonts w:hint="eastAsia"/>
        </w:rPr>
        <w:t>、</w:t>
      </w:r>
      <w:r>
        <w:rPr>
          <w:rFonts w:hint="eastAsia"/>
        </w:rPr>
        <w:t>门禁控制器</w:t>
      </w:r>
      <w:r w:rsidR="00787428">
        <w:rPr>
          <w:rFonts w:hint="eastAsia"/>
        </w:rPr>
        <w:t>。</w:t>
      </w:r>
    </w:p>
    <w:p w14:paraId="7404F42D" w14:textId="76F53923" w:rsidR="00787428" w:rsidRDefault="008004EE" w:rsidP="0056321B">
      <w:pPr>
        <w:pStyle w:val="afffffffff0"/>
        <w:numPr>
          <w:ilvl w:val="0"/>
          <w:numId w:val="56"/>
        </w:numPr>
        <w:spacing w:line="360" w:lineRule="auto"/>
        <w:ind w:firstLineChars="0"/>
      </w:pPr>
      <w:r>
        <w:rPr>
          <w:rFonts w:hint="eastAsia"/>
        </w:rPr>
        <w:lastRenderedPageBreak/>
        <w:t>安卓控制</w:t>
      </w:r>
      <w:r w:rsidR="00A05E0D">
        <w:rPr>
          <w:rFonts w:hint="eastAsia"/>
        </w:rPr>
        <w:t>板</w:t>
      </w:r>
      <w:r>
        <w:rPr>
          <w:rFonts w:hint="eastAsia"/>
        </w:rPr>
        <w:t>：采用</w:t>
      </w:r>
      <w:r>
        <w:rPr>
          <w:rFonts w:hint="eastAsia"/>
        </w:rPr>
        <w:t>KK34V2.1</w:t>
      </w:r>
      <w:r w:rsidR="00A05E0D">
        <w:rPr>
          <w:rFonts w:hint="eastAsia"/>
        </w:rPr>
        <w:t>，负责液晶显示、网络通讯、音视频采集</w:t>
      </w:r>
      <w:r w:rsidR="00A05E0D">
        <w:rPr>
          <w:rFonts w:hint="eastAsia"/>
        </w:rPr>
        <w:t>&amp;</w:t>
      </w:r>
      <w:r w:rsidR="00A05E0D">
        <w:rPr>
          <w:rFonts w:hint="eastAsia"/>
        </w:rPr>
        <w:t>编解码</w:t>
      </w:r>
      <w:r w:rsidR="00A05E0D">
        <w:rPr>
          <w:rFonts w:hint="eastAsia"/>
        </w:rPr>
        <w:t>&amp;</w:t>
      </w:r>
      <w:r>
        <w:rPr>
          <w:rFonts w:hint="eastAsia"/>
        </w:rPr>
        <w:t>传输、以及与门禁控制板通讯完成按键接收、开门控制、状态事件报告等功能；</w:t>
      </w:r>
    </w:p>
    <w:p w14:paraId="43ACD777" w14:textId="1515CEC2" w:rsidR="008004EE" w:rsidRDefault="008004EE" w:rsidP="0056321B">
      <w:pPr>
        <w:pStyle w:val="afffffffff0"/>
        <w:numPr>
          <w:ilvl w:val="0"/>
          <w:numId w:val="56"/>
        </w:numPr>
        <w:spacing w:line="360" w:lineRule="auto"/>
        <w:ind w:firstLineChars="0"/>
      </w:pPr>
      <w:r>
        <w:rPr>
          <w:rFonts w:hint="eastAsia"/>
        </w:rPr>
        <w:t>门禁控制板：采用</w:t>
      </w:r>
      <w:r>
        <w:rPr>
          <w:rFonts w:hint="eastAsia"/>
        </w:rPr>
        <w:t>KDC V2.0</w:t>
      </w:r>
      <w:r>
        <w:rPr>
          <w:rFonts w:hint="eastAsia"/>
        </w:rPr>
        <w:t>，负责转发按键信息，转发</w:t>
      </w:r>
      <w:r>
        <w:rPr>
          <w:rFonts w:hint="eastAsia"/>
        </w:rPr>
        <w:t>NFC</w:t>
      </w:r>
      <w:r>
        <w:rPr>
          <w:rFonts w:hint="eastAsia"/>
        </w:rPr>
        <w:t>读卡信息，控制门锁继电器，接收门磁输入状态；</w:t>
      </w:r>
    </w:p>
    <w:p w14:paraId="00A9B38F" w14:textId="0BE80830" w:rsidR="008004EE" w:rsidRDefault="008004EE" w:rsidP="0056321B">
      <w:pPr>
        <w:pStyle w:val="afffffffff0"/>
        <w:numPr>
          <w:ilvl w:val="0"/>
          <w:numId w:val="56"/>
        </w:numPr>
        <w:spacing w:line="360" w:lineRule="auto"/>
        <w:ind w:firstLineChars="0"/>
      </w:pPr>
      <w:r>
        <w:rPr>
          <w:rFonts w:hint="eastAsia"/>
        </w:rPr>
        <w:t>按键板：采用</w:t>
      </w:r>
      <w:r>
        <w:rPr>
          <w:rFonts w:hint="eastAsia"/>
        </w:rPr>
        <w:t>KEYPAD V1.0</w:t>
      </w:r>
      <w:r>
        <w:rPr>
          <w:rFonts w:hint="eastAsia"/>
        </w:rPr>
        <w:t>，实现</w:t>
      </w:r>
      <w:r>
        <w:rPr>
          <w:rFonts w:hint="eastAsia"/>
        </w:rPr>
        <w:t>3X4</w:t>
      </w:r>
      <w:r>
        <w:rPr>
          <w:rFonts w:hint="eastAsia"/>
        </w:rPr>
        <w:t>的按键，并通过</w:t>
      </w:r>
      <w:r>
        <w:rPr>
          <w:rFonts w:hint="eastAsia"/>
        </w:rPr>
        <w:t>I2C</w:t>
      </w:r>
      <w:r>
        <w:rPr>
          <w:rFonts w:hint="eastAsia"/>
        </w:rPr>
        <w:t>与门禁控制板连接。</w:t>
      </w:r>
    </w:p>
    <w:p w14:paraId="77C11652" w14:textId="1CE20B26" w:rsidR="008004EE" w:rsidRDefault="00A53947" w:rsidP="0056321B">
      <w:pPr>
        <w:pStyle w:val="1"/>
      </w:pPr>
      <w:r>
        <w:rPr>
          <w:rFonts w:hint="eastAsia"/>
        </w:rPr>
        <w:t>SDK</w:t>
      </w:r>
      <w:r>
        <w:rPr>
          <w:rFonts w:hint="eastAsia"/>
        </w:rPr>
        <w:t>下载</w:t>
      </w:r>
    </w:p>
    <w:p w14:paraId="4C03CC85" w14:textId="02BD1ABB" w:rsidR="00A53947" w:rsidRDefault="00A53947" w:rsidP="00FE4987">
      <w:pPr>
        <w:spacing w:line="360" w:lineRule="auto"/>
        <w:ind w:firstLineChars="150" w:firstLine="360"/>
      </w:pPr>
      <w:r>
        <w:rPr>
          <w:rFonts w:hint="eastAsia"/>
        </w:rPr>
        <w:t>SDK</w:t>
      </w:r>
      <w:r>
        <w:rPr>
          <w:rFonts w:hint="eastAsia"/>
        </w:rPr>
        <w:t>下载地址</w:t>
      </w:r>
      <w:r>
        <w:rPr>
          <w:rFonts w:hint="eastAsia"/>
        </w:rPr>
        <w:t>:</w:t>
      </w:r>
      <w:r w:rsidRPr="00A53947">
        <w:t xml:space="preserve"> </w:t>
      </w:r>
      <w:hyperlink r:id="rId11" w:history="1">
        <w:r w:rsidR="008F2DD9" w:rsidRPr="008F2DD9">
          <w:rPr>
            <w:rStyle w:val="af"/>
          </w:rPr>
          <w:t>https://github.com/Lockaxial/LockaxialQQ.git</w:t>
        </w:r>
      </w:hyperlink>
    </w:p>
    <w:p w14:paraId="69AF17A0" w14:textId="5642C42E" w:rsidR="00596D6C" w:rsidRDefault="00596D6C" w:rsidP="00FE4987">
      <w:pPr>
        <w:spacing w:line="360" w:lineRule="auto"/>
        <w:ind w:firstLineChars="150" w:firstLine="360"/>
      </w:pPr>
      <w:r>
        <w:rPr>
          <w:rFonts w:hint="eastAsia"/>
        </w:rPr>
        <w:t>使用</w:t>
      </w:r>
      <w:r>
        <w:rPr>
          <w:rFonts w:hint="eastAsia"/>
        </w:rPr>
        <w:t>an</w:t>
      </w:r>
      <w:bookmarkStart w:id="10" w:name="_GoBack"/>
      <w:bookmarkEnd w:id="10"/>
      <w:r>
        <w:rPr>
          <w:rFonts w:hint="eastAsia"/>
        </w:rPr>
        <w:t>droid studio</w:t>
      </w:r>
      <w:r>
        <w:rPr>
          <w:rFonts w:hint="eastAsia"/>
        </w:rPr>
        <w:t>的</w:t>
      </w:r>
      <w:r>
        <w:rPr>
          <w:rFonts w:hint="eastAsia"/>
        </w:rPr>
        <w:t>File-&gt;New-&gt;Project from version control-&gt;</w:t>
      </w:r>
      <w:proofErr w:type="spellStart"/>
      <w:r>
        <w:rPr>
          <w:rFonts w:hint="eastAsia"/>
        </w:rPr>
        <w:t>github</w:t>
      </w:r>
      <w:proofErr w:type="spellEnd"/>
    </w:p>
    <w:p w14:paraId="359E6546" w14:textId="2A3C2166" w:rsidR="00DD2077" w:rsidRDefault="009F4CDC" w:rsidP="009F4CDC">
      <w:pPr>
        <w:spacing w:line="360" w:lineRule="auto"/>
      </w:pPr>
      <w:r>
        <w:rPr>
          <w:noProof/>
        </w:rPr>
        <w:drawing>
          <wp:inline distT="0" distB="0" distL="0" distR="0" wp14:anchorId="61C3C862" wp14:editId="5B8ADE9C">
            <wp:extent cx="5274310" cy="1384303"/>
            <wp:effectExtent l="0" t="0" r="8890" b="1270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384303"/>
                    </a:xfrm>
                    <a:prstGeom prst="rect">
                      <a:avLst/>
                    </a:prstGeom>
                    <a:noFill/>
                    <a:ln>
                      <a:noFill/>
                    </a:ln>
                  </pic:spPr>
                </pic:pic>
              </a:graphicData>
            </a:graphic>
          </wp:inline>
        </w:drawing>
      </w:r>
    </w:p>
    <w:p w14:paraId="5486F747" w14:textId="7B3336ED" w:rsidR="009C0E5C" w:rsidRDefault="00A53947" w:rsidP="0056321B">
      <w:pPr>
        <w:pStyle w:val="1"/>
      </w:pPr>
      <w:r>
        <w:rPr>
          <w:rFonts w:hint="eastAsia"/>
        </w:rPr>
        <w:t>编译</w:t>
      </w:r>
      <w:r>
        <w:rPr>
          <w:rFonts w:hint="eastAsia"/>
        </w:rPr>
        <w:t>APK</w:t>
      </w:r>
    </w:p>
    <w:p w14:paraId="5A6CECC7" w14:textId="4B4A28AB" w:rsidR="00596D6C" w:rsidRDefault="00596D6C" w:rsidP="00ED6813">
      <w:pPr>
        <w:spacing w:line="360" w:lineRule="auto"/>
        <w:ind w:firstLineChars="150" w:firstLine="360"/>
      </w:pPr>
      <w:r>
        <w:rPr>
          <w:rFonts w:hint="eastAsia"/>
        </w:rPr>
        <w:t>使用</w:t>
      </w:r>
      <w:r>
        <w:rPr>
          <w:rFonts w:hint="eastAsia"/>
        </w:rPr>
        <w:t>Android Studio</w:t>
      </w:r>
      <w:r>
        <w:rPr>
          <w:rFonts w:hint="eastAsia"/>
        </w:rPr>
        <w:t>打开</w:t>
      </w:r>
      <w:proofErr w:type="spellStart"/>
      <w:r>
        <w:rPr>
          <w:rFonts w:hint="eastAsia"/>
        </w:rPr>
        <w:t>LockaxialQQ</w:t>
      </w:r>
      <w:proofErr w:type="spellEnd"/>
      <w:r>
        <w:rPr>
          <w:rFonts w:hint="eastAsia"/>
        </w:rPr>
        <w:t>项目，选择</w:t>
      </w:r>
      <w:r>
        <w:rPr>
          <w:rFonts w:hint="eastAsia"/>
        </w:rPr>
        <w:t>Build-&gt;Make Project</w:t>
      </w:r>
    </w:p>
    <w:p w14:paraId="075A5E10" w14:textId="20A91385" w:rsidR="00ED6813" w:rsidRDefault="00596D6C" w:rsidP="00ED6813">
      <w:pPr>
        <w:spacing w:line="360" w:lineRule="auto"/>
        <w:ind w:firstLineChars="150" w:firstLine="360"/>
      </w:pPr>
      <w:r>
        <w:rPr>
          <w:noProof/>
        </w:rPr>
        <w:drawing>
          <wp:inline distT="0" distB="0" distL="0" distR="0" wp14:anchorId="29DCDABC" wp14:editId="1D0F2946">
            <wp:extent cx="2504890" cy="3046146"/>
            <wp:effectExtent l="0" t="0" r="10160" b="19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5593" cy="3047001"/>
                    </a:xfrm>
                    <a:prstGeom prst="rect">
                      <a:avLst/>
                    </a:prstGeom>
                    <a:noFill/>
                    <a:ln>
                      <a:noFill/>
                    </a:ln>
                  </pic:spPr>
                </pic:pic>
              </a:graphicData>
            </a:graphic>
          </wp:inline>
        </w:drawing>
      </w:r>
    </w:p>
    <w:p w14:paraId="76CF1D94" w14:textId="2929E5BB" w:rsidR="00A53947" w:rsidRDefault="00A53947" w:rsidP="0056321B">
      <w:pPr>
        <w:pStyle w:val="1"/>
      </w:pPr>
      <w:r>
        <w:rPr>
          <w:rFonts w:hint="eastAsia"/>
        </w:rPr>
        <w:lastRenderedPageBreak/>
        <w:t>运行测试</w:t>
      </w:r>
    </w:p>
    <w:p w14:paraId="6DF9C8D7" w14:textId="60191365" w:rsidR="00E778D3" w:rsidRPr="00E778D3" w:rsidRDefault="00E778D3" w:rsidP="00E778D3">
      <w:pPr>
        <w:spacing w:line="360" w:lineRule="auto"/>
        <w:ind w:firstLineChars="150" w:firstLine="360"/>
      </w:pPr>
      <w:r>
        <w:rPr>
          <w:rFonts w:hint="eastAsia"/>
        </w:rPr>
        <w:t>启动画面如下，正常时程序启动后会打开和关闭一下副门锁。</w:t>
      </w:r>
    </w:p>
    <w:p w14:paraId="30848A7F" w14:textId="7494EC28" w:rsidR="00695305" w:rsidRDefault="005C3983" w:rsidP="005C3983">
      <w:pPr>
        <w:spacing w:line="360" w:lineRule="auto"/>
      </w:pPr>
      <w:r>
        <w:rPr>
          <w:rFonts w:hint="eastAsia"/>
          <w:noProof/>
        </w:rPr>
        <w:drawing>
          <wp:inline distT="0" distB="0" distL="0" distR="0" wp14:anchorId="1034A216" wp14:editId="31858258">
            <wp:extent cx="5274310" cy="3296285"/>
            <wp:effectExtent l="0" t="0" r="889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6-06-19-164912.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088D3A04" w14:textId="6F6B7956" w:rsidR="00E778D3" w:rsidRDefault="00E778D3" w:rsidP="00E778D3">
      <w:pPr>
        <w:spacing w:line="360" w:lineRule="auto"/>
        <w:ind w:firstLineChars="150" w:firstLine="360"/>
      </w:pPr>
      <w:r>
        <w:rPr>
          <w:rFonts w:hint="eastAsia"/>
        </w:rPr>
        <w:t>下面是开启副门后，程序收到的开门事件。</w:t>
      </w:r>
    </w:p>
    <w:p w14:paraId="2630AEA1" w14:textId="2F4806BF" w:rsidR="00E778D3" w:rsidRDefault="00E778D3" w:rsidP="005C3983">
      <w:pPr>
        <w:spacing w:line="360" w:lineRule="auto"/>
      </w:pPr>
      <w:r>
        <w:rPr>
          <w:rFonts w:hint="eastAsia"/>
          <w:noProof/>
        </w:rPr>
        <w:drawing>
          <wp:inline distT="0" distB="0" distL="0" distR="0" wp14:anchorId="79379A2F" wp14:editId="7DD84C73">
            <wp:extent cx="5274310" cy="3296285"/>
            <wp:effectExtent l="0" t="0" r="889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6-06-19-165119.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7706FAEA" w14:textId="491A4913" w:rsidR="00596D6C" w:rsidRDefault="00CD5817" w:rsidP="001232C0">
      <w:pPr>
        <w:spacing w:line="360" w:lineRule="auto"/>
        <w:ind w:firstLineChars="150" w:firstLine="360"/>
      </w:pPr>
      <w:r>
        <w:rPr>
          <w:rFonts w:hint="eastAsia"/>
        </w:rPr>
        <w:t>SDK</w:t>
      </w:r>
      <w:r>
        <w:rPr>
          <w:rFonts w:hint="eastAsia"/>
        </w:rPr>
        <w:t>说明参见工程目录下的</w:t>
      </w:r>
      <w:r>
        <w:rPr>
          <w:rFonts w:hint="eastAsia"/>
        </w:rPr>
        <w:t>Docs/index.html</w:t>
      </w:r>
      <w:r w:rsidR="00782FA3">
        <w:rPr>
          <w:rFonts w:hint="eastAsia"/>
        </w:rPr>
        <w:t>。</w:t>
      </w:r>
    </w:p>
    <w:p w14:paraId="4B6476B3" w14:textId="0FA7E396" w:rsidR="00B81301" w:rsidRDefault="00747113" w:rsidP="00747113">
      <w:pPr>
        <w:pStyle w:val="1"/>
      </w:pPr>
      <w:r>
        <w:rPr>
          <w:rFonts w:hint="eastAsia"/>
        </w:rPr>
        <w:lastRenderedPageBreak/>
        <w:t>开发要点</w:t>
      </w:r>
    </w:p>
    <w:p w14:paraId="1C77918C" w14:textId="7666F5B3" w:rsidR="00747113" w:rsidRDefault="00747113" w:rsidP="00747113">
      <w:pPr>
        <w:pStyle w:val="20"/>
        <w:ind w:firstLine="519"/>
      </w:pPr>
      <w:r>
        <w:rPr>
          <w:rFonts w:hint="eastAsia"/>
        </w:rPr>
        <w:t>板子硬件参数</w:t>
      </w:r>
    </w:p>
    <w:p w14:paraId="185626A3" w14:textId="579F41EF" w:rsidR="00747113" w:rsidRDefault="00747113" w:rsidP="00747113">
      <w:pPr>
        <w:spacing w:line="360" w:lineRule="auto"/>
        <w:ind w:firstLineChars="200" w:firstLine="480"/>
      </w:pPr>
      <w:r>
        <w:rPr>
          <w:rFonts w:hint="eastAsia"/>
        </w:rPr>
        <w:t>板子硬件参数</w:t>
      </w:r>
      <w:r w:rsidR="000A2D04">
        <w:rPr>
          <w:rFonts w:hint="eastAsia"/>
        </w:rPr>
        <w:t>是指板子上固化区域参数的参数，一般包括：</w:t>
      </w:r>
      <w:r w:rsidR="000A2D04">
        <w:rPr>
          <w:rFonts w:hint="eastAsia"/>
        </w:rPr>
        <w:t>UUID</w:t>
      </w:r>
      <w:r w:rsidR="000A2D04">
        <w:rPr>
          <w:rFonts w:hint="eastAsia"/>
        </w:rPr>
        <w:t>，序列号，</w:t>
      </w:r>
      <w:r w:rsidR="000A2D04">
        <w:rPr>
          <w:rFonts w:hint="eastAsia"/>
        </w:rPr>
        <w:t>Mac</w:t>
      </w:r>
      <w:r w:rsidR="000A2D04">
        <w:rPr>
          <w:rFonts w:hint="eastAsia"/>
        </w:rPr>
        <w:t>地址以及用户自定义的数据。即使格式化重新烧录固件这些数据仍然存在。</w:t>
      </w:r>
    </w:p>
    <w:p w14:paraId="2BA7C1C7" w14:textId="3993F163" w:rsidR="0025677D" w:rsidRPr="0025677D" w:rsidRDefault="0025677D" w:rsidP="0025677D">
      <w:pPr>
        <w:spacing w:line="360" w:lineRule="auto"/>
        <w:ind w:firstLineChars="200" w:firstLine="480"/>
      </w:pPr>
      <w:r>
        <w:rPr>
          <w:rFonts w:hint="eastAsia"/>
        </w:rPr>
        <w:t>类：</w:t>
      </w:r>
      <w:proofErr w:type="spellStart"/>
      <w:r w:rsidRPr="0025677D">
        <w:t>com.androidex.plugins.kkaexparams</w:t>
      </w:r>
      <w:proofErr w:type="spellEnd"/>
    </w:p>
    <w:p w14:paraId="263E1010" w14:textId="7AE2135B" w:rsidR="00DB78B1" w:rsidRPr="0025677D" w:rsidRDefault="0025677D" w:rsidP="00DB78B1">
      <w:pPr>
        <w:spacing w:line="360" w:lineRule="auto"/>
        <w:ind w:firstLineChars="200" w:firstLine="480"/>
      </w:pPr>
      <w:r w:rsidRPr="0025677D">
        <w:t>方法概要</w:t>
      </w:r>
    </w:p>
    <w:tbl>
      <w:tblPr>
        <w:tblStyle w:val="affffffffff7"/>
        <w:tblW w:w="8758" w:type="dxa"/>
        <w:jc w:val="center"/>
        <w:tblLook w:val="0000" w:firstRow="0" w:lastRow="0" w:firstColumn="0" w:lastColumn="0" w:noHBand="0" w:noVBand="0"/>
      </w:tblPr>
      <w:tblGrid>
        <w:gridCol w:w="996"/>
        <w:gridCol w:w="4357"/>
        <w:gridCol w:w="3405"/>
      </w:tblGrid>
      <w:tr w:rsidR="005965F0" w:rsidRPr="0025677D" w14:paraId="35EEF3D0" w14:textId="0E6B42D3" w:rsidTr="00366EE4">
        <w:trPr>
          <w:jc w:val="center"/>
        </w:trPr>
        <w:tc>
          <w:tcPr>
            <w:tcW w:w="0" w:type="auto"/>
          </w:tcPr>
          <w:p w14:paraId="596ACD69" w14:textId="67C97433" w:rsidR="005965F0" w:rsidRPr="0025677D" w:rsidRDefault="00366EE4" w:rsidP="0025677D">
            <w:pPr>
              <w:spacing w:line="360" w:lineRule="auto"/>
              <w:rPr>
                <w:b/>
                <w:bCs/>
                <w:sz w:val="18"/>
                <w:szCs w:val="18"/>
              </w:rPr>
            </w:pPr>
            <w:r>
              <w:rPr>
                <w:rFonts w:hint="eastAsia"/>
                <w:b/>
                <w:bCs/>
                <w:sz w:val="18"/>
                <w:szCs w:val="18"/>
              </w:rPr>
              <w:t>返回类型</w:t>
            </w:r>
          </w:p>
        </w:tc>
        <w:tc>
          <w:tcPr>
            <w:tcW w:w="4357" w:type="dxa"/>
          </w:tcPr>
          <w:p w14:paraId="71571C8B" w14:textId="77777777" w:rsidR="005965F0" w:rsidRPr="0025677D" w:rsidRDefault="005965F0" w:rsidP="0025677D">
            <w:pPr>
              <w:spacing w:line="360" w:lineRule="auto"/>
              <w:rPr>
                <w:b/>
                <w:bCs/>
                <w:sz w:val="18"/>
                <w:szCs w:val="18"/>
              </w:rPr>
            </w:pPr>
            <w:r w:rsidRPr="0025677D">
              <w:rPr>
                <w:b/>
                <w:bCs/>
                <w:sz w:val="18"/>
                <w:szCs w:val="18"/>
              </w:rPr>
              <w:t>方法和说明</w:t>
            </w:r>
          </w:p>
        </w:tc>
        <w:tc>
          <w:tcPr>
            <w:tcW w:w="3405" w:type="dxa"/>
          </w:tcPr>
          <w:p w14:paraId="43EF5BB7" w14:textId="5A209DB6" w:rsidR="005965F0" w:rsidRPr="0025677D" w:rsidRDefault="005965F0" w:rsidP="0025677D">
            <w:pPr>
              <w:spacing w:line="360" w:lineRule="auto"/>
              <w:rPr>
                <w:b/>
                <w:bCs/>
                <w:sz w:val="18"/>
                <w:szCs w:val="18"/>
              </w:rPr>
            </w:pPr>
            <w:r>
              <w:rPr>
                <w:rFonts w:hint="eastAsia"/>
                <w:b/>
                <w:bCs/>
                <w:sz w:val="18"/>
                <w:szCs w:val="18"/>
              </w:rPr>
              <w:t>说明</w:t>
            </w:r>
          </w:p>
        </w:tc>
      </w:tr>
      <w:tr w:rsidR="005965F0" w:rsidRPr="0025677D" w14:paraId="2DAD977A" w14:textId="509E44C2" w:rsidTr="00366EE4">
        <w:trPr>
          <w:jc w:val="center"/>
        </w:trPr>
        <w:tc>
          <w:tcPr>
            <w:tcW w:w="0" w:type="auto"/>
          </w:tcPr>
          <w:p w14:paraId="039C5FA5" w14:textId="77777777" w:rsidR="005965F0" w:rsidRPr="0025677D" w:rsidRDefault="005965F0" w:rsidP="005965F0">
            <w:pPr>
              <w:spacing w:line="360" w:lineRule="auto"/>
              <w:rPr>
                <w:sz w:val="18"/>
                <w:szCs w:val="18"/>
              </w:rPr>
            </w:pPr>
            <w:proofErr w:type="gramStart"/>
            <w:r w:rsidRPr="0025677D">
              <w:rPr>
                <w:sz w:val="18"/>
                <w:szCs w:val="18"/>
              </w:rPr>
              <w:t>static</w:t>
            </w:r>
            <w:proofErr w:type="gramEnd"/>
            <w:r w:rsidRPr="0025677D">
              <w:rPr>
                <w:sz w:val="18"/>
                <w:szCs w:val="18"/>
              </w:rPr>
              <w:t xml:space="preserve"> void</w:t>
            </w:r>
          </w:p>
        </w:tc>
        <w:tc>
          <w:tcPr>
            <w:tcW w:w="4357" w:type="dxa"/>
          </w:tcPr>
          <w:p w14:paraId="210DE8ED" w14:textId="6CC965CB" w:rsidR="005965F0" w:rsidRPr="0025677D" w:rsidRDefault="00033F97" w:rsidP="005965F0">
            <w:pPr>
              <w:spacing w:line="360" w:lineRule="auto"/>
              <w:rPr>
                <w:sz w:val="18"/>
                <w:szCs w:val="18"/>
              </w:rPr>
            </w:pPr>
            <w:hyperlink r:id="rId16" w:anchor="runShellCommand-java.lang.String-" w:history="1">
              <w:proofErr w:type="gramStart"/>
              <w:r w:rsidR="005965F0" w:rsidRPr="0025677D">
                <w:rPr>
                  <w:rStyle w:val="af"/>
                  <w:b/>
                  <w:bCs/>
                  <w:sz w:val="18"/>
                  <w:szCs w:val="18"/>
                </w:rPr>
                <w:t>runShellCommand</w:t>
              </w:r>
              <w:proofErr w:type="gramEnd"/>
            </w:hyperlink>
            <w:r w:rsidR="005965F0">
              <w:rPr>
                <w:sz w:val="18"/>
                <w:szCs w:val="18"/>
              </w:rPr>
              <w:t>(</w:t>
            </w:r>
            <w:r w:rsidR="005965F0" w:rsidRPr="0025677D">
              <w:rPr>
                <w:sz w:val="18"/>
                <w:szCs w:val="18"/>
              </w:rPr>
              <w:t>String</w:t>
            </w:r>
            <w:r w:rsidR="005965F0" w:rsidRPr="0025677D">
              <w:rPr>
                <w:rFonts w:hint="eastAsia"/>
                <w:sz w:val="18"/>
                <w:szCs w:val="18"/>
              </w:rPr>
              <w:t> </w:t>
            </w:r>
            <w:proofErr w:type="spellStart"/>
            <w:r w:rsidR="005965F0" w:rsidRPr="0025677D">
              <w:rPr>
                <w:sz w:val="18"/>
                <w:szCs w:val="18"/>
              </w:rPr>
              <w:t>cmd</w:t>
            </w:r>
            <w:proofErr w:type="spellEnd"/>
            <w:r w:rsidR="005965F0" w:rsidRPr="0025677D">
              <w:rPr>
                <w:sz w:val="18"/>
                <w:szCs w:val="18"/>
              </w:rPr>
              <w:t>) </w:t>
            </w:r>
          </w:p>
        </w:tc>
        <w:tc>
          <w:tcPr>
            <w:tcW w:w="3405" w:type="dxa"/>
          </w:tcPr>
          <w:p w14:paraId="62C0B90A" w14:textId="0A600DA5" w:rsidR="005965F0" w:rsidRPr="0025677D" w:rsidRDefault="005965F0" w:rsidP="005965F0">
            <w:pPr>
              <w:spacing w:line="360" w:lineRule="auto"/>
              <w:rPr>
                <w:b/>
                <w:bCs/>
                <w:sz w:val="18"/>
                <w:szCs w:val="18"/>
              </w:rPr>
            </w:pPr>
            <w:r>
              <w:rPr>
                <w:rFonts w:hint="eastAsia"/>
                <w:sz w:val="18"/>
                <w:szCs w:val="18"/>
              </w:rPr>
              <w:t>运行</w:t>
            </w:r>
            <w:r>
              <w:rPr>
                <w:rFonts w:hint="eastAsia"/>
                <w:sz w:val="18"/>
                <w:szCs w:val="18"/>
              </w:rPr>
              <w:t>shell</w:t>
            </w:r>
            <w:r>
              <w:rPr>
                <w:rFonts w:hint="eastAsia"/>
                <w:sz w:val="18"/>
                <w:szCs w:val="18"/>
              </w:rPr>
              <w:t>命令</w:t>
            </w:r>
          </w:p>
        </w:tc>
      </w:tr>
      <w:tr w:rsidR="005965F0" w:rsidRPr="0025677D" w14:paraId="2397B20D" w14:textId="1687AA6C" w:rsidTr="00366EE4">
        <w:trPr>
          <w:jc w:val="center"/>
        </w:trPr>
        <w:tc>
          <w:tcPr>
            <w:tcW w:w="0" w:type="auto"/>
          </w:tcPr>
          <w:p w14:paraId="5D222F96" w14:textId="45F6C100" w:rsidR="005965F0" w:rsidRPr="0025677D" w:rsidRDefault="005965F0" w:rsidP="005965F0">
            <w:pPr>
              <w:spacing w:line="360" w:lineRule="auto"/>
              <w:rPr>
                <w:sz w:val="18"/>
                <w:szCs w:val="18"/>
              </w:rPr>
            </w:pPr>
            <w:r w:rsidRPr="0025677D">
              <w:rPr>
                <w:sz w:val="18"/>
                <w:szCs w:val="18"/>
              </w:rPr>
              <w:t>String</w:t>
            </w:r>
          </w:p>
        </w:tc>
        <w:tc>
          <w:tcPr>
            <w:tcW w:w="4357" w:type="dxa"/>
          </w:tcPr>
          <w:p w14:paraId="03886BAE" w14:textId="5DCA27C8" w:rsidR="005965F0" w:rsidRPr="0025677D" w:rsidRDefault="00033F97" w:rsidP="005965F0">
            <w:pPr>
              <w:spacing w:line="360" w:lineRule="auto"/>
              <w:rPr>
                <w:sz w:val="18"/>
                <w:szCs w:val="18"/>
              </w:rPr>
            </w:pPr>
            <w:hyperlink r:id="rId17" w:anchor="getAndroidExParam-java.lang.String-" w:history="1">
              <w:proofErr w:type="gramStart"/>
              <w:r w:rsidR="005965F0" w:rsidRPr="0025677D">
                <w:rPr>
                  <w:rStyle w:val="af"/>
                  <w:b/>
                  <w:bCs/>
                  <w:sz w:val="18"/>
                  <w:szCs w:val="18"/>
                </w:rPr>
                <w:t>getAndroidExParam</w:t>
              </w:r>
              <w:proofErr w:type="gramEnd"/>
            </w:hyperlink>
            <w:r w:rsidR="005965F0" w:rsidRPr="0025677D">
              <w:rPr>
                <w:sz w:val="18"/>
                <w:szCs w:val="18"/>
              </w:rPr>
              <w:t>(String</w:t>
            </w:r>
            <w:r w:rsidR="005965F0" w:rsidRPr="0025677D">
              <w:rPr>
                <w:rFonts w:hint="eastAsia"/>
                <w:sz w:val="18"/>
                <w:szCs w:val="18"/>
              </w:rPr>
              <w:t> </w:t>
            </w:r>
            <w:r w:rsidR="005965F0" w:rsidRPr="0025677D">
              <w:rPr>
                <w:sz w:val="18"/>
                <w:szCs w:val="18"/>
              </w:rPr>
              <w:t>address) </w:t>
            </w:r>
          </w:p>
        </w:tc>
        <w:tc>
          <w:tcPr>
            <w:tcW w:w="3405" w:type="dxa"/>
          </w:tcPr>
          <w:p w14:paraId="6DA1B963" w14:textId="77777777" w:rsidR="005965F0" w:rsidRPr="0025677D" w:rsidRDefault="005965F0" w:rsidP="005965F0">
            <w:pPr>
              <w:spacing w:line="360" w:lineRule="auto"/>
              <w:rPr>
                <w:b/>
                <w:bCs/>
                <w:sz w:val="18"/>
                <w:szCs w:val="18"/>
              </w:rPr>
            </w:pPr>
          </w:p>
        </w:tc>
      </w:tr>
      <w:tr w:rsidR="005965F0" w:rsidRPr="0025677D" w14:paraId="6C7C8227" w14:textId="70520818" w:rsidTr="00366EE4">
        <w:trPr>
          <w:jc w:val="center"/>
        </w:trPr>
        <w:tc>
          <w:tcPr>
            <w:tcW w:w="0" w:type="auto"/>
          </w:tcPr>
          <w:p w14:paraId="7798F2D1" w14:textId="77777777" w:rsidR="005965F0" w:rsidRPr="0025677D" w:rsidRDefault="005965F0" w:rsidP="005965F0">
            <w:pPr>
              <w:spacing w:line="360" w:lineRule="auto"/>
              <w:rPr>
                <w:sz w:val="18"/>
                <w:szCs w:val="18"/>
              </w:rPr>
            </w:pPr>
            <w:proofErr w:type="spellStart"/>
            <w:proofErr w:type="gramStart"/>
            <w:r w:rsidRPr="0025677D">
              <w:rPr>
                <w:sz w:val="18"/>
                <w:szCs w:val="18"/>
              </w:rPr>
              <w:t>int</w:t>
            </w:r>
            <w:proofErr w:type="spellEnd"/>
            <w:proofErr w:type="gramEnd"/>
          </w:p>
        </w:tc>
        <w:tc>
          <w:tcPr>
            <w:tcW w:w="4357" w:type="dxa"/>
          </w:tcPr>
          <w:p w14:paraId="41A8316A" w14:textId="5437B673" w:rsidR="005965F0" w:rsidRPr="0025677D" w:rsidRDefault="00033F97" w:rsidP="005965F0">
            <w:pPr>
              <w:spacing w:line="360" w:lineRule="auto"/>
              <w:rPr>
                <w:sz w:val="18"/>
                <w:szCs w:val="18"/>
              </w:rPr>
            </w:pPr>
            <w:hyperlink r:id="rId18" w:anchor="setAndroidExParam-java.lang.String-java.lang.String-" w:history="1">
              <w:proofErr w:type="gramStart"/>
              <w:r w:rsidR="005965F0" w:rsidRPr="0025677D">
                <w:rPr>
                  <w:rStyle w:val="af"/>
                  <w:b/>
                  <w:bCs/>
                  <w:sz w:val="18"/>
                  <w:szCs w:val="18"/>
                </w:rPr>
                <w:t>setAndroidExParam</w:t>
              </w:r>
              <w:proofErr w:type="gramEnd"/>
            </w:hyperlink>
            <w:r w:rsidR="005965F0" w:rsidRPr="0025677D">
              <w:rPr>
                <w:sz w:val="18"/>
                <w:szCs w:val="18"/>
              </w:rPr>
              <w:t>(String</w:t>
            </w:r>
            <w:r w:rsidR="005965F0" w:rsidRPr="0025677D">
              <w:rPr>
                <w:rFonts w:hint="eastAsia"/>
                <w:sz w:val="18"/>
                <w:szCs w:val="18"/>
              </w:rPr>
              <w:t> </w:t>
            </w:r>
            <w:r w:rsidR="005965F0" w:rsidRPr="0025677D">
              <w:rPr>
                <w:sz w:val="18"/>
                <w:szCs w:val="18"/>
              </w:rPr>
              <w:t>address, String</w:t>
            </w:r>
            <w:r w:rsidR="005965F0" w:rsidRPr="0025677D">
              <w:rPr>
                <w:rFonts w:hint="eastAsia"/>
                <w:sz w:val="18"/>
                <w:szCs w:val="18"/>
              </w:rPr>
              <w:t> </w:t>
            </w:r>
            <w:proofErr w:type="spellStart"/>
            <w:r w:rsidR="005965F0" w:rsidRPr="0025677D">
              <w:rPr>
                <w:sz w:val="18"/>
                <w:szCs w:val="18"/>
              </w:rPr>
              <w:t>hexValue</w:t>
            </w:r>
            <w:proofErr w:type="spellEnd"/>
            <w:r w:rsidR="005965F0" w:rsidRPr="0025677D">
              <w:rPr>
                <w:sz w:val="18"/>
                <w:szCs w:val="18"/>
              </w:rPr>
              <w:t>) </w:t>
            </w:r>
          </w:p>
        </w:tc>
        <w:tc>
          <w:tcPr>
            <w:tcW w:w="3405" w:type="dxa"/>
          </w:tcPr>
          <w:p w14:paraId="160D67BF" w14:textId="77777777" w:rsidR="005965F0" w:rsidRPr="0025677D" w:rsidRDefault="005965F0" w:rsidP="005965F0">
            <w:pPr>
              <w:spacing w:line="360" w:lineRule="auto"/>
              <w:rPr>
                <w:b/>
                <w:bCs/>
                <w:sz w:val="18"/>
                <w:szCs w:val="18"/>
              </w:rPr>
            </w:pPr>
          </w:p>
        </w:tc>
      </w:tr>
      <w:tr w:rsidR="005965F0" w:rsidRPr="0025677D" w14:paraId="6FBA19DA" w14:textId="1B51DAF0" w:rsidTr="00366EE4">
        <w:trPr>
          <w:jc w:val="center"/>
        </w:trPr>
        <w:tc>
          <w:tcPr>
            <w:tcW w:w="0" w:type="auto"/>
          </w:tcPr>
          <w:p w14:paraId="14C9BA04" w14:textId="77777777" w:rsidR="005965F0" w:rsidRPr="0025677D" w:rsidRDefault="005965F0" w:rsidP="005965F0">
            <w:pPr>
              <w:spacing w:line="360" w:lineRule="auto"/>
              <w:rPr>
                <w:sz w:val="18"/>
                <w:szCs w:val="18"/>
              </w:rPr>
            </w:pPr>
            <w:proofErr w:type="spellStart"/>
            <w:proofErr w:type="gramStart"/>
            <w:r w:rsidRPr="0025677D">
              <w:rPr>
                <w:sz w:val="18"/>
                <w:szCs w:val="18"/>
              </w:rPr>
              <w:t>boolean</w:t>
            </w:r>
            <w:proofErr w:type="spellEnd"/>
            <w:proofErr w:type="gramEnd"/>
          </w:p>
        </w:tc>
        <w:tc>
          <w:tcPr>
            <w:tcW w:w="4357" w:type="dxa"/>
          </w:tcPr>
          <w:p w14:paraId="19F1E3BA" w14:textId="5008BFA1" w:rsidR="005965F0" w:rsidRPr="0025677D" w:rsidRDefault="00033F97" w:rsidP="005965F0">
            <w:pPr>
              <w:spacing w:line="360" w:lineRule="auto"/>
              <w:rPr>
                <w:sz w:val="18"/>
                <w:szCs w:val="18"/>
              </w:rPr>
            </w:pPr>
            <w:hyperlink r:id="rId19" w:anchor="has_pass--" w:history="1">
              <w:proofErr w:type="gramStart"/>
              <w:r w:rsidR="005965F0" w:rsidRPr="0025677D">
                <w:rPr>
                  <w:rStyle w:val="af"/>
                  <w:b/>
                  <w:bCs/>
                  <w:sz w:val="18"/>
                  <w:szCs w:val="18"/>
                </w:rPr>
                <w:t>has</w:t>
              </w:r>
              <w:proofErr w:type="gramEnd"/>
              <w:r w:rsidR="005965F0" w:rsidRPr="0025677D">
                <w:rPr>
                  <w:rStyle w:val="af"/>
                  <w:b/>
                  <w:bCs/>
                  <w:sz w:val="18"/>
                  <w:szCs w:val="18"/>
                </w:rPr>
                <w:t>_pass</w:t>
              </w:r>
            </w:hyperlink>
            <w:r w:rsidR="005965F0" w:rsidRPr="0025677D">
              <w:rPr>
                <w:sz w:val="18"/>
                <w:szCs w:val="18"/>
              </w:rPr>
              <w:t>()</w:t>
            </w:r>
          </w:p>
        </w:tc>
        <w:tc>
          <w:tcPr>
            <w:tcW w:w="3405" w:type="dxa"/>
          </w:tcPr>
          <w:p w14:paraId="2E48E6C8" w14:textId="7AAC5BFA" w:rsidR="005965F0" w:rsidRPr="0025677D" w:rsidRDefault="005965F0" w:rsidP="005965F0">
            <w:pPr>
              <w:spacing w:line="360" w:lineRule="auto"/>
              <w:rPr>
                <w:b/>
                <w:bCs/>
                <w:sz w:val="18"/>
                <w:szCs w:val="18"/>
              </w:rPr>
            </w:pPr>
            <w:r w:rsidRPr="0025677D">
              <w:rPr>
                <w:sz w:val="18"/>
                <w:szCs w:val="18"/>
              </w:rPr>
              <w:t>判断是否已经设置了密码</w:t>
            </w:r>
          </w:p>
        </w:tc>
      </w:tr>
      <w:tr w:rsidR="005965F0" w:rsidRPr="0025677D" w14:paraId="6C75C87D" w14:textId="3DCA45F9" w:rsidTr="00366EE4">
        <w:trPr>
          <w:jc w:val="center"/>
        </w:trPr>
        <w:tc>
          <w:tcPr>
            <w:tcW w:w="0" w:type="auto"/>
          </w:tcPr>
          <w:p w14:paraId="517EC4BE" w14:textId="77777777" w:rsidR="005965F0" w:rsidRPr="0025677D" w:rsidRDefault="005965F0" w:rsidP="005965F0">
            <w:pPr>
              <w:spacing w:line="360" w:lineRule="auto"/>
              <w:rPr>
                <w:sz w:val="18"/>
                <w:szCs w:val="18"/>
              </w:rPr>
            </w:pPr>
            <w:proofErr w:type="spellStart"/>
            <w:proofErr w:type="gramStart"/>
            <w:r w:rsidRPr="0025677D">
              <w:rPr>
                <w:sz w:val="18"/>
                <w:szCs w:val="18"/>
              </w:rPr>
              <w:t>boolean</w:t>
            </w:r>
            <w:proofErr w:type="spellEnd"/>
            <w:proofErr w:type="gramEnd"/>
          </w:p>
        </w:tc>
        <w:tc>
          <w:tcPr>
            <w:tcW w:w="4357" w:type="dxa"/>
          </w:tcPr>
          <w:p w14:paraId="074E934E" w14:textId="6BE66AF6" w:rsidR="005965F0" w:rsidRPr="0025677D" w:rsidRDefault="00033F97" w:rsidP="00366EE4">
            <w:pPr>
              <w:spacing w:line="360" w:lineRule="auto"/>
              <w:rPr>
                <w:sz w:val="18"/>
                <w:szCs w:val="18"/>
              </w:rPr>
            </w:pPr>
            <w:hyperlink r:id="rId20" w:anchor="has_pass-java.lang.String-" w:history="1">
              <w:proofErr w:type="gramStart"/>
              <w:r w:rsidR="005965F0" w:rsidRPr="0025677D">
                <w:rPr>
                  <w:rStyle w:val="af"/>
                  <w:b/>
                  <w:bCs/>
                  <w:sz w:val="18"/>
                  <w:szCs w:val="18"/>
                </w:rPr>
                <w:t>has</w:t>
              </w:r>
              <w:proofErr w:type="gramEnd"/>
              <w:r w:rsidR="005965F0" w:rsidRPr="0025677D">
                <w:rPr>
                  <w:rStyle w:val="af"/>
                  <w:b/>
                  <w:bCs/>
                  <w:sz w:val="18"/>
                  <w:szCs w:val="18"/>
                </w:rPr>
                <w:t>_pass</w:t>
              </w:r>
            </w:hyperlink>
            <w:r w:rsidR="005965F0" w:rsidRPr="0025677D">
              <w:rPr>
                <w:sz w:val="18"/>
                <w:szCs w:val="18"/>
              </w:rPr>
              <w:t>(String</w:t>
            </w:r>
            <w:r w:rsidR="005965F0" w:rsidRPr="0025677D">
              <w:rPr>
                <w:rFonts w:hint="eastAsia"/>
                <w:sz w:val="18"/>
                <w:szCs w:val="18"/>
              </w:rPr>
              <w:t> </w:t>
            </w:r>
            <w:r w:rsidR="005965F0" w:rsidRPr="0025677D">
              <w:rPr>
                <w:sz w:val="18"/>
                <w:szCs w:val="18"/>
              </w:rPr>
              <w:t xml:space="preserve">pass) </w:t>
            </w:r>
          </w:p>
        </w:tc>
        <w:tc>
          <w:tcPr>
            <w:tcW w:w="3405" w:type="dxa"/>
          </w:tcPr>
          <w:p w14:paraId="13EB2798" w14:textId="01A253E3" w:rsidR="005965F0" w:rsidRPr="0025677D" w:rsidRDefault="00366EE4" w:rsidP="005965F0">
            <w:pPr>
              <w:spacing w:line="360" w:lineRule="auto"/>
              <w:rPr>
                <w:b/>
                <w:bCs/>
                <w:sz w:val="18"/>
                <w:szCs w:val="18"/>
              </w:rPr>
            </w:pPr>
            <w:r w:rsidRPr="0025677D">
              <w:rPr>
                <w:sz w:val="18"/>
                <w:szCs w:val="18"/>
              </w:rPr>
              <w:t>判断提供的参数是否是没有设置过密码的</w:t>
            </w:r>
          </w:p>
        </w:tc>
      </w:tr>
      <w:tr w:rsidR="005965F0" w:rsidRPr="0025677D" w14:paraId="4AED9E1C" w14:textId="3F5AA64B" w:rsidTr="00366EE4">
        <w:trPr>
          <w:jc w:val="center"/>
        </w:trPr>
        <w:tc>
          <w:tcPr>
            <w:tcW w:w="0" w:type="auto"/>
          </w:tcPr>
          <w:p w14:paraId="2B0C3B05" w14:textId="77777777" w:rsidR="005965F0" w:rsidRPr="0025677D" w:rsidRDefault="005965F0" w:rsidP="0025677D">
            <w:pPr>
              <w:spacing w:line="360" w:lineRule="auto"/>
              <w:rPr>
                <w:sz w:val="18"/>
                <w:szCs w:val="18"/>
              </w:rPr>
            </w:pPr>
            <w:proofErr w:type="gramStart"/>
            <w:r w:rsidRPr="0025677D">
              <w:rPr>
                <w:sz w:val="18"/>
                <w:szCs w:val="18"/>
              </w:rPr>
              <w:t>void</w:t>
            </w:r>
            <w:proofErr w:type="gramEnd"/>
          </w:p>
        </w:tc>
        <w:tc>
          <w:tcPr>
            <w:tcW w:w="4357" w:type="dxa"/>
          </w:tcPr>
          <w:p w14:paraId="0F40FB19" w14:textId="22643F01" w:rsidR="005965F0" w:rsidRPr="0025677D" w:rsidRDefault="00033F97" w:rsidP="00366EE4">
            <w:pPr>
              <w:spacing w:line="360" w:lineRule="auto"/>
              <w:rPr>
                <w:sz w:val="18"/>
                <w:szCs w:val="18"/>
              </w:rPr>
            </w:pPr>
            <w:hyperlink r:id="rId21" w:anchor="clear_pass--" w:history="1">
              <w:proofErr w:type="gramStart"/>
              <w:r w:rsidR="005965F0" w:rsidRPr="0025677D">
                <w:rPr>
                  <w:rStyle w:val="af"/>
                  <w:b/>
                  <w:bCs/>
                  <w:sz w:val="18"/>
                  <w:szCs w:val="18"/>
                </w:rPr>
                <w:t>clear</w:t>
              </w:r>
              <w:proofErr w:type="gramEnd"/>
              <w:r w:rsidR="005965F0" w:rsidRPr="0025677D">
                <w:rPr>
                  <w:rStyle w:val="af"/>
                  <w:b/>
                  <w:bCs/>
                  <w:sz w:val="18"/>
                  <w:szCs w:val="18"/>
                </w:rPr>
                <w:t>_pass</w:t>
              </w:r>
            </w:hyperlink>
            <w:r w:rsidR="005965F0" w:rsidRPr="0025677D">
              <w:rPr>
                <w:sz w:val="18"/>
                <w:szCs w:val="18"/>
              </w:rPr>
              <w:t>() </w:t>
            </w:r>
          </w:p>
        </w:tc>
        <w:tc>
          <w:tcPr>
            <w:tcW w:w="3405" w:type="dxa"/>
          </w:tcPr>
          <w:p w14:paraId="13AA6E4E" w14:textId="7AD1C1EE" w:rsidR="005965F0" w:rsidRPr="0025677D" w:rsidRDefault="00366EE4" w:rsidP="0025677D">
            <w:pPr>
              <w:spacing w:line="360" w:lineRule="auto"/>
              <w:rPr>
                <w:b/>
                <w:bCs/>
                <w:sz w:val="18"/>
                <w:szCs w:val="18"/>
              </w:rPr>
            </w:pPr>
            <w:r>
              <w:rPr>
                <w:rFonts w:hint="eastAsia"/>
                <w:sz w:val="18"/>
                <w:szCs w:val="18"/>
              </w:rPr>
              <w:t>清除密码</w:t>
            </w:r>
          </w:p>
        </w:tc>
      </w:tr>
      <w:tr w:rsidR="005965F0" w:rsidRPr="0025677D" w14:paraId="26E0032E" w14:textId="0C565EC3" w:rsidTr="00366EE4">
        <w:trPr>
          <w:jc w:val="center"/>
        </w:trPr>
        <w:tc>
          <w:tcPr>
            <w:tcW w:w="0" w:type="auto"/>
          </w:tcPr>
          <w:p w14:paraId="73E7C7E8" w14:textId="781DDCA0" w:rsidR="005965F0" w:rsidRPr="0025677D" w:rsidRDefault="005965F0" w:rsidP="005965F0">
            <w:pPr>
              <w:spacing w:line="360" w:lineRule="auto"/>
              <w:rPr>
                <w:sz w:val="18"/>
                <w:szCs w:val="18"/>
              </w:rPr>
            </w:pPr>
            <w:r w:rsidRPr="0025677D">
              <w:rPr>
                <w:sz w:val="18"/>
                <w:szCs w:val="18"/>
              </w:rPr>
              <w:t>String</w:t>
            </w:r>
          </w:p>
        </w:tc>
        <w:tc>
          <w:tcPr>
            <w:tcW w:w="4357" w:type="dxa"/>
          </w:tcPr>
          <w:p w14:paraId="1DECF782" w14:textId="77777777" w:rsidR="005965F0" w:rsidRPr="0025677D" w:rsidRDefault="00033F97" w:rsidP="005965F0">
            <w:pPr>
              <w:spacing w:line="360" w:lineRule="auto"/>
              <w:rPr>
                <w:sz w:val="18"/>
                <w:szCs w:val="18"/>
              </w:rPr>
            </w:pPr>
            <w:hyperlink r:id="rId22" w:anchor="getPass--" w:history="1">
              <w:proofErr w:type="gramStart"/>
              <w:r w:rsidR="005965F0" w:rsidRPr="0025677D">
                <w:rPr>
                  <w:rStyle w:val="af"/>
                  <w:b/>
                  <w:bCs/>
                  <w:sz w:val="18"/>
                  <w:szCs w:val="18"/>
                </w:rPr>
                <w:t>getPass</w:t>
              </w:r>
              <w:proofErr w:type="gramEnd"/>
            </w:hyperlink>
            <w:r w:rsidR="005965F0" w:rsidRPr="0025677D">
              <w:rPr>
                <w:sz w:val="18"/>
                <w:szCs w:val="18"/>
              </w:rPr>
              <w:t>() </w:t>
            </w:r>
          </w:p>
        </w:tc>
        <w:tc>
          <w:tcPr>
            <w:tcW w:w="3405" w:type="dxa"/>
          </w:tcPr>
          <w:p w14:paraId="687E09B2" w14:textId="087A1909" w:rsidR="005965F0" w:rsidRPr="0025677D" w:rsidRDefault="00366EE4" w:rsidP="005965F0">
            <w:pPr>
              <w:spacing w:line="360" w:lineRule="auto"/>
              <w:rPr>
                <w:b/>
                <w:bCs/>
                <w:sz w:val="18"/>
                <w:szCs w:val="18"/>
              </w:rPr>
            </w:pPr>
            <w:r>
              <w:rPr>
                <w:rFonts w:hint="eastAsia"/>
                <w:b/>
                <w:bCs/>
                <w:sz w:val="18"/>
                <w:szCs w:val="18"/>
              </w:rPr>
              <w:t>获得</w:t>
            </w:r>
            <w:r>
              <w:rPr>
                <w:rFonts w:hint="eastAsia"/>
                <w:b/>
                <w:bCs/>
                <w:sz w:val="18"/>
                <w:szCs w:val="18"/>
              </w:rPr>
              <w:t>HASH</w:t>
            </w:r>
            <w:r>
              <w:rPr>
                <w:rFonts w:hint="eastAsia"/>
                <w:b/>
                <w:bCs/>
                <w:sz w:val="18"/>
                <w:szCs w:val="18"/>
              </w:rPr>
              <w:t>密码</w:t>
            </w:r>
          </w:p>
        </w:tc>
      </w:tr>
      <w:tr w:rsidR="005965F0" w:rsidRPr="0025677D" w14:paraId="3E67F7B6" w14:textId="4646EDF8" w:rsidTr="00366EE4">
        <w:trPr>
          <w:jc w:val="center"/>
        </w:trPr>
        <w:tc>
          <w:tcPr>
            <w:tcW w:w="0" w:type="auto"/>
          </w:tcPr>
          <w:p w14:paraId="324A6FFC" w14:textId="77777777" w:rsidR="005965F0" w:rsidRPr="0025677D" w:rsidRDefault="005965F0" w:rsidP="005965F0">
            <w:pPr>
              <w:spacing w:line="360" w:lineRule="auto"/>
              <w:rPr>
                <w:sz w:val="18"/>
                <w:szCs w:val="18"/>
              </w:rPr>
            </w:pPr>
            <w:proofErr w:type="spellStart"/>
            <w:proofErr w:type="gramStart"/>
            <w:r w:rsidRPr="0025677D">
              <w:rPr>
                <w:sz w:val="18"/>
                <w:szCs w:val="18"/>
              </w:rPr>
              <w:t>int</w:t>
            </w:r>
            <w:proofErr w:type="spellEnd"/>
            <w:proofErr w:type="gramEnd"/>
          </w:p>
        </w:tc>
        <w:tc>
          <w:tcPr>
            <w:tcW w:w="4357" w:type="dxa"/>
          </w:tcPr>
          <w:p w14:paraId="6CB6DDCD" w14:textId="2CA5EC06" w:rsidR="005965F0" w:rsidRPr="0025677D" w:rsidRDefault="00033F97" w:rsidP="005965F0">
            <w:pPr>
              <w:spacing w:line="360" w:lineRule="auto"/>
              <w:rPr>
                <w:sz w:val="18"/>
                <w:szCs w:val="18"/>
              </w:rPr>
            </w:pPr>
            <w:hyperlink r:id="rId23" w:anchor="setPass-java.lang.String-" w:history="1">
              <w:proofErr w:type="gramStart"/>
              <w:r w:rsidR="005965F0" w:rsidRPr="0025677D">
                <w:rPr>
                  <w:rStyle w:val="af"/>
                  <w:b/>
                  <w:bCs/>
                  <w:sz w:val="18"/>
                  <w:szCs w:val="18"/>
                </w:rPr>
                <w:t>setPass</w:t>
              </w:r>
              <w:proofErr w:type="gramEnd"/>
            </w:hyperlink>
            <w:r w:rsidR="005965F0" w:rsidRPr="0025677D">
              <w:rPr>
                <w:sz w:val="18"/>
                <w:szCs w:val="18"/>
              </w:rPr>
              <w:t>(String</w:t>
            </w:r>
            <w:r w:rsidR="005965F0" w:rsidRPr="0025677D">
              <w:rPr>
                <w:rFonts w:hint="eastAsia"/>
                <w:sz w:val="18"/>
                <w:szCs w:val="18"/>
              </w:rPr>
              <w:t> </w:t>
            </w:r>
            <w:proofErr w:type="spellStart"/>
            <w:r w:rsidR="005965F0" w:rsidRPr="0025677D">
              <w:rPr>
                <w:sz w:val="18"/>
                <w:szCs w:val="18"/>
              </w:rPr>
              <w:t>hexPass</w:t>
            </w:r>
            <w:proofErr w:type="spellEnd"/>
            <w:r w:rsidR="005965F0" w:rsidRPr="0025677D">
              <w:rPr>
                <w:sz w:val="18"/>
                <w:szCs w:val="18"/>
              </w:rPr>
              <w:t>) </w:t>
            </w:r>
          </w:p>
        </w:tc>
        <w:tc>
          <w:tcPr>
            <w:tcW w:w="3405" w:type="dxa"/>
          </w:tcPr>
          <w:p w14:paraId="2A242A0C" w14:textId="4F1F28F0" w:rsidR="005965F0" w:rsidRPr="0025677D" w:rsidRDefault="00366EE4" w:rsidP="005965F0">
            <w:pPr>
              <w:spacing w:line="360" w:lineRule="auto"/>
              <w:rPr>
                <w:b/>
                <w:bCs/>
                <w:sz w:val="18"/>
                <w:szCs w:val="18"/>
              </w:rPr>
            </w:pPr>
            <w:r>
              <w:rPr>
                <w:rFonts w:hint="eastAsia"/>
                <w:b/>
                <w:bCs/>
                <w:sz w:val="18"/>
                <w:szCs w:val="18"/>
              </w:rPr>
              <w:t>设置</w:t>
            </w:r>
            <w:r>
              <w:rPr>
                <w:rFonts w:hint="eastAsia"/>
                <w:b/>
                <w:bCs/>
                <w:sz w:val="18"/>
                <w:szCs w:val="18"/>
              </w:rPr>
              <w:t>HASH</w:t>
            </w:r>
            <w:r>
              <w:rPr>
                <w:rFonts w:hint="eastAsia"/>
                <w:b/>
                <w:bCs/>
                <w:sz w:val="18"/>
                <w:szCs w:val="18"/>
              </w:rPr>
              <w:t>密码</w:t>
            </w:r>
          </w:p>
        </w:tc>
      </w:tr>
      <w:tr w:rsidR="005965F0" w:rsidRPr="0025677D" w14:paraId="05110FEC" w14:textId="486DD7DD" w:rsidTr="00366EE4">
        <w:trPr>
          <w:jc w:val="center"/>
        </w:trPr>
        <w:tc>
          <w:tcPr>
            <w:tcW w:w="0" w:type="auto"/>
          </w:tcPr>
          <w:p w14:paraId="06773346" w14:textId="77777777" w:rsidR="005965F0" w:rsidRPr="0025677D" w:rsidRDefault="005965F0" w:rsidP="005965F0">
            <w:pPr>
              <w:spacing w:line="360" w:lineRule="auto"/>
              <w:rPr>
                <w:sz w:val="18"/>
                <w:szCs w:val="18"/>
              </w:rPr>
            </w:pPr>
            <w:proofErr w:type="spellStart"/>
            <w:proofErr w:type="gramStart"/>
            <w:r w:rsidRPr="0025677D">
              <w:rPr>
                <w:sz w:val="18"/>
                <w:szCs w:val="18"/>
              </w:rPr>
              <w:t>boolean</w:t>
            </w:r>
            <w:proofErr w:type="spellEnd"/>
            <w:proofErr w:type="gramEnd"/>
          </w:p>
        </w:tc>
        <w:tc>
          <w:tcPr>
            <w:tcW w:w="4357" w:type="dxa"/>
          </w:tcPr>
          <w:p w14:paraId="25F6B882" w14:textId="745C6C6E" w:rsidR="005965F0" w:rsidRPr="0025677D" w:rsidRDefault="00033F97" w:rsidP="005965F0">
            <w:pPr>
              <w:spacing w:line="360" w:lineRule="auto"/>
              <w:rPr>
                <w:sz w:val="18"/>
                <w:szCs w:val="18"/>
              </w:rPr>
            </w:pPr>
            <w:hyperlink r:id="rId24" w:anchor="verify_pass-java.lang.String-" w:history="1">
              <w:r w:rsidR="005965F0" w:rsidRPr="0025677D">
                <w:rPr>
                  <w:rStyle w:val="af"/>
                  <w:b/>
                  <w:bCs/>
                  <w:sz w:val="18"/>
                  <w:szCs w:val="18"/>
                </w:rPr>
                <w:t>verify_pass</w:t>
              </w:r>
            </w:hyperlink>
            <w:r w:rsidR="005965F0" w:rsidRPr="0025677D">
              <w:rPr>
                <w:sz w:val="18"/>
                <w:szCs w:val="18"/>
              </w:rPr>
              <w:t>(String</w:t>
            </w:r>
            <w:r w:rsidR="005965F0" w:rsidRPr="0025677D">
              <w:rPr>
                <w:rFonts w:hint="eastAsia"/>
                <w:sz w:val="18"/>
                <w:szCs w:val="18"/>
              </w:rPr>
              <w:t> </w:t>
            </w:r>
            <w:r w:rsidR="005965F0" w:rsidRPr="0025677D">
              <w:rPr>
                <w:sz w:val="18"/>
                <w:szCs w:val="18"/>
              </w:rPr>
              <w:t xml:space="preserve">pass) </w:t>
            </w:r>
            <w:r w:rsidR="005965F0" w:rsidRPr="0025677D">
              <w:rPr>
                <w:sz w:val="18"/>
                <w:szCs w:val="18"/>
              </w:rPr>
              <w:t>校验密码与存储的是否一致</w:t>
            </w:r>
          </w:p>
        </w:tc>
        <w:tc>
          <w:tcPr>
            <w:tcW w:w="3405" w:type="dxa"/>
          </w:tcPr>
          <w:p w14:paraId="38FF1A65" w14:textId="1EC1B644" w:rsidR="005965F0" w:rsidRPr="0025677D" w:rsidRDefault="00366EE4" w:rsidP="005965F0">
            <w:pPr>
              <w:spacing w:line="360" w:lineRule="auto"/>
              <w:rPr>
                <w:b/>
                <w:bCs/>
                <w:sz w:val="18"/>
                <w:szCs w:val="18"/>
              </w:rPr>
            </w:pPr>
            <w:r>
              <w:rPr>
                <w:rFonts w:hint="eastAsia"/>
                <w:b/>
                <w:bCs/>
                <w:sz w:val="18"/>
                <w:szCs w:val="18"/>
              </w:rPr>
              <w:t>校验密码</w:t>
            </w:r>
          </w:p>
        </w:tc>
      </w:tr>
      <w:tr w:rsidR="00366EE4" w:rsidRPr="0025677D" w14:paraId="653FC716" w14:textId="77777777" w:rsidTr="00477CAC">
        <w:trPr>
          <w:jc w:val="center"/>
        </w:trPr>
        <w:tc>
          <w:tcPr>
            <w:tcW w:w="0" w:type="auto"/>
          </w:tcPr>
          <w:p w14:paraId="2DAF35F8" w14:textId="77777777" w:rsidR="00366EE4" w:rsidRPr="0025677D" w:rsidRDefault="00366EE4" w:rsidP="00477CAC">
            <w:pPr>
              <w:spacing w:line="360" w:lineRule="auto"/>
              <w:rPr>
                <w:sz w:val="18"/>
                <w:szCs w:val="18"/>
              </w:rPr>
            </w:pPr>
            <w:r w:rsidRPr="0025677D">
              <w:rPr>
                <w:sz w:val="18"/>
                <w:szCs w:val="18"/>
              </w:rPr>
              <w:t>String</w:t>
            </w:r>
          </w:p>
        </w:tc>
        <w:tc>
          <w:tcPr>
            <w:tcW w:w="4357" w:type="dxa"/>
          </w:tcPr>
          <w:p w14:paraId="35B6453C" w14:textId="77777777" w:rsidR="00366EE4" w:rsidRPr="0025677D" w:rsidRDefault="00033F97" w:rsidP="00477CAC">
            <w:pPr>
              <w:spacing w:line="360" w:lineRule="auto"/>
              <w:rPr>
                <w:sz w:val="18"/>
                <w:szCs w:val="18"/>
              </w:rPr>
            </w:pPr>
            <w:hyperlink r:id="rId25" w:anchor="getUUID--" w:history="1">
              <w:proofErr w:type="gramStart"/>
              <w:r w:rsidR="00366EE4" w:rsidRPr="0025677D">
                <w:rPr>
                  <w:rStyle w:val="af"/>
                  <w:b/>
                  <w:bCs/>
                  <w:sz w:val="18"/>
                  <w:szCs w:val="18"/>
                </w:rPr>
                <w:t>getUUID</w:t>
              </w:r>
              <w:proofErr w:type="gramEnd"/>
            </w:hyperlink>
            <w:r w:rsidR="00366EE4" w:rsidRPr="0025677D">
              <w:rPr>
                <w:sz w:val="18"/>
                <w:szCs w:val="18"/>
              </w:rPr>
              <w:t>() </w:t>
            </w:r>
          </w:p>
        </w:tc>
        <w:tc>
          <w:tcPr>
            <w:tcW w:w="3405" w:type="dxa"/>
          </w:tcPr>
          <w:p w14:paraId="2C8AD5FB" w14:textId="67C21C4B" w:rsidR="00366EE4" w:rsidRPr="0025677D" w:rsidRDefault="00366EE4" w:rsidP="00477CAC">
            <w:pPr>
              <w:spacing w:line="360" w:lineRule="auto"/>
              <w:rPr>
                <w:b/>
                <w:bCs/>
                <w:sz w:val="18"/>
                <w:szCs w:val="18"/>
              </w:rPr>
            </w:pPr>
            <w:r>
              <w:rPr>
                <w:rFonts w:hint="eastAsia"/>
                <w:b/>
                <w:bCs/>
                <w:sz w:val="18"/>
                <w:szCs w:val="18"/>
              </w:rPr>
              <w:t>获取</w:t>
            </w:r>
            <w:r>
              <w:rPr>
                <w:rFonts w:hint="eastAsia"/>
                <w:b/>
                <w:bCs/>
                <w:sz w:val="18"/>
                <w:szCs w:val="18"/>
              </w:rPr>
              <w:t>UUID</w:t>
            </w:r>
          </w:p>
        </w:tc>
      </w:tr>
      <w:tr w:rsidR="005965F0" w:rsidRPr="0025677D" w14:paraId="3C1C0DE4" w14:textId="2DA457C1" w:rsidTr="00366EE4">
        <w:trPr>
          <w:jc w:val="center"/>
        </w:trPr>
        <w:tc>
          <w:tcPr>
            <w:tcW w:w="0" w:type="auto"/>
          </w:tcPr>
          <w:p w14:paraId="5987A5D8" w14:textId="18B8B864" w:rsidR="005965F0" w:rsidRPr="0025677D" w:rsidRDefault="005965F0" w:rsidP="0025677D">
            <w:pPr>
              <w:spacing w:line="360" w:lineRule="auto"/>
              <w:rPr>
                <w:sz w:val="18"/>
                <w:szCs w:val="18"/>
              </w:rPr>
            </w:pPr>
            <w:r w:rsidRPr="0025677D">
              <w:rPr>
                <w:sz w:val="18"/>
                <w:szCs w:val="18"/>
              </w:rPr>
              <w:t>String</w:t>
            </w:r>
          </w:p>
        </w:tc>
        <w:tc>
          <w:tcPr>
            <w:tcW w:w="4357" w:type="dxa"/>
          </w:tcPr>
          <w:p w14:paraId="43F22902" w14:textId="77777777" w:rsidR="005965F0" w:rsidRPr="0025677D" w:rsidRDefault="00033F97" w:rsidP="0025677D">
            <w:pPr>
              <w:spacing w:line="360" w:lineRule="auto"/>
              <w:rPr>
                <w:sz w:val="18"/>
                <w:szCs w:val="18"/>
              </w:rPr>
            </w:pPr>
            <w:hyperlink r:id="rId26" w:anchor="getSerial--" w:history="1">
              <w:proofErr w:type="gramStart"/>
              <w:r w:rsidR="005965F0" w:rsidRPr="0025677D">
                <w:rPr>
                  <w:rStyle w:val="af"/>
                  <w:b/>
                  <w:bCs/>
                  <w:sz w:val="18"/>
                  <w:szCs w:val="18"/>
                </w:rPr>
                <w:t>getSerial</w:t>
              </w:r>
              <w:proofErr w:type="gramEnd"/>
            </w:hyperlink>
            <w:r w:rsidR="005965F0" w:rsidRPr="0025677D">
              <w:rPr>
                <w:sz w:val="18"/>
                <w:szCs w:val="18"/>
              </w:rPr>
              <w:t>() </w:t>
            </w:r>
          </w:p>
        </w:tc>
        <w:tc>
          <w:tcPr>
            <w:tcW w:w="3405" w:type="dxa"/>
          </w:tcPr>
          <w:p w14:paraId="14C75065" w14:textId="42AA5DFF" w:rsidR="005965F0" w:rsidRPr="0025677D" w:rsidRDefault="00366EE4" w:rsidP="0025677D">
            <w:pPr>
              <w:spacing w:line="360" w:lineRule="auto"/>
              <w:rPr>
                <w:b/>
                <w:bCs/>
                <w:sz w:val="18"/>
                <w:szCs w:val="18"/>
              </w:rPr>
            </w:pPr>
            <w:r>
              <w:rPr>
                <w:rFonts w:hint="eastAsia"/>
                <w:b/>
                <w:bCs/>
                <w:sz w:val="18"/>
                <w:szCs w:val="18"/>
              </w:rPr>
              <w:t>序列号为</w:t>
            </w:r>
            <w:r>
              <w:rPr>
                <w:rFonts w:hint="eastAsia"/>
                <w:b/>
                <w:bCs/>
                <w:sz w:val="18"/>
                <w:szCs w:val="18"/>
              </w:rPr>
              <w:t>UUID</w:t>
            </w:r>
            <w:r>
              <w:rPr>
                <w:rFonts w:hint="eastAsia"/>
                <w:b/>
                <w:bCs/>
                <w:sz w:val="18"/>
                <w:szCs w:val="18"/>
              </w:rPr>
              <w:t>的后</w:t>
            </w:r>
            <w:r>
              <w:rPr>
                <w:rFonts w:hint="eastAsia"/>
                <w:b/>
                <w:bCs/>
                <w:sz w:val="18"/>
                <w:szCs w:val="18"/>
              </w:rPr>
              <w:t>32</w:t>
            </w:r>
            <w:r>
              <w:rPr>
                <w:rFonts w:hint="eastAsia"/>
                <w:b/>
                <w:bCs/>
                <w:sz w:val="18"/>
                <w:szCs w:val="18"/>
              </w:rPr>
              <w:t>位</w:t>
            </w:r>
          </w:p>
        </w:tc>
      </w:tr>
      <w:tr w:rsidR="005965F0" w:rsidRPr="0025677D" w14:paraId="49CE3E32" w14:textId="3D63FEE5" w:rsidTr="00366EE4">
        <w:trPr>
          <w:jc w:val="center"/>
        </w:trPr>
        <w:tc>
          <w:tcPr>
            <w:tcW w:w="0" w:type="auto"/>
          </w:tcPr>
          <w:p w14:paraId="1BFB2B85" w14:textId="018694B2" w:rsidR="005965F0" w:rsidRPr="0025677D" w:rsidRDefault="005965F0" w:rsidP="0025677D">
            <w:pPr>
              <w:spacing w:line="360" w:lineRule="auto"/>
              <w:rPr>
                <w:sz w:val="18"/>
                <w:szCs w:val="18"/>
              </w:rPr>
            </w:pPr>
            <w:r w:rsidRPr="0025677D">
              <w:rPr>
                <w:sz w:val="18"/>
                <w:szCs w:val="18"/>
              </w:rPr>
              <w:t>String</w:t>
            </w:r>
          </w:p>
        </w:tc>
        <w:tc>
          <w:tcPr>
            <w:tcW w:w="4357" w:type="dxa"/>
          </w:tcPr>
          <w:p w14:paraId="0DC14059" w14:textId="77777777" w:rsidR="005965F0" w:rsidRPr="0025677D" w:rsidRDefault="00033F97" w:rsidP="0025677D">
            <w:pPr>
              <w:spacing w:line="360" w:lineRule="auto"/>
              <w:rPr>
                <w:sz w:val="18"/>
                <w:szCs w:val="18"/>
              </w:rPr>
            </w:pPr>
            <w:hyperlink r:id="rId27" w:anchor="getUserinfo--" w:history="1">
              <w:proofErr w:type="gramStart"/>
              <w:r w:rsidR="005965F0" w:rsidRPr="0025677D">
                <w:rPr>
                  <w:rStyle w:val="af"/>
                  <w:b/>
                  <w:bCs/>
                  <w:sz w:val="18"/>
                  <w:szCs w:val="18"/>
                </w:rPr>
                <w:t>getUserinfo</w:t>
              </w:r>
              <w:proofErr w:type="gramEnd"/>
            </w:hyperlink>
            <w:r w:rsidR="005965F0" w:rsidRPr="0025677D">
              <w:rPr>
                <w:sz w:val="18"/>
                <w:szCs w:val="18"/>
              </w:rPr>
              <w:t>() </w:t>
            </w:r>
          </w:p>
        </w:tc>
        <w:tc>
          <w:tcPr>
            <w:tcW w:w="3405" w:type="dxa"/>
          </w:tcPr>
          <w:p w14:paraId="4036669E" w14:textId="6F8C460D" w:rsidR="005965F0" w:rsidRPr="0025677D" w:rsidRDefault="00366EE4" w:rsidP="0025677D">
            <w:pPr>
              <w:spacing w:line="360" w:lineRule="auto"/>
              <w:rPr>
                <w:b/>
                <w:bCs/>
                <w:sz w:val="18"/>
                <w:szCs w:val="18"/>
              </w:rPr>
            </w:pPr>
            <w:r>
              <w:rPr>
                <w:rFonts w:hint="eastAsia"/>
                <w:b/>
                <w:bCs/>
                <w:sz w:val="18"/>
                <w:szCs w:val="18"/>
              </w:rPr>
              <w:t>获取用户存储区数据</w:t>
            </w:r>
          </w:p>
        </w:tc>
      </w:tr>
      <w:tr w:rsidR="005965F0" w:rsidRPr="0025677D" w14:paraId="2B5E1944" w14:textId="5EB42493" w:rsidTr="00366EE4">
        <w:trPr>
          <w:jc w:val="center"/>
        </w:trPr>
        <w:tc>
          <w:tcPr>
            <w:tcW w:w="0" w:type="auto"/>
          </w:tcPr>
          <w:p w14:paraId="00ED8DF7" w14:textId="77777777" w:rsidR="005965F0" w:rsidRPr="0025677D" w:rsidRDefault="005965F0" w:rsidP="0025677D">
            <w:pPr>
              <w:spacing w:line="360" w:lineRule="auto"/>
              <w:rPr>
                <w:sz w:val="18"/>
                <w:szCs w:val="18"/>
              </w:rPr>
            </w:pPr>
            <w:proofErr w:type="spellStart"/>
            <w:proofErr w:type="gramStart"/>
            <w:r w:rsidRPr="0025677D">
              <w:rPr>
                <w:sz w:val="18"/>
                <w:szCs w:val="18"/>
              </w:rPr>
              <w:t>int</w:t>
            </w:r>
            <w:proofErr w:type="spellEnd"/>
            <w:proofErr w:type="gramEnd"/>
          </w:p>
        </w:tc>
        <w:tc>
          <w:tcPr>
            <w:tcW w:w="4357" w:type="dxa"/>
          </w:tcPr>
          <w:p w14:paraId="346BEC89" w14:textId="4AB968D0" w:rsidR="005965F0" w:rsidRPr="0025677D" w:rsidRDefault="00033F97" w:rsidP="0025677D">
            <w:pPr>
              <w:spacing w:line="360" w:lineRule="auto"/>
              <w:rPr>
                <w:sz w:val="18"/>
                <w:szCs w:val="18"/>
              </w:rPr>
            </w:pPr>
            <w:hyperlink r:id="rId28" w:anchor="setUserinfo-java.lang.String-" w:history="1">
              <w:proofErr w:type="gramStart"/>
              <w:r w:rsidR="005965F0" w:rsidRPr="0025677D">
                <w:rPr>
                  <w:rStyle w:val="af"/>
                  <w:b/>
                  <w:bCs/>
                  <w:sz w:val="18"/>
                  <w:szCs w:val="18"/>
                </w:rPr>
                <w:t>setUserinfo</w:t>
              </w:r>
              <w:proofErr w:type="gramEnd"/>
            </w:hyperlink>
            <w:r w:rsidR="005965F0" w:rsidRPr="0025677D">
              <w:rPr>
                <w:sz w:val="18"/>
                <w:szCs w:val="18"/>
              </w:rPr>
              <w:t>(String</w:t>
            </w:r>
            <w:r w:rsidR="005965F0" w:rsidRPr="0025677D">
              <w:rPr>
                <w:rFonts w:hint="eastAsia"/>
                <w:sz w:val="18"/>
                <w:szCs w:val="18"/>
              </w:rPr>
              <w:t> </w:t>
            </w:r>
            <w:proofErr w:type="spellStart"/>
            <w:r w:rsidR="005965F0" w:rsidRPr="0025677D">
              <w:rPr>
                <w:sz w:val="18"/>
                <w:szCs w:val="18"/>
              </w:rPr>
              <w:t>hexValue</w:t>
            </w:r>
            <w:proofErr w:type="spellEnd"/>
            <w:r w:rsidR="005965F0" w:rsidRPr="0025677D">
              <w:rPr>
                <w:sz w:val="18"/>
                <w:szCs w:val="18"/>
              </w:rPr>
              <w:t>) </w:t>
            </w:r>
          </w:p>
        </w:tc>
        <w:tc>
          <w:tcPr>
            <w:tcW w:w="3405" w:type="dxa"/>
          </w:tcPr>
          <w:p w14:paraId="3FEBF4F1" w14:textId="506E17FB" w:rsidR="005965F0" w:rsidRPr="0025677D" w:rsidRDefault="00366EE4" w:rsidP="0025677D">
            <w:pPr>
              <w:spacing w:line="360" w:lineRule="auto"/>
              <w:rPr>
                <w:b/>
                <w:bCs/>
                <w:sz w:val="18"/>
                <w:szCs w:val="18"/>
              </w:rPr>
            </w:pPr>
            <w:r>
              <w:rPr>
                <w:rFonts w:hint="eastAsia"/>
                <w:b/>
                <w:bCs/>
                <w:sz w:val="18"/>
                <w:szCs w:val="18"/>
              </w:rPr>
              <w:t>设置用户存储区数据</w:t>
            </w:r>
          </w:p>
        </w:tc>
      </w:tr>
    </w:tbl>
    <w:p w14:paraId="676E2474" w14:textId="77777777" w:rsidR="00BA6080" w:rsidRDefault="004D751B" w:rsidP="00BA6080">
      <w:pPr>
        <w:spacing w:line="360" w:lineRule="auto"/>
        <w:ind w:firstLineChars="200" w:firstLine="480"/>
      </w:pPr>
      <w:r>
        <w:rPr>
          <w:rFonts w:hint="eastAsia"/>
        </w:rPr>
        <w:t>参数</w:t>
      </w:r>
      <w:r w:rsidR="00BA6080">
        <w:rPr>
          <w:rFonts w:hint="eastAsia"/>
        </w:rPr>
        <w:t>可以按照文件的方式存取，参数存取的目录为</w:t>
      </w:r>
      <w:r>
        <w:rPr>
          <w:rFonts w:hint="eastAsia"/>
        </w:rPr>
        <w:t>：</w:t>
      </w:r>
    </w:p>
    <w:p w14:paraId="35FB0B02" w14:textId="6D95E477" w:rsidR="00DB78B1" w:rsidRDefault="00BA6080" w:rsidP="00BA6080">
      <w:pPr>
        <w:pStyle w:val="affffffffffc"/>
        <w:shd w:val="clear" w:color="auto" w:fill="E6E6E6"/>
      </w:pPr>
      <w:r w:rsidRPr="00BA6080">
        <w:t>/sys/class/</w:t>
      </w:r>
      <w:proofErr w:type="spellStart"/>
      <w:r w:rsidRPr="00BA6080">
        <w:t>androidex_parameters</w:t>
      </w:r>
      <w:proofErr w:type="spellEnd"/>
      <w:r w:rsidRPr="00BA6080">
        <w:t>/</w:t>
      </w:r>
      <w:proofErr w:type="spellStart"/>
      <w:r w:rsidRPr="00BA6080">
        <w:t>androidex</w:t>
      </w:r>
      <w:proofErr w:type="spellEnd"/>
    </w:p>
    <w:p w14:paraId="69FC3C53" w14:textId="69FCACDF" w:rsidR="004D751B" w:rsidRDefault="00BA6080" w:rsidP="00DB78B1">
      <w:pPr>
        <w:spacing w:line="360" w:lineRule="auto"/>
        <w:ind w:firstLineChars="200" w:firstLine="480"/>
      </w:pPr>
      <w:r>
        <w:rPr>
          <w:rFonts w:hint="eastAsia"/>
        </w:rPr>
        <w:t>主要参数有：</w:t>
      </w:r>
    </w:p>
    <w:p w14:paraId="45A942F4" w14:textId="1EF6C162" w:rsidR="00BA6080" w:rsidRPr="00BA6080" w:rsidRDefault="00BA6080" w:rsidP="00BA6080">
      <w:pPr>
        <w:pStyle w:val="affffffffffc"/>
        <w:shd w:val="clear" w:color="auto" w:fill="E6E6E6"/>
      </w:pPr>
      <w:proofErr w:type="spellStart"/>
      <w:proofErr w:type="gramStart"/>
      <w:r w:rsidRPr="00BA6080">
        <w:t>bt</w:t>
      </w:r>
      <w:proofErr w:type="gramEnd"/>
      <w:r w:rsidRPr="00BA6080">
        <w:t>_mac</w:t>
      </w:r>
      <w:proofErr w:type="spellEnd"/>
      <w:r w:rsidRPr="00BA6080">
        <w:t xml:space="preserve">     flag1      </w:t>
      </w:r>
      <w:proofErr w:type="spellStart"/>
      <w:r>
        <w:t>notbefore</w:t>
      </w:r>
      <w:proofErr w:type="spellEnd"/>
      <w:r>
        <w:t xml:space="preserve"> </w:t>
      </w:r>
      <w:r w:rsidRPr="00BA6080">
        <w:t xml:space="preserve"> </w:t>
      </w:r>
      <w:proofErr w:type="spellStart"/>
      <w:r w:rsidRPr="00BA6080">
        <w:t>uuid</w:t>
      </w:r>
      <w:proofErr w:type="spellEnd"/>
      <w:r w:rsidRPr="00BA6080">
        <w:t xml:space="preserve">       </w:t>
      </w:r>
    </w:p>
    <w:p w14:paraId="097A5306" w14:textId="77777777" w:rsidR="00BA6080" w:rsidRPr="00BA6080" w:rsidRDefault="00BA6080" w:rsidP="00BA6080">
      <w:pPr>
        <w:pStyle w:val="affffffffffc"/>
        <w:shd w:val="clear" w:color="auto" w:fill="E6E6E6"/>
      </w:pPr>
      <w:proofErr w:type="spellStart"/>
      <w:proofErr w:type="gramStart"/>
      <w:r w:rsidRPr="00BA6080">
        <w:lastRenderedPageBreak/>
        <w:t>certsn</w:t>
      </w:r>
      <w:proofErr w:type="spellEnd"/>
      <w:proofErr w:type="gramEnd"/>
      <w:r w:rsidRPr="00BA6080">
        <w:t xml:space="preserve">     </w:t>
      </w:r>
      <w:proofErr w:type="spellStart"/>
      <w:r w:rsidRPr="00BA6080">
        <w:t>lan_mac</w:t>
      </w:r>
      <w:proofErr w:type="spellEnd"/>
      <w:r w:rsidRPr="00BA6080">
        <w:t xml:space="preserve">    p7cert     serial     </w:t>
      </w:r>
      <w:proofErr w:type="spellStart"/>
      <w:r w:rsidRPr="00BA6080">
        <w:t>uevent</w:t>
      </w:r>
      <w:proofErr w:type="spellEnd"/>
      <w:r w:rsidRPr="00BA6080">
        <w:t xml:space="preserve">     </w:t>
      </w:r>
      <w:proofErr w:type="spellStart"/>
      <w:r w:rsidRPr="00BA6080">
        <w:t>wlan_mac</w:t>
      </w:r>
      <w:proofErr w:type="spellEnd"/>
      <w:r w:rsidRPr="00BA6080">
        <w:t xml:space="preserve">   </w:t>
      </w:r>
    </w:p>
    <w:p w14:paraId="1D80C606" w14:textId="34CFD27D" w:rsidR="00BA6080" w:rsidRDefault="00BA6080" w:rsidP="00BA6080">
      <w:pPr>
        <w:pStyle w:val="affffffffffc"/>
        <w:shd w:val="clear" w:color="auto" w:fill="E6E6E6"/>
      </w:pPr>
      <w:proofErr w:type="gramStart"/>
      <w:r w:rsidRPr="00BA6080">
        <w:t>flag0</w:t>
      </w:r>
      <w:proofErr w:type="gramEnd"/>
      <w:r w:rsidRPr="00BA6080">
        <w:t xml:space="preserve">      </w:t>
      </w:r>
      <w:proofErr w:type="spellStart"/>
      <w:r w:rsidRPr="00BA6080">
        <w:t>notafter</w:t>
      </w:r>
      <w:proofErr w:type="spellEnd"/>
      <w:r w:rsidRPr="00BA6080">
        <w:t xml:space="preserve">   password   state      </w:t>
      </w:r>
      <w:proofErr w:type="spellStart"/>
      <w:r w:rsidRPr="00BA6080">
        <w:t>userinfo</w:t>
      </w:r>
      <w:proofErr w:type="spellEnd"/>
    </w:p>
    <w:p w14:paraId="703993F1" w14:textId="0D026566" w:rsidR="00BA6080" w:rsidRDefault="00BA6080" w:rsidP="00DB78B1">
      <w:pPr>
        <w:spacing w:line="360" w:lineRule="auto"/>
        <w:ind w:firstLineChars="200" w:firstLine="480"/>
      </w:pPr>
      <w:r>
        <w:rPr>
          <w:rFonts w:hint="eastAsia"/>
        </w:rPr>
        <w:t>读取参数的方式：</w:t>
      </w:r>
    </w:p>
    <w:p w14:paraId="2FF8C044" w14:textId="31D712B8" w:rsidR="00BA6080" w:rsidRDefault="00BA6080" w:rsidP="00BA6080">
      <w:pPr>
        <w:pStyle w:val="affffffffffc"/>
        <w:shd w:val="clear" w:color="auto" w:fill="E6E6E6"/>
      </w:pPr>
      <w:proofErr w:type="gramStart"/>
      <w:r>
        <w:rPr>
          <w:rFonts w:hint="eastAsia"/>
        </w:rPr>
        <w:t>cat</w:t>
      </w:r>
      <w:proofErr w:type="gramEnd"/>
      <w:r>
        <w:rPr>
          <w:rFonts w:hint="eastAsia"/>
        </w:rPr>
        <w:t xml:space="preserve"> </w:t>
      </w:r>
      <w:r w:rsidRPr="00BA6080">
        <w:t>/sys/class/</w:t>
      </w:r>
      <w:proofErr w:type="spellStart"/>
      <w:r w:rsidRPr="00BA6080">
        <w:t>androidex_parameters</w:t>
      </w:r>
      <w:proofErr w:type="spellEnd"/>
      <w:r w:rsidRPr="00BA6080">
        <w:t>/</w:t>
      </w:r>
      <w:proofErr w:type="spellStart"/>
      <w:r w:rsidRPr="00BA6080">
        <w:t>androidex</w:t>
      </w:r>
      <w:proofErr w:type="spellEnd"/>
      <w:r>
        <w:rPr>
          <w:rFonts w:hint="eastAsia"/>
        </w:rPr>
        <w:t>/</w:t>
      </w:r>
      <w:proofErr w:type="spellStart"/>
      <w:r>
        <w:rPr>
          <w:rFonts w:hint="eastAsia"/>
        </w:rPr>
        <w:t>uuid</w:t>
      </w:r>
      <w:proofErr w:type="spellEnd"/>
    </w:p>
    <w:p w14:paraId="74F4ABBE" w14:textId="25527159" w:rsidR="00BA6080" w:rsidRDefault="00BA6080" w:rsidP="00DB78B1">
      <w:pPr>
        <w:spacing w:line="360" w:lineRule="auto"/>
        <w:ind w:firstLineChars="200" w:firstLine="480"/>
      </w:pPr>
      <w:r>
        <w:rPr>
          <w:rFonts w:hint="eastAsia"/>
        </w:rPr>
        <w:t>写入参数的方式：</w:t>
      </w:r>
    </w:p>
    <w:p w14:paraId="488940A2" w14:textId="3F4EA051" w:rsidR="00BA6080" w:rsidRDefault="00BA6080" w:rsidP="00BA6080">
      <w:pPr>
        <w:pStyle w:val="affffffffffc"/>
        <w:shd w:val="clear" w:color="auto" w:fill="E6E6E6"/>
      </w:pPr>
      <w:proofErr w:type="gramStart"/>
      <w:r>
        <w:rPr>
          <w:rFonts w:hint="eastAsia"/>
        </w:rPr>
        <w:t>echo</w:t>
      </w:r>
      <w:proofErr w:type="gramEnd"/>
      <w:r>
        <w:rPr>
          <w:rFonts w:hint="eastAsia"/>
        </w:rPr>
        <w:t xml:space="preserve"> </w:t>
      </w:r>
      <w:r>
        <w:t>“</w:t>
      </w:r>
      <w:r>
        <w:rPr>
          <w:rFonts w:hint="eastAsia"/>
        </w:rPr>
        <w:t>0x34</w:t>
      </w:r>
      <w:r>
        <w:t>”</w:t>
      </w:r>
      <w:r>
        <w:rPr>
          <w:rFonts w:hint="eastAsia"/>
        </w:rPr>
        <w:t xml:space="preserve"> &gt; </w:t>
      </w:r>
      <w:r w:rsidRPr="00BA6080">
        <w:t>/sys/class/</w:t>
      </w:r>
      <w:proofErr w:type="spellStart"/>
      <w:r w:rsidRPr="00BA6080">
        <w:t>androidex_parameters</w:t>
      </w:r>
      <w:proofErr w:type="spellEnd"/>
      <w:r w:rsidRPr="00BA6080">
        <w:t>/</w:t>
      </w:r>
      <w:proofErr w:type="spellStart"/>
      <w:r w:rsidRPr="00BA6080">
        <w:t>androidex</w:t>
      </w:r>
      <w:proofErr w:type="spellEnd"/>
      <w:r>
        <w:rPr>
          <w:rFonts w:hint="eastAsia"/>
        </w:rPr>
        <w:t>/flag0</w:t>
      </w:r>
    </w:p>
    <w:p w14:paraId="0A3F73EA" w14:textId="0D3C5B68" w:rsidR="00BA6080" w:rsidRDefault="00BA6080" w:rsidP="00BA6080">
      <w:pPr>
        <w:pStyle w:val="affffffffffc"/>
        <w:shd w:val="clear" w:color="auto" w:fill="E6E6E6"/>
      </w:pPr>
      <w:r>
        <w:rPr>
          <w:rFonts w:hint="eastAsia"/>
        </w:rPr>
        <w:t>如果写入的字符串中有引号的要使用单引号。如</w:t>
      </w:r>
      <w:r>
        <w:t>’</w:t>
      </w:r>
      <w:r>
        <w:rPr>
          <w:rFonts w:hint="eastAsia"/>
        </w:rPr>
        <w:t>{</w:t>
      </w:r>
      <w:r>
        <w:t>“</w:t>
      </w:r>
      <w:r>
        <w:rPr>
          <w:rFonts w:hint="eastAsia"/>
        </w:rPr>
        <w:t>A</w:t>
      </w:r>
      <w:r>
        <w:t>”</w:t>
      </w:r>
      <w:r>
        <w:rPr>
          <w:rFonts w:hint="eastAsia"/>
        </w:rPr>
        <w:t>}</w:t>
      </w:r>
      <w:r>
        <w:t>’</w:t>
      </w:r>
      <w:r>
        <w:rPr>
          <w:rFonts w:hint="eastAsia"/>
        </w:rPr>
        <w:t>。</w:t>
      </w:r>
    </w:p>
    <w:p w14:paraId="14E31B42" w14:textId="4A13ED9E" w:rsidR="00A63A0F" w:rsidRDefault="00A63A0F" w:rsidP="00BA6080">
      <w:pPr>
        <w:pStyle w:val="affffffffffc"/>
        <w:shd w:val="clear" w:color="auto" w:fill="E6E6E6"/>
      </w:pPr>
    </w:p>
    <w:p w14:paraId="798FB285" w14:textId="425AE64F" w:rsidR="00A63A0F" w:rsidRDefault="00A63A0F" w:rsidP="00BA6080">
      <w:pPr>
        <w:pStyle w:val="affffffffffc"/>
        <w:shd w:val="clear" w:color="auto" w:fill="E6E6E6"/>
      </w:pPr>
      <w:r>
        <w:rPr>
          <w:rFonts w:hint="eastAsia"/>
        </w:rPr>
        <w:t>手工设置参数示例：</w:t>
      </w:r>
    </w:p>
    <w:p w14:paraId="67995D16" w14:textId="05321BEB" w:rsidR="00A63A0F" w:rsidRDefault="00A63A0F" w:rsidP="00BA6080">
      <w:pPr>
        <w:pStyle w:val="affffffffffc"/>
        <w:shd w:val="clear" w:color="auto" w:fill="E6E6E6"/>
      </w:pPr>
      <w:proofErr w:type="gramStart"/>
      <w:r>
        <w:rPr>
          <w:rFonts w:hint="eastAsia"/>
        </w:rPr>
        <w:t>echo</w:t>
      </w:r>
      <w:proofErr w:type="gramEnd"/>
      <w:r>
        <w:rPr>
          <w:rFonts w:hint="eastAsia"/>
        </w:rPr>
        <w:t xml:space="preserve"> </w:t>
      </w:r>
      <w:r>
        <w:t>“</w:t>
      </w:r>
      <w:r>
        <w:rPr>
          <w:rFonts w:hint="eastAsia"/>
        </w:rPr>
        <w:t>0x34</w:t>
      </w:r>
      <w:r>
        <w:t>”</w:t>
      </w:r>
      <w:r>
        <w:rPr>
          <w:rFonts w:hint="eastAsia"/>
        </w:rPr>
        <w:t>&gt;</w:t>
      </w:r>
      <w:r w:rsidRPr="00BA6080">
        <w:t>/sys/class/</w:t>
      </w:r>
      <w:proofErr w:type="spellStart"/>
      <w:r w:rsidRPr="00BA6080">
        <w:t>androidex_parameters</w:t>
      </w:r>
      <w:proofErr w:type="spellEnd"/>
      <w:r w:rsidRPr="00BA6080">
        <w:t>/</w:t>
      </w:r>
      <w:proofErr w:type="spellStart"/>
      <w:r w:rsidRPr="00BA6080">
        <w:t>androidex</w:t>
      </w:r>
      <w:proofErr w:type="spellEnd"/>
      <w:r>
        <w:rPr>
          <w:rFonts w:hint="eastAsia"/>
        </w:rPr>
        <w:t>/flag0</w:t>
      </w:r>
    </w:p>
    <w:p w14:paraId="6E65A77D" w14:textId="1C7CB2A5" w:rsidR="00A63A0F" w:rsidRDefault="00A63A0F" w:rsidP="00BA6080">
      <w:pPr>
        <w:pStyle w:val="affffffffffc"/>
        <w:shd w:val="clear" w:color="auto" w:fill="E6E6E6"/>
        <w:rPr>
          <w:sz w:val="18"/>
          <w:szCs w:val="18"/>
        </w:rPr>
      </w:pPr>
      <w:proofErr w:type="gramStart"/>
      <w:r w:rsidRPr="00A63A0F">
        <w:rPr>
          <w:rFonts w:hint="eastAsia"/>
          <w:sz w:val="18"/>
          <w:szCs w:val="18"/>
        </w:rPr>
        <w:t>echo</w:t>
      </w:r>
      <w:proofErr w:type="gramEnd"/>
      <w:r w:rsidRPr="00A63A0F">
        <w:rPr>
          <w:rFonts w:hint="eastAsia"/>
          <w:sz w:val="18"/>
          <w:szCs w:val="18"/>
        </w:rPr>
        <w:t xml:space="preserve"> </w:t>
      </w:r>
      <w:r w:rsidRPr="00A63A0F">
        <w:rPr>
          <w:sz w:val="18"/>
          <w:szCs w:val="18"/>
        </w:rPr>
        <w:t>“d2bd1b63-f186-4b01-8325-e0f014fbf411”</w:t>
      </w:r>
      <w:r w:rsidRPr="00A63A0F">
        <w:rPr>
          <w:rFonts w:hint="eastAsia"/>
          <w:sz w:val="18"/>
          <w:szCs w:val="18"/>
        </w:rPr>
        <w:t xml:space="preserve"> &gt; </w:t>
      </w:r>
      <w:r w:rsidRPr="00A63A0F">
        <w:rPr>
          <w:sz w:val="18"/>
          <w:szCs w:val="18"/>
        </w:rPr>
        <w:t>/sys/class/</w:t>
      </w:r>
      <w:proofErr w:type="spellStart"/>
      <w:r w:rsidRPr="00A63A0F">
        <w:rPr>
          <w:sz w:val="18"/>
          <w:szCs w:val="18"/>
        </w:rPr>
        <w:t>androidex_parameters</w:t>
      </w:r>
      <w:proofErr w:type="spellEnd"/>
      <w:r w:rsidRPr="00A63A0F">
        <w:rPr>
          <w:sz w:val="18"/>
          <w:szCs w:val="18"/>
        </w:rPr>
        <w:t>/</w:t>
      </w:r>
      <w:proofErr w:type="spellStart"/>
      <w:r w:rsidRPr="00A63A0F">
        <w:rPr>
          <w:sz w:val="18"/>
          <w:szCs w:val="18"/>
        </w:rPr>
        <w:t>androidex</w:t>
      </w:r>
      <w:proofErr w:type="spellEnd"/>
      <w:r w:rsidRPr="00A63A0F">
        <w:rPr>
          <w:rFonts w:hint="eastAsia"/>
          <w:sz w:val="18"/>
          <w:szCs w:val="18"/>
        </w:rPr>
        <w:t>/</w:t>
      </w:r>
      <w:proofErr w:type="spellStart"/>
      <w:r w:rsidRPr="00A63A0F">
        <w:rPr>
          <w:rFonts w:hint="eastAsia"/>
          <w:sz w:val="18"/>
          <w:szCs w:val="18"/>
        </w:rPr>
        <w:t>uuid</w:t>
      </w:r>
      <w:proofErr w:type="spellEnd"/>
    </w:p>
    <w:p w14:paraId="2F58D8B3" w14:textId="503C4EE3" w:rsidR="00B17BBC" w:rsidRDefault="00B17BBC" w:rsidP="00BA6080">
      <w:pPr>
        <w:pStyle w:val="affffffffffc"/>
        <w:shd w:val="clear" w:color="auto" w:fill="E6E6E6"/>
        <w:rPr>
          <w:sz w:val="18"/>
          <w:szCs w:val="18"/>
        </w:rPr>
      </w:pPr>
      <w:r>
        <w:rPr>
          <w:rFonts w:hint="eastAsia"/>
          <w:sz w:val="18"/>
          <w:szCs w:val="18"/>
        </w:rPr>
        <w:t xml:space="preserve">echo </w:t>
      </w:r>
      <w:r>
        <w:rPr>
          <w:sz w:val="18"/>
          <w:szCs w:val="18"/>
        </w:rPr>
        <w:t>“”</w:t>
      </w:r>
      <w:r>
        <w:rPr>
          <w:rFonts w:hint="eastAsia"/>
          <w:sz w:val="18"/>
          <w:szCs w:val="18"/>
        </w:rPr>
        <w:t xml:space="preserve"> &gt; </w:t>
      </w:r>
      <w:r w:rsidRPr="00A63A0F">
        <w:rPr>
          <w:sz w:val="18"/>
          <w:szCs w:val="18"/>
        </w:rPr>
        <w:t>/sys/class/</w:t>
      </w:r>
      <w:proofErr w:type="spellStart"/>
      <w:r w:rsidRPr="00A63A0F">
        <w:rPr>
          <w:sz w:val="18"/>
          <w:szCs w:val="18"/>
        </w:rPr>
        <w:t>androidex_parameters</w:t>
      </w:r>
      <w:proofErr w:type="spellEnd"/>
      <w:r w:rsidRPr="00A63A0F">
        <w:rPr>
          <w:sz w:val="18"/>
          <w:szCs w:val="18"/>
        </w:rPr>
        <w:t>/</w:t>
      </w:r>
      <w:proofErr w:type="spellStart"/>
      <w:r w:rsidRPr="00A63A0F">
        <w:rPr>
          <w:sz w:val="18"/>
          <w:szCs w:val="18"/>
        </w:rPr>
        <w:t>androidex</w:t>
      </w:r>
      <w:proofErr w:type="spellEnd"/>
      <w:r w:rsidRPr="00A63A0F">
        <w:rPr>
          <w:rFonts w:hint="eastAsia"/>
          <w:sz w:val="18"/>
          <w:szCs w:val="18"/>
        </w:rPr>
        <w:t>/</w:t>
      </w:r>
      <w:proofErr w:type="spellStart"/>
      <w:r>
        <w:rPr>
          <w:rFonts w:hint="eastAsia"/>
          <w:sz w:val="18"/>
          <w:szCs w:val="18"/>
        </w:rPr>
        <w:t>userinfo</w:t>
      </w:r>
      <w:proofErr w:type="spellEnd"/>
      <w:r>
        <w:rPr>
          <w:rFonts w:hint="eastAsia"/>
          <w:sz w:val="18"/>
          <w:szCs w:val="18"/>
        </w:rPr>
        <w:t xml:space="preserve">   //</w:t>
      </w:r>
      <w:r>
        <w:rPr>
          <w:rFonts w:hint="eastAsia"/>
          <w:sz w:val="18"/>
          <w:szCs w:val="18"/>
        </w:rPr>
        <w:t>这一句很重要，否则腾讯的</w:t>
      </w:r>
      <w:r>
        <w:rPr>
          <w:rFonts w:hint="eastAsia"/>
          <w:sz w:val="18"/>
          <w:szCs w:val="18"/>
        </w:rPr>
        <w:t>QQ</w:t>
      </w:r>
      <w:r>
        <w:rPr>
          <w:rFonts w:hint="eastAsia"/>
          <w:sz w:val="18"/>
          <w:szCs w:val="18"/>
        </w:rPr>
        <w:t>物联会出错</w:t>
      </w:r>
    </w:p>
    <w:p w14:paraId="73C21DDC" w14:textId="3B981EFF" w:rsidR="00A63A0F" w:rsidRDefault="00A63A0F" w:rsidP="00BA6080">
      <w:pPr>
        <w:pStyle w:val="affffffffffc"/>
        <w:shd w:val="clear" w:color="auto" w:fill="E6E6E6"/>
        <w:rPr>
          <w:sz w:val="18"/>
          <w:szCs w:val="18"/>
        </w:rPr>
      </w:pPr>
      <w:r>
        <w:rPr>
          <w:rFonts w:hint="eastAsia"/>
          <w:sz w:val="18"/>
          <w:szCs w:val="18"/>
        </w:rPr>
        <w:t>查看门禁机软件通过</w:t>
      </w:r>
      <w:r>
        <w:rPr>
          <w:rFonts w:hint="eastAsia"/>
          <w:sz w:val="18"/>
          <w:szCs w:val="18"/>
        </w:rPr>
        <w:t>ANDROID_ID</w:t>
      </w:r>
      <w:r>
        <w:rPr>
          <w:rFonts w:hint="eastAsia"/>
          <w:sz w:val="18"/>
          <w:szCs w:val="18"/>
        </w:rPr>
        <w:t>读取到的序列号的方法：</w:t>
      </w:r>
    </w:p>
    <w:p w14:paraId="6C36B4D0" w14:textId="042519A1" w:rsidR="00A63A0F" w:rsidRPr="00A63A0F" w:rsidRDefault="00A63A0F" w:rsidP="00BA6080">
      <w:pPr>
        <w:pStyle w:val="affffffffffc"/>
        <w:shd w:val="clear" w:color="auto" w:fill="E6E6E6"/>
        <w:rPr>
          <w:sz w:val="18"/>
          <w:szCs w:val="18"/>
        </w:rPr>
      </w:pPr>
      <w:r>
        <w:rPr>
          <w:rFonts w:hint="eastAsia"/>
          <w:sz w:val="18"/>
          <w:szCs w:val="18"/>
        </w:rPr>
        <w:t xml:space="preserve">cat </w:t>
      </w:r>
      <w:r w:rsidRPr="00A63A0F">
        <w:rPr>
          <w:sz w:val="18"/>
          <w:szCs w:val="18"/>
        </w:rPr>
        <w:t>/sys/class/</w:t>
      </w:r>
      <w:proofErr w:type="spellStart"/>
      <w:r w:rsidRPr="00A63A0F">
        <w:rPr>
          <w:sz w:val="18"/>
          <w:szCs w:val="18"/>
        </w:rPr>
        <w:t>androidex_parameters</w:t>
      </w:r>
      <w:proofErr w:type="spellEnd"/>
      <w:r w:rsidRPr="00A63A0F">
        <w:rPr>
          <w:sz w:val="18"/>
          <w:szCs w:val="18"/>
        </w:rPr>
        <w:t>/</w:t>
      </w:r>
      <w:proofErr w:type="spellStart"/>
      <w:r w:rsidRPr="00A63A0F">
        <w:rPr>
          <w:sz w:val="18"/>
          <w:szCs w:val="18"/>
        </w:rPr>
        <w:t>androidex</w:t>
      </w:r>
      <w:proofErr w:type="spellEnd"/>
      <w:r w:rsidRPr="00A63A0F">
        <w:rPr>
          <w:rFonts w:hint="eastAsia"/>
          <w:sz w:val="18"/>
          <w:szCs w:val="18"/>
        </w:rPr>
        <w:t>/</w:t>
      </w:r>
      <w:r>
        <w:rPr>
          <w:rFonts w:hint="eastAsia"/>
          <w:sz w:val="18"/>
          <w:szCs w:val="18"/>
        </w:rPr>
        <w:t>serial</w:t>
      </w:r>
      <w:r>
        <w:rPr>
          <w:rFonts w:hint="eastAsia"/>
          <w:sz w:val="18"/>
          <w:szCs w:val="18"/>
        </w:rPr>
        <w:t>；</w:t>
      </w:r>
      <w:r>
        <w:rPr>
          <w:rFonts w:hint="eastAsia"/>
          <w:sz w:val="18"/>
          <w:szCs w:val="18"/>
        </w:rPr>
        <w:t xml:space="preserve">echo </w:t>
      </w:r>
      <w:r>
        <w:rPr>
          <w:sz w:val="18"/>
          <w:szCs w:val="18"/>
        </w:rPr>
        <w:t>“</w:t>
      </w:r>
      <w:r>
        <w:rPr>
          <w:rFonts w:hint="eastAsia"/>
          <w:sz w:val="18"/>
          <w:szCs w:val="18"/>
        </w:rPr>
        <w:t>\n</w:t>
      </w:r>
      <w:r>
        <w:rPr>
          <w:sz w:val="18"/>
          <w:szCs w:val="18"/>
        </w:rPr>
        <w:t>”</w:t>
      </w:r>
    </w:p>
    <w:p w14:paraId="682AA025" w14:textId="4839DF69" w:rsidR="00B81301" w:rsidRDefault="00747113" w:rsidP="00747113">
      <w:pPr>
        <w:pStyle w:val="20"/>
        <w:ind w:firstLine="519"/>
      </w:pPr>
      <w:r>
        <w:rPr>
          <w:rFonts w:hint="eastAsia"/>
        </w:rPr>
        <w:t>开门</w:t>
      </w:r>
    </w:p>
    <w:p w14:paraId="693FE695" w14:textId="15BC9D07" w:rsidR="00955742" w:rsidRPr="00955742" w:rsidRDefault="00955742" w:rsidP="00955742">
      <w:pPr>
        <w:spacing w:line="360" w:lineRule="auto"/>
        <w:ind w:firstLineChars="200" w:firstLine="480"/>
      </w:pPr>
      <w:r>
        <w:rPr>
          <w:rFonts w:hint="eastAsia"/>
        </w:rPr>
        <w:t>开门的实现是向</w:t>
      </w:r>
      <w:r>
        <w:rPr>
          <w:rFonts w:hint="eastAsia"/>
        </w:rPr>
        <w:t>/</w:t>
      </w:r>
      <w:proofErr w:type="spellStart"/>
      <w:r>
        <w:rPr>
          <w:rFonts w:hint="eastAsia"/>
        </w:rPr>
        <w:t>dev</w:t>
      </w:r>
      <w:proofErr w:type="spellEnd"/>
      <w:r>
        <w:rPr>
          <w:rFonts w:hint="eastAsia"/>
        </w:rPr>
        <w:t>/</w:t>
      </w:r>
      <w:proofErr w:type="spellStart"/>
      <w:r>
        <w:rPr>
          <w:rFonts w:hint="eastAsia"/>
        </w:rPr>
        <w:t>rkey</w:t>
      </w:r>
      <w:proofErr w:type="spellEnd"/>
      <w:r>
        <w:rPr>
          <w:rFonts w:hint="eastAsia"/>
        </w:rPr>
        <w:t>写入指定格式的数据即可，参考代码如下：</w:t>
      </w:r>
    </w:p>
    <w:p w14:paraId="5069F88D" w14:textId="77777777" w:rsidR="00955742" w:rsidRPr="00955742" w:rsidRDefault="00955742" w:rsidP="00955742">
      <w:pPr>
        <w:pStyle w:val="affffffffffc"/>
        <w:shd w:val="clear" w:color="auto" w:fill="E6E6E6"/>
      </w:pPr>
      <w:r w:rsidRPr="00955742">
        <w:t xml:space="preserve">String </w:t>
      </w:r>
      <w:proofErr w:type="spellStart"/>
      <w:r w:rsidRPr="00955742">
        <w:rPr>
          <w:b/>
          <w:bCs/>
        </w:rPr>
        <w:t>rkeyDev</w:t>
      </w:r>
      <w:proofErr w:type="spellEnd"/>
      <w:r w:rsidRPr="00955742">
        <w:rPr>
          <w:b/>
          <w:bCs/>
        </w:rPr>
        <w:t xml:space="preserve"> </w:t>
      </w:r>
      <w:r w:rsidRPr="00955742">
        <w:t xml:space="preserve">= </w:t>
      </w:r>
      <w:r w:rsidRPr="00955742">
        <w:rPr>
          <w:b/>
          <w:bCs/>
        </w:rPr>
        <w:t>"/</w:t>
      </w:r>
      <w:proofErr w:type="spellStart"/>
      <w:r w:rsidRPr="00955742">
        <w:rPr>
          <w:b/>
          <w:bCs/>
        </w:rPr>
        <w:t>dev</w:t>
      </w:r>
      <w:proofErr w:type="spellEnd"/>
      <w:r w:rsidRPr="00955742">
        <w:rPr>
          <w:b/>
          <w:bCs/>
        </w:rPr>
        <w:t>/</w:t>
      </w:r>
      <w:proofErr w:type="spellStart"/>
      <w:r w:rsidRPr="00955742">
        <w:rPr>
          <w:b/>
          <w:bCs/>
        </w:rPr>
        <w:t>rkey</w:t>
      </w:r>
      <w:proofErr w:type="spellEnd"/>
      <w:r w:rsidRPr="00955742">
        <w:rPr>
          <w:b/>
          <w:bCs/>
        </w:rPr>
        <w:t>"</w:t>
      </w:r>
      <w:r w:rsidRPr="00955742">
        <w:t>;</w:t>
      </w:r>
      <w:r w:rsidRPr="00955742">
        <w:br/>
      </w:r>
      <w:proofErr w:type="spellStart"/>
      <w:r w:rsidRPr="00955742">
        <w:rPr>
          <w:b/>
          <w:bCs/>
        </w:rPr>
        <w:t>int</w:t>
      </w:r>
      <w:proofErr w:type="spellEnd"/>
      <w:r w:rsidRPr="00955742">
        <w:rPr>
          <w:b/>
          <w:bCs/>
        </w:rPr>
        <w:t xml:space="preserve"> </w:t>
      </w:r>
      <w:proofErr w:type="spellStart"/>
      <w:r w:rsidRPr="00955742">
        <w:rPr>
          <w:b/>
          <w:bCs/>
        </w:rPr>
        <w:t>ident</w:t>
      </w:r>
      <w:proofErr w:type="spellEnd"/>
      <w:r w:rsidRPr="00955742">
        <w:rPr>
          <w:b/>
          <w:bCs/>
        </w:rPr>
        <w:t xml:space="preserve"> </w:t>
      </w:r>
      <w:r w:rsidRPr="00955742">
        <w:t>= 0;</w:t>
      </w:r>
    </w:p>
    <w:p w14:paraId="03E1B10D" w14:textId="77777777" w:rsidR="00955742" w:rsidRDefault="00955742" w:rsidP="00955742">
      <w:pPr>
        <w:pStyle w:val="affffffffffc"/>
        <w:shd w:val="clear" w:color="auto" w:fill="E6E6E6"/>
      </w:pPr>
    </w:p>
    <w:p w14:paraId="1DB14C54" w14:textId="77777777" w:rsidR="00955742" w:rsidRPr="00955742" w:rsidRDefault="00955742" w:rsidP="00955742">
      <w:pPr>
        <w:pStyle w:val="affffffffffc"/>
        <w:shd w:val="clear" w:color="auto" w:fill="E6E6E6"/>
      </w:pPr>
      <w:r w:rsidRPr="00955742">
        <w:t>/**</w:t>
      </w:r>
      <w:r w:rsidRPr="00955742">
        <w:br/>
        <w:t xml:space="preserve"> * </w:t>
      </w:r>
      <w:r w:rsidRPr="00955742">
        <w:t>开门指令</w:t>
      </w:r>
      <w:r w:rsidRPr="00955742">
        <w:br/>
        <w:t xml:space="preserve"> * </w:t>
      </w:r>
      <w:r w:rsidRPr="00955742">
        <w:rPr>
          <w:b/>
          <w:bCs/>
        </w:rPr>
        <w:t>@</w:t>
      </w:r>
      <w:proofErr w:type="spellStart"/>
      <w:r w:rsidRPr="00955742">
        <w:rPr>
          <w:b/>
          <w:bCs/>
        </w:rPr>
        <w:t>param</w:t>
      </w:r>
      <w:proofErr w:type="spellEnd"/>
      <w:r w:rsidRPr="00955742">
        <w:rPr>
          <w:b/>
          <w:bCs/>
        </w:rPr>
        <w:t xml:space="preserve"> index     </w:t>
      </w:r>
      <w:r w:rsidRPr="00955742">
        <w:t>门的序号</w:t>
      </w:r>
      <w:r w:rsidRPr="00955742">
        <w:t>,</w:t>
      </w:r>
      <w:r w:rsidRPr="00955742">
        <w:t>主门</w:t>
      </w:r>
      <w:r w:rsidRPr="00955742">
        <w:t>=0,</w:t>
      </w:r>
      <w:r w:rsidRPr="00955742">
        <w:t>副门</w:t>
      </w:r>
      <w:r w:rsidRPr="00955742">
        <w:t>=1</w:t>
      </w:r>
      <w:r w:rsidRPr="00955742">
        <w:br/>
        <w:t xml:space="preserve"> * </w:t>
      </w:r>
      <w:r w:rsidRPr="00955742">
        <w:rPr>
          <w:b/>
          <w:bCs/>
        </w:rPr>
        <w:t>@</w:t>
      </w:r>
      <w:proofErr w:type="spellStart"/>
      <w:r w:rsidRPr="00955742">
        <w:rPr>
          <w:b/>
          <w:bCs/>
        </w:rPr>
        <w:t>param</w:t>
      </w:r>
      <w:proofErr w:type="spellEnd"/>
      <w:r w:rsidRPr="00955742">
        <w:rPr>
          <w:b/>
          <w:bCs/>
        </w:rPr>
        <w:t xml:space="preserve"> delay     </w:t>
      </w:r>
      <w:r w:rsidRPr="00955742">
        <w:t>延迟关门的时间</w:t>
      </w:r>
      <w:r w:rsidRPr="00955742">
        <w:t>,0</w:t>
      </w:r>
      <w:r w:rsidRPr="00955742">
        <w:t>表示不启用延迟关门</w:t>
      </w:r>
      <w:r w:rsidRPr="00955742">
        <w:t>,</w:t>
      </w:r>
      <w:r w:rsidRPr="00955742">
        <w:t>大于</w:t>
      </w:r>
      <w:r w:rsidRPr="00955742">
        <w:t>0</w:t>
      </w:r>
      <w:r w:rsidRPr="00955742">
        <w:t>表示延迟时间</w:t>
      </w:r>
      <w:r w:rsidRPr="00955742">
        <w:t>,</w:t>
      </w:r>
      <w:r w:rsidRPr="00955742">
        <w:t>延迟时间为</w:t>
      </w:r>
      <w:r w:rsidRPr="00955742">
        <w:t>delay*150ms</w:t>
      </w:r>
      <w:r w:rsidRPr="00955742">
        <w:br/>
        <w:t xml:space="preserve"> * </w:t>
      </w:r>
      <w:r w:rsidRPr="00955742">
        <w:rPr>
          <w:b/>
          <w:bCs/>
        </w:rPr>
        <w:t xml:space="preserve">@return          </w:t>
      </w:r>
      <w:r w:rsidRPr="00955742">
        <w:t>大于</w:t>
      </w:r>
      <w:r w:rsidRPr="00955742">
        <w:t>0</w:t>
      </w:r>
      <w:r w:rsidRPr="00955742">
        <w:t>表示成功</w:t>
      </w:r>
      <w:r w:rsidRPr="00955742">
        <w:t>,</w:t>
      </w:r>
      <w:r w:rsidRPr="00955742">
        <w:t>实际上等于</w:t>
      </w:r>
      <w:r w:rsidRPr="00955742">
        <w:t>9</w:t>
      </w:r>
      <w:r w:rsidRPr="00955742">
        <w:t>表示真正的成功</w:t>
      </w:r>
      <w:r w:rsidRPr="00955742">
        <w:t>,</w:t>
      </w:r>
      <w:r w:rsidRPr="00955742">
        <w:t>因为返回值表示写入的数据</w:t>
      </w:r>
      <w:r w:rsidRPr="00955742">
        <w:t>,</w:t>
      </w:r>
      <w:r w:rsidRPr="00955742">
        <w:t>开门指令长度为</w:t>
      </w:r>
      <w:r w:rsidRPr="00955742">
        <w:t>9.</w:t>
      </w:r>
      <w:r w:rsidRPr="00955742">
        <w:br/>
        <w:t xml:space="preserve"> */</w:t>
      </w:r>
      <w:r w:rsidRPr="00955742">
        <w:br/>
      </w:r>
      <w:r w:rsidRPr="00955742">
        <w:rPr>
          <w:b/>
          <w:bCs/>
        </w:rPr>
        <w:t xml:space="preserve">public </w:t>
      </w:r>
      <w:proofErr w:type="spellStart"/>
      <w:r w:rsidRPr="00955742">
        <w:rPr>
          <w:b/>
          <w:bCs/>
        </w:rPr>
        <w:t>int</w:t>
      </w:r>
      <w:proofErr w:type="spellEnd"/>
      <w:r w:rsidRPr="00955742">
        <w:rPr>
          <w:b/>
          <w:bCs/>
        </w:rPr>
        <w:t xml:space="preserve"> </w:t>
      </w:r>
      <w:proofErr w:type="spellStart"/>
      <w:r w:rsidRPr="00955742">
        <w:t>openDoor</w:t>
      </w:r>
      <w:proofErr w:type="spellEnd"/>
      <w:r w:rsidRPr="00955742">
        <w:t>(</w:t>
      </w:r>
      <w:proofErr w:type="spellStart"/>
      <w:r w:rsidRPr="00955742">
        <w:rPr>
          <w:b/>
          <w:bCs/>
        </w:rPr>
        <w:t>int</w:t>
      </w:r>
      <w:proofErr w:type="spellEnd"/>
      <w:r w:rsidRPr="00955742">
        <w:rPr>
          <w:b/>
          <w:bCs/>
        </w:rPr>
        <w:t xml:space="preserve"> </w:t>
      </w:r>
      <w:r w:rsidRPr="00955742">
        <w:t xml:space="preserve">index, </w:t>
      </w:r>
      <w:proofErr w:type="spellStart"/>
      <w:r w:rsidRPr="00955742">
        <w:rPr>
          <w:b/>
          <w:bCs/>
        </w:rPr>
        <w:t>int</w:t>
      </w:r>
      <w:proofErr w:type="spellEnd"/>
      <w:r w:rsidRPr="00955742">
        <w:rPr>
          <w:b/>
          <w:bCs/>
        </w:rPr>
        <w:t xml:space="preserve"> </w:t>
      </w:r>
      <w:r w:rsidRPr="00955742">
        <w:t>delay){</w:t>
      </w:r>
      <w:r w:rsidRPr="00955742">
        <w:br/>
        <w:t xml:space="preserve">    </w:t>
      </w:r>
      <w:proofErr w:type="spellStart"/>
      <w:r w:rsidRPr="00955742">
        <w:t>kkfile</w:t>
      </w:r>
      <w:proofErr w:type="spellEnd"/>
      <w:r w:rsidRPr="00955742">
        <w:t xml:space="preserve"> </w:t>
      </w:r>
      <w:proofErr w:type="spellStart"/>
      <w:r w:rsidRPr="00955742">
        <w:t>rkey</w:t>
      </w:r>
      <w:proofErr w:type="spellEnd"/>
      <w:r w:rsidRPr="00955742">
        <w:t xml:space="preserve"> = </w:t>
      </w:r>
      <w:r w:rsidRPr="00955742">
        <w:rPr>
          <w:b/>
          <w:bCs/>
        </w:rPr>
        <w:t xml:space="preserve">new </w:t>
      </w:r>
      <w:proofErr w:type="spellStart"/>
      <w:r w:rsidRPr="00955742">
        <w:t>kkfile</w:t>
      </w:r>
      <w:proofErr w:type="spellEnd"/>
      <w:r w:rsidRPr="00955742">
        <w:t>();</w:t>
      </w:r>
      <w:r w:rsidRPr="00955742">
        <w:br/>
      </w:r>
      <w:r w:rsidRPr="00955742">
        <w:br/>
        <w:t xml:space="preserve">    </w:t>
      </w:r>
      <w:r w:rsidRPr="00955742">
        <w:rPr>
          <w:b/>
          <w:bCs/>
        </w:rPr>
        <w:t>if</w:t>
      </w:r>
      <w:r w:rsidRPr="00955742">
        <w:t>(index &lt; 0 || index &gt; 0xFE) index = 0;</w:t>
      </w:r>
      <w:r w:rsidRPr="00955742">
        <w:br/>
        <w:t xml:space="preserve">    </w:t>
      </w:r>
      <w:r w:rsidRPr="00955742">
        <w:rPr>
          <w:b/>
          <w:bCs/>
        </w:rPr>
        <w:t>if</w:t>
      </w:r>
      <w:r w:rsidRPr="00955742">
        <w:t>(</w:t>
      </w:r>
      <w:proofErr w:type="spellStart"/>
      <w:r w:rsidRPr="00955742">
        <w:rPr>
          <w:b/>
          <w:bCs/>
        </w:rPr>
        <w:t>ident</w:t>
      </w:r>
      <w:proofErr w:type="spellEnd"/>
      <w:r w:rsidRPr="00955742">
        <w:rPr>
          <w:b/>
          <w:bCs/>
        </w:rPr>
        <w:t xml:space="preserve"> </w:t>
      </w:r>
      <w:r w:rsidRPr="00955742">
        <w:t xml:space="preserve">&lt; 0 || </w:t>
      </w:r>
      <w:proofErr w:type="spellStart"/>
      <w:r w:rsidRPr="00955742">
        <w:rPr>
          <w:b/>
          <w:bCs/>
        </w:rPr>
        <w:t>ident</w:t>
      </w:r>
      <w:proofErr w:type="spellEnd"/>
      <w:r w:rsidRPr="00955742">
        <w:rPr>
          <w:b/>
          <w:bCs/>
        </w:rPr>
        <w:t xml:space="preserve"> </w:t>
      </w:r>
      <w:r w:rsidRPr="00955742">
        <w:t xml:space="preserve">&gt; 0xFE) </w:t>
      </w:r>
      <w:proofErr w:type="spellStart"/>
      <w:r w:rsidRPr="00955742">
        <w:rPr>
          <w:b/>
          <w:bCs/>
        </w:rPr>
        <w:t>ident</w:t>
      </w:r>
      <w:proofErr w:type="spellEnd"/>
      <w:r w:rsidRPr="00955742">
        <w:rPr>
          <w:b/>
          <w:bCs/>
        </w:rPr>
        <w:t xml:space="preserve"> </w:t>
      </w:r>
      <w:r w:rsidRPr="00955742">
        <w:t>= 0;</w:t>
      </w:r>
      <w:r w:rsidRPr="00955742">
        <w:br/>
        <w:t xml:space="preserve">    </w:t>
      </w:r>
      <w:r w:rsidRPr="00955742">
        <w:rPr>
          <w:b/>
          <w:bCs/>
        </w:rPr>
        <w:t>if</w:t>
      </w:r>
      <w:r w:rsidRPr="00955742">
        <w:t>(delay &lt; 0 || delay &gt; 0xFE) delay = 0;</w:t>
      </w:r>
      <w:r w:rsidRPr="00955742">
        <w:br/>
        <w:t xml:space="preserve">    String </w:t>
      </w:r>
      <w:proofErr w:type="spellStart"/>
      <w:r w:rsidRPr="00955742">
        <w:t>cmd</w:t>
      </w:r>
      <w:proofErr w:type="spellEnd"/>
      <w:r w:rsidRPr="00955742">
        <w:t xml:space="preserve"> = </w:t>
      </w:r>
      <w:proofErr w:type="spellStart"/>
      <w:r w:rsidRPr="00955742">
        <w:t>String.format</w:t>
      </w:r>
      <w:proofErr w:type="spellEnd"/>
      <w:r w:rsidRPr="00955742">
        <w:t>(</w:t>
      </w:r>
      <w:r w:rsidRPr="00955742">
        <w:rPr>
          <w:b/>
          <w:bCs/>
        </w:rPr>
        <w:t>"FB%02X2503%02X01%02X00FE"</w:t>
      </w:r>
      <w:r w:rsidRPr="00955742">
        <w:t>,</w:t>
      </w:r>
      <w:r w:rsidRPr="00955742">
        <w:rPr>
          <w:b/>
          <w:bCs/>
        </w:rPr>
        <w:t>ident</w:t>
      </w:r>
      <w:r w:rsidRPr="00955742">
        <w:t>,index,delay);</w:t>
      </w:r>
      <w:r w:rsidRPr="00955742">
        <w:br/>
        <w:t xml:space="preserve">    </w:t>
      </w:r>
      <w:proofErr w:type="spellStart"/>
      <w:r w:rsidRPr="00955742">
        <w:rPr>
          <w:b/>
          <w:bCs/>
        </w:rPr>
        <w:t>int</w:t>
      </w:r>
      <w:proofErr w:type="spellEnd"/>
      <w:r w:rsidRPr="00955742">
        <w:rPr>
          <w:b/>
          <w:bCs/>
        </w:rPr>
        <w:t xml:space="preserve"> </w:t>
      </w:r>
      <w:r w:rsidRPr="00955742">
        <w:t xml:space="preserve">r = </w:t>
      </w:r>
      <w:proofErr w:type="spellStart"/>
      <w:r w:rsidRPr="00955742">
        <w:t>rkey.writeHex</w:t>
      </w:r>
      <w:proofErr w:type="spellEnd"/>
      <w:r w:rsidRPr="00955742">
        <w:t>(</w:t>
      </w:r>
      <w:proofErr w:type="spellStart"/>
      <w:r w:rsidRPr="00955742">
        <w:rPr>
          <w:b/>
          <w:bCs/>
        </w:rPr>
        <w:t>rkeyDev</w:t>
      </w:r>
      <w:r w:rsidRPr="00955742">
        <w:t>,cmd</w:t>
      </w:r>
      <w:proofErr w:type="spellEnd"/>
      <w:r w:rsidRPr="00955742">
        <w:t>);</w:t>
      </w:r>
      <w:r w:rsidRPr="00955742">
        <w:br/>
        <w:t xml:space="preserve">    </w:t>
      </w:r>
      <w:r w:rsidRPr="00955742">
        <w:rPr>
          <w:b/>
          <w:bCs/>
        </w:rPr>
        <w:t xml:space="preserve">return </w:t>
      </w:r>
      <w:r w:rsidRPr="00955742">
        <w:t>r &gt; 0?1:0;</w:t>
      </w:r>
      <w:r w:rsidRPr="00955742">
        <w:br/>
        <w:t>}</w:t>
      </w:r>
      <w:r w:rsidRPr="00955742">
        <w:br/>
      </w:r>
      <w:r w:rsidRPr="00955742">
        <w:rPr>
          <w:b/>
          <w:bCs/>
        </w:rPr>
        <w:t xml:space="preserve">public </w:t>
      </w:r>
      <w:proofErr w:type="spellStart"/>
      <w:r w:rsidRPr="00955742">
        <w:rPr>
          <w:b/>
          <w:bCs/>
        </w:rPr>
        <w:t>int</w:t>
      </w:r>
      <w:proofErr w:type="spellEnd"/>
      <w:r w:rsidRPr="00955742">
        <w:rPr>
          <w:b/>
          <w:bCs/>
        </w:rPr>
        <w:t xml:space="preserve"> </w:t>
      </w:r>
      <w:proofErr w:type="spellStart"/>
      <w:proofErr w:type="gramStart"/>
      <w:r w:rsidRPr="00955742">
        <w:t>closeDoor</w:t>
      </w:r>
      <w:proofErr w:type="spellEnd"/>
      <w:r w:rsidRPr="00955742">
        <w:t>(</w:t>
      </w:r>
      <w:proofErr w:type="spellStart"/>
      <w:proofErr w:type="gramEnd"/>
      <w:r w:rsidRPr="00955742">
        <w:rPr>
          <w:b/>
          <w:bCs/>
        </w:rPr>
        <w:t>int</w:t>
      </w:r>
      <w:proofErr w:type="spellEnd"/>
      <w:r w:rsidRPr="00955742">
        <w:rPr>
          <w:b/>
          <w:bCs/>
        </w:rPr>
        <w:t xml:space="preserve"> </w:t>
      </w:r>
      <w:r w:rsidRPr="00955742">
        <w:t>index){</w:t>
      </w:r>
      <w:r w:rsidRPr="00955742">
        <w:br/>
        <w:t xml:space="preserve">    </w:t>
      </w:r>
      <w:proofErr w:type="spellStart"/>
      <w:r w:rsidRPr="00955742">
        <w:t>kkfile</w:t>
      </w:r>
      <w:proofErr w:type="spellEnd"/>
      <w:r w:rsidRPr="00955742">
        <w:t xml:space="preserve"> </w:t>
      </w:r>
      <w:proofErr w:type="spellStart"/>
      <w:r w:rsidRPr="00955742">
        <w:t>rkey</w:t>
      </w:r>
      <w:proofErr w:type="spellEnd"/>
      <w:r w:rsidRPr="00955742">
        <w:t xml:space="preserve"> = </w:t>
      </w:r>
      <w:r w:rsidRPr="00955742">
        <w:rPr>
          <w:b/>
          <w:bCs/>
        </w:rPr>
        <w:t xml:space="preserve">new </w:t>
      </w:r>
      <w:proofErr w:type="spellStart"/>
      <w:r w:rsidRPr="00955742">
        <w:t>kkfile</w:t>
      </w:r>
      <w:proofErr w:type="spellEnd"/>
      <w:r w:rsidRPr="00955742">
        <w:t>();</w:t>
      </w:r>
      <w:r w:rsidRPr="00955742">
        <w:br/>
      </w:r>
      <w:r w:rsidRPr="00955742">
        <w:br/>
        <w:t xml:space="preserve">    </w:t>
      </w:r>
      <w:r w:rsidRPr="00955742">
        <w:rPr>
          <w:b/>
          <w:bCs/>
        </w:rPr>
        <w:t>if</w:t>
      </w:r>
      <w:r w:rsidRPr="00955742">
        <w:t>(index &lt; 0 || index &gt; 0xFE) index = 0;</w:t>
      </w:r>
      <w:r w:rsidRPr="00955742">
        <w:br/>
      </w:r>
      <w:r w:rsidRPr="00955742">
        <w:lastRenderedPageBreak/>
        <w:t xml:space="preserve">    </w:t>
      </w:r>
      <w:r w:rsidRPr="00955742">
        <w:rPr>
          <w:b/>
          <w:bCs/>
        </w:rPr>
        <w:t>if</w:t>
      </w:r>
      <w:r w:rsidRPr="00955742">
        <w:t>(</w:t>
      </w:r>
      <w:proofErr w:type="spellStart"/>
      <w:r w:rsidRPr="00955742">
        <w:rPr>
          <w:b/>
          <w:bCs/>
        </w:rPr>
        <w:t>ident</w:t>
      </w:r>
      <w:proofErr w:type="spellEnd"/>
      <w:r w:rsidRPr="00955742">
        <w:rPr>
          <w:b/>
          <w:bCs/>
        </w:rPr>
        <w:t xml:space="preserve"> </w:t>
      </w:r>
      <w:r w:rsidRPr="00955742">
        <w:t xml:space="preserve">&lt; 0 || </w:t>
      </w:r>
      <w:proofErr w:type="spellStart"/>
      <w:r w:rsidRPr="00955742">
        <w:rPr>
          <w:b/>
          <w:bCs/>
        </w:rPr>
        <w:t>ident</w:t>
      </w:r>
      <w:proofErr w:type="spellEnd"/>
      <w:r w:rsidRPr="00955742">
        <w:rPr>
          <w:b/>
          <w:bCs/>
        </w:rPr>
        <w:t xml:space="preserve"> </w:t>
      </w:r>
      <w:r w:rsidRPr="00955742">
        <w:t xml:space="preserve">&gt; 0xFE) </w:t>
      </w:r>
      <w:proofErr w:type="spellStart"/>
      <w:r w:rsidRPr="00955742">
        <w:rPr>
          <w:b/>
          <w:bCs/>
        </w:rPr>
        <w:t>ident</w:t>
      </w:r>
      <w:proofErr w:type="spellEnd"/>
      <w:r w:rsidRPr="00955742">
        <w:rPr>
          <w:b/>
          <w:bCs/>
        </w:rPr>
        <w:t xml:space="preserve"> </w:t>
      </w:r>
      <w:r w:rsidRPr="00955742">
        <w:t>= 0;</w:t>
      </w:r>
      <w:r w:rsidRPr="00955742">
        <w:br/>
        <w:t xml:space="preserve">    String </w:t>
      </w:r>
      <w:proofErr w:type="spellStart"/>
      <w:r w:rsidRPr="00955742">
        <w:t>cmd</w:t>
      </w:r>
      <w:proofErr w:type="spellEnd"/>
      <w:r w:rsidRPr="00955742">
        <w:t xml:space="preserve"> = </w:t>
      </w:r>
      <w:proofErr w:type="spellStart"/>
      <w:r w:rsidRPr="00955742">
        <w:t>String.format</w:t>
      </w:r>
      <w:proofErr w:type="spellEnd"/>
      <w:r w:rsidRPr="00955742">
        <w:t>(</w:t>
      </w:r>
      <w:r w:rsidRPr="00955742">
        <w:rPr>
          <w:b/>
          <w:bCs/>
        </w:rPr>
        <w:t>"FB%02X2503%02X000000FE"</w:t>
      </w:r>
      <w:r w:rsidRPr="00955742">
        <w:t>,</w:t>
      </w:r>
      <w:r w:rsidRPr="00955742">
        <w:rPr>
          <w:b/>
          <w:bCs/>
        </w:rPr>
        <w:t>ident</w:t>
      </w:r>
      <w:r w:rsidRPr="00955742">
        <w:t>,index);</w:t>
      </w:r>
      <w:r w:rsidRPr="00955742">
        <w:br/>
        <w:t xml:space="preserve">    </w:t>
      </w:r>
      <w:proofErr w:type="spellStart"/>
      <w:r w:rsidRPr="00955742">
        <w:rPr>
          <w:b/>
          <w:bCs/>
        </w:rPr>
        <w:t>int</w:t>
      </w:r>
      <w:proofErr w:type="spellEnd"/>
      <w:r w:rsidRPr="00955742">
        <w:rPr>
          <w:b/>
          <w:bCs/>
        </w:rPr>
        <w:t xml:space="preserve"> </w:t>
      </w:r>
      <w:r w:rsidRPr="00955742">
        <w:t xml:space="preserve">r = </w:t>
      </w:r>
      <w:proofErr w:type="spellStart"/>
      <w:r w:rsidRPr="00955742">
        <w:t>rkey.writeHex</w:t>
      </w:r>
      <w:proofErr w:type="spellEnd"/>
      <w:r w:rsidRPr="00955742">
        <w:t>(</w:t>
      </w:r>
      <w:proofErr w:type="spellStart"/>
      <w:r w:rsidRPr="00955742">
        <w:rPr>
          <w:b/>
          <w:bCs/>
        </w:rPr>
        <w:t>rkeyDev</w:t>
      </w:r>
      <w:r w:rsidRPr="00955742">
        <w:t>,cmd</w:t>
      </w:r>
      <w:proofErr w:type="spellEnd"/>
      <w:r w:rsidRPr="00955742">
        <w:t>);</w:t>
      </w:r>
      <w:r w:rsidRPr="00955742">
        <w:br/>
        <w:t xml:space="preserve">    </w:t>
      </w:r>
      <w:r w:rsidRPr="00955742">
        <w:rPr>
          <w:b/>
          <w:bCs/>
        </w:rPr>
        <w:t xml:space="preserve">return </w:t>
      </w:r>
      <w:r w:rsidRPr="00955742">
        <w:t>r &gt; 0 ? 1:0;</w:t>
      </w:r>
      <w:r w:rsidRPr="00955742">
        <w:br/>
        <w:t>}</w:t>
      </w:r>
    </w:p>
    <w:p w14:paraId="0B06FE09" w14:textId="7835370A" w:rsidR="00DB78B1" w:rsidRDefault="00DF2050" w:rsidP="00477CAC">
      <w:pPr>
        <w:spacing w:line="360" w:lineRule="auto"/>
        <w:ind w:firstLineChars="200" w:firstLine="480"/>
      </w:pPr>
      <w:r>
        <w:rPr>
          <w:rFonts w:hint="eastAsia"/>
        </w:rPr>
        <w:t>请记得使用下面代码设置读写权限，一般把下面的代码放到程序的启动代码里：</w:t>
      </w:r>
    </w:p>
    <w:p w14:paraId="0C9F16C9" w14:textId="77777777" w:rsidR="00DF2050" w:rsidRDefault="00DF2050" w:rsidP="008C78CD">
      <w:pPr>
        <w:pStyle w:val="affffffffffc"/>
        <w:shd w:val="clear" w:color="auto" w:fill="E6E6E6"/>
        <w:ind w:firstLine="420"/>
      </w:pPr>
      <w:proofErr w:type="spellStart"/>
      <w:proofErr w:type="gramStart"/>
      <w:r w:rsidRPr="00DF2050">
        <w:t>kkaexparams.runShellCommand</w:t>
      </w:r>
      <w:proofErr w:type="spellEnd"/>
      <w:proofErr w:type="gramEnd"/>
      <w:r w:rsidRPr="00DF2050">
        <w:t>("</w:t>
      </w:r>
      <w:proofErr w:type="spellStart"/>
      <w:r w:rsidRPr="00DF2050">
        <w:t>chmod</w:t>
      </w:r>
      <w:proofErr w:type="spellEnd"/>
      <w:r w:rsidRPr="00DF2050">
        <w:t xml:space="preserve"> 0666 /</w:t>
      </w:r>
      <w:proofErr w:type="spellStart"/>
      <w:r w:rsidRPr="00DF2050">
        <w:t>dev</w:t>
      </w:r>
      <w:proofErr w:type="spellEnd"/>
      <w:r w:rsidRPr="00DF2050">
        <w:t>/</w:t>
      </w:r>
      <w:proofErr w:type="spellStart"/>
      <w:r w:rsidRPr="00DF2050">
        <w:t>rkey</w:t>
      </w:r>
      <w:proofErr w:type="spellEnd"/>
      <w:r w:rsidRPr="00DF2050">
        <w:t>");</w:t>
      </w:r>
    </w:p>
    <w:p w14:paraId="785FE0C2" w14:textId="77777777" w:rsidR="009B4AD2" w:rsidRPr="00DF2050" w:rsidRDefault="009B4AD2" w:rsidP="00695B33">
      <w:pPr>
        <w:pStyle w:val="affffffffffc"/>
        <w:shd w:val="clear" w:color="auto" w:fill="E6E6E6"/>
      </w:pPr>
    </w:p>
    <w:p w14:paraId="4A6D38D5" w14:textId="77777777" w:rsidR="00DF2050" w:rsidRPr="00DB78B1" w:rsidRDefault="00DF2050" w:rsidP="00477CAC">
      <w:pPr>
        <w:spacing w:line="360" w:lineRule="auto"/>
        <w:ind w:firstLineChars="200" w:firstLine="480"/>
      </w:pPr>
    </w:p>
    <w:p w14:paraId="6F3CA93E" w14:textId="0D47F465" w:rsidR="00747113" w:rsidRDefault="00747113" w:rsidP="00747113">
      <w:pPr>
        <w:pStyle w:val="20"/>
        <w:ind w:firstLine="519"/>
      </w:pPr>
      <w:r>
        <w:rPr>
          <w:rFonts w:hint="eastAsia"/>
        </w:rPr>
        <w:t>获取门状态</w:t>
      </w:r>
    </w:p>
    <w:p w14:paraId="264C4C74" w14:textId="7DE59368" w:rsidR="00DB78B1" w:rsidRDefault="00CD34F5" w:rsidP="00DB78B1">
      <w:pPr>
        <w:spacing w:line="360" w:lineRule="auto"/>
        <w:ind w:firstLineChars="200" w:firstLine="480"/>
      </w:pPr>
      <w:r>
        <w:rPr>
          <w:rFonts w:hint="eastAsia"/>
        </w:rPr>
        <w:t>获取开门状态</w:t>
      </w:r>
      <w:r w:rsidR="00C95E20">
        <w:rPr>
          <w:rFonts w:hint="eastAsia"/>
        </w:rPr>
        <w:t>是通过监听广播来实现的</w:t>
      </w:r>
      <w:r w:rsidR="00695B33">
        <w:rPr>
          <w:rFonts w:hint="eastAsia"/>
        </w:rPr>
        <w:t>，启动代码里添加</w:t>
      </w:r>
    </w:p>
    <w:p w14:paraId="25C4D541" w14:textId="0B2A675E" w:rsidR="00695B33" w:rsidRDefault="00695B33" w:rsidP="00695B33">
      <w:pPr>
        <w:pStyle w:val="affffffffffc"/>
        <w:shd w:val="clear" w:color="auto" w:fill="E6E6E6"/>
      </w:pPr>
      <w:r w:rsidRPr="00695B33">
        <w:t xml:space="preserve">       </w:t>
      </w:r>
      <w:proofErr w:type="spellStart"/>
      <w:proofErr w:type="gramStart"/>
      <w:r w:rsidRPr="00695B33">
        <w:rPr>
          <w:b/>
          <w:bCs/>
        </w:rPr>
        <w:t>mReceiver</w:t>
      </w:r>
      <w:proofErr w:type="spellEnd"/>
      <w:proofErr w:type="gramEnd"/>
      <w:r w:rsidRPr="00695B33">
        <w:rPr>
          <w:b/>
          <w:bCs/>
        </w:rPr>
        <w:t xml:space="preserve"> </w:t>
      </w:r>
      <w:r w:rsidRPr="00695B33">
        <w:t xml:space="preserve">= </w:t>
      </w:r>
      <w:r w:rsidRPr="00695B33">
        <w:rPr>
          <w:b/>
          <w:bCs/>
        </w:rPr>
        <w:t xml:space="preserve">new </w:t>
      </w:r>
      <w:proofErr w:type="spellStart"/>
      <w:r w:rsidRPr="00695B33">
        <w:t>NotifyReceiver</w:t>
      </w:r>
      <w:proofErr w:type="spellEnd"/>
      <w:r w:rsidRPr="00695B33">
        <w:t>();</w:t>
      </w:r>
      <w:r w:rsidRPr="00695B33">
        <w:br/>
        <w:t xml:space="preserve">        </w:t>
      </w:r>
      <w:proofErr w:type="spellStart"/>
      <w:r w:rsidRPr="00695B33">
        <w:t>IntentFilter</w:t>
      </w:r>
      <w:proofErr w:type="spellEnd"/>
      <w:r w:rsidRPr="00695B33">
        <w:t xml:space="preserve"> filter = </w:t>
      </w:r>
      <w:r w:rsidRPr="00695B33">
        <w:rPr>
          <w:b/>
          <w:bCs/>
        </w:rPr>
        <w:t xml:space="preserve">new </w:t>
      </w:r>
      <w:proofErr w:type="spellStart"/>
      <w:r w:rsidRPr="00695B33">
        <w:t>IntentFilter</w:t>
      </w:r>
      <w:proofErr w:type="spellEnd"/>
      <w:r w:rsidRPr="00695B33">
        <w:t>();</w:t>
      </w:r>
      <w:r w:rsidRPr="00695B33">
        <w:br/>
        <w:t xml:space="preserve">        </w:t>
      </w:r>
      <w:proofErr w:type="spellStart"/>
      <w:r w:rsidRPr="00695B33">
        <w:t>filter.addAction</w:t>
      </w:r>
      <w:proofErr w:type="spellEnd"/>
      <w:r w:rsidRPr="00695B33">
        <w:t>(</w:t>
      </w:r>
      <w:r w:rsidRPr="009B4AD2">
        <w:rPr>
          <w:b/>
          <w:bCs/>
        </w:rPr>
        <w:t>"</w:t>
      </w:r>
      <w:proofErr w:type="spellStart"/>
      <w:r w:rsidRPr="009B4AD2">
        <w:rPr>
          <w:b/>
          <w:bCs/>
        </w:rPr>
        <w:t>com.android.action.doorsensor</w:t>
      </w:r>
      <w:proofErr w:type="spellEnd"/>
      <w:r w:rsidRPr="009B4AD2">
        <w:rPr>
          <w:b/>
          <w:bCs/>
        </w:rPr>
        <w:t>"</w:t>
      </w:r>
      <w:r w:rsidRPr="00695B33">
        <w:t>);</w:t>
      </w:r>
      <w:r w:rsidRPr="00695B33">
        <w:br/>
        <w:t xml:space="preserve">        </w:t>
      </w:r>
      <w:r>
        <w:t>……</w:t>
      </w:r>
      <w:r w:rsidRPr="00695B33">
        <w:br/>
        <w:t xml:space="preserve">        </w:t>
      </w:r>
      <w:proofErr w:type="spellStart"/>
      <w:r w:rsidRPr="00695B33">
        <w:t>registerReceiver</w:t>
      </w:r>
      <w:proofErr w:type="spellEnd"/>
      <w:r w:rsidRPr="00695B33">
        <w:t>(</w:t>
      </w:r>
      <w:proofErr w:type="spellStart"/>
      <w:r w:rsidRPr="00695B33">
        <w:rPr>
          <w:b/>
          <w:bCs/>
        </w:rPr>
        <w:t>mReceiver</w:t>
      </w:r>
      <w:proofErr w:type="spellEnd"/>
      <w:r>
        <w:t>, filter);</w:t>
      </w:r>
    </w:p>
    <w:p w14:paraId="0B35EB45" w14:textId="7891ABFE" w:rsidR="00695B33" w:rsidRDefault="00806965" w:rsidP="00DB78B1">
      <w:pPr>
        <w:spacing w:line="360" w:lineRule="auto"/>
        <w:ind w:firstLineChars="200" w:firstLine="480"/>
      </w:pPr>
      <w:r>
        <w:rPr>
          <w:rFonts w:hint="eastAsia"/>
        </w:rPr>
        <w:t>接收代码如下：</w:t>
      </w:r>
    </w:p>
    <w:p w14:paraId="490B2A07" w14:textId="771E8A3D" w:rsidR="00016CF9" w:rsidRDefault="00016CF9" w:rsidP="00A71283">
      <w:pPr>
        <w:pStyle w:val="affffffffffc"/>
        <w:shd w:val="clear" w:color="auto" w:fill="E6E6E6"/>
        <w:ind w:firstLine="420"/>
      </w:pPr>
      <w:r w:rsidRPr="00A71283">
        <w:t xml:space="preserve">if </w:t>
      </w:r>
      <w:r w:rsidRPr="00016CF9">
        <w:t>(</w:t>
      </w:r>
      <w:proofErr w:type="spellStart"/>
      <w:r w:rsidRPr="00016CF9">
        <w:t>intent.getAction</w:t>
      </w:r>
      <w:proofErr w:type="spellEnd"/>
      <w:r w:rsidRPr="00016CF9">
        <w:t>().equals(</w:t>
      </w:r>
      <w:proofErr w:type="spellStart"/>
      <w:r w:rsidRPr="00A71283">
        <w:t>mDoorSensorAction</w:t>
      </w:r>
      <w:proofErr w:type="spellEnd"/>
      <w:r>
        <w:t>)){</w:t>
      </w:r>
      <w:r>
        <w:br/>
        <w:t xml:space="preserve">       </w:t>
      </w:r>
      <w:r w:rsidRPr="00016CF9">
        <w:t xml:space="preserve">String </w:t>
      </w:r>
      <w:proofErr w:type="spellStart"/>
      <w:r w:rsidRPr="00016CF9">
        <w:t>doorsensor</w:t>
      </w:r>
      <w:proofErr w:type="spellEnd"/>
      <w:r w:rsidRPr="00016CF9">
        <w:t xml:space="preserve"> = </w:t>
      </w:r>
      <w:proofErr w:type="spellStart"/>
      <w:r w:rsidRPr="00016CF9">
        <w:t>intent.getStringExtra</w:t>
      </w:r>
      <w:proofErr w:type="spellEnd"/>
      <w:r w:rsidRPr="00016CF9">
        <w:t>(</w:t>
      </w:r>
      <w:r w:rsidRPr="00A71283">
        <w:t>"</w:t>
      </w:r>
      <w:proofErr w:type="spellStart"/>
      <w:r w:rsidRPr="00A71283">
        <w:t>doorsensor</w:t>
      </w:r>
      <w:proofErr w:type="spellEnd"/>
      <w:r w:rsidRPr="00A71283">
        <w:t>"</w:t>
      </w:r>
      <w:r w:rsidRPr="00016CF9">
        <w:t>);</w:t>
      </w:r>
      <w:r w:rsidR="00A91DEC">
        <w:rPr>
          <w:rFonts w:hint="eastAsia"/>
        </w:rPr>
        <w:t xml:space="preserve">  //</w:t>
      </w:r>
      <w:r w:rsidR="00A91DEC">
        <w:rPr>
          <w:rFonts w:hint="eastAsia"/>
        </w:rPr>
        <w:t>获取广播消息内容</w:t>
      </w:r>
      <w:r w:rsidRPr="00016CF9">
        <w:br/>
        <w:t xml:space="preserve">       </w:t>
      </w:r>
      <w:proofErr w:type="spellStart"/>
      <w:r w:rsidRPr="00016CF9">
        <w:t>UEventMap</w:t>
      </w:r>
      <w:proofErr w:type="spellEnd"/>
      <w:r w:rsidRPr="00016CF9">
        <w:t xml:space="preserve"> </w:t>
      </w:r>
      <w:proofErr w:type="spellStart"/>
      <w:r w:rsidRPr="00016CF9">
        <w:t>mds</w:t>
      </w:r>
      <w:proofErr w:type="spellEnd"/>
      <w:r w:rsidRPr="00016CF9">
        <w:t xml:space="preserve"> = </w:t>
      </w:r>
      <w:r w:rsidRPr="00A71283">
        <w:t xml:space="preserve">new </w:t>
      </w:r>
      <w:proofErr w:type="spellStart"/>
      <w:r w:rsidRPr="00016CF9">
        <w:t>UEventMap</w:t>
      </w:r>
      <w:proofErr w:type="spellEnd"/>
      <w:r w:rsidRPr="00016CF9">
        <w:t>(</w:t>
      </w:r>
      <w:proofErr w:type="spellStart"/>
      <w:r w:rsidRPr="00016CF9">
        <w:t>doorsensor</w:t>
      </w:r>
      <w:proofErr w:type="spellEnd"/>
      <w:r w:rsidRPr="00016CF9">
        <w:t>);</w:t>
      </w:r>
      <w:r w:rsidRPr="00016CF9">
        <w:br/>
      </w:r>
    </w:p>
    <w:p w14:paraId="714FF153" w14:textId="77777777" w:rsidR="00C272A2" w:rsidRDefault="00016CF9" w:rsidP="00A71283">
      <w:pPr>
        <w:pStyle w:val="affffffffffc"/>
        <w:shd w:val="clear" w:color="auto" w:fill="E6E6E6"/>
        <w:ind w:firstLine="420"/>
      </w:pPr>
      <w:r w:rsidRPr="00A71283">
        <w:rPr>
          <w:rFonts w:hint="eastAsia"/>
        </w:rPr>
        <w:t xml:space="preserve">   </w:t>
      </w:r>
      <w:r w:rsidRPr="00016CF9">
        <w:t xml:space="preserve">Intent </w:t>
      </w:r>
      <w:proofErr w:type="spellStart"/>
      <w:r w:rsidRPr="00016CF9">
        <w:t>ds_intent</w:t>
      </w:r>
      <w:proofErr w:type="spellEnd"/>
      <w:r w:rsidRPr="00016CF9">
        <w:t xml:space="preserve"> = new </w:t>
      </w:r>
      <w:proofErr w:type="gramStart"/>
      <w:r w:rsidRPr="00016CF9">
        <w:t>Intent(</w:t>
      </w:r>
      <w:proofErr w:type="gramEnd"/>
      <w:r w:rsidRPr="00016CF9">
        <w:t>);</w:t>
      </w:r>
      <w:r w:rsidRPr="00016CF9">
        <w:br/>
      </w:r>
      <w:r>
        <w:t xml:space="preserve">   </w:t>
      </w:r>
      <w:r>
        <w:rPr>
          <w:rFonts w:hint="eastAsia"/>
        </w:rPr>
        <w:t xml:space="preserve">    </w:t>
      </w:r>
      <w:proofErr w:type="spellStart"/>
      <w:r w:rsidRPr="00016CF9">
        <w:t>ds_intent.setAction</w:t>
      </w:r>
      <w:proofErr w:type="spellEnd"/>
      <w:r w:rsidRPr="00016CF9">
        <w:t>(</w:t>
      </w:r>
      <w:proofErr w:type="spellStart"/>
      <w:r w:rsidRPr="00016CF9">
        <w:t>DoorLock.DoorLockStatusChange</w:t>
      </w:r>
      <w:proofErr w:type="spellEnd"/>
      <w:r>
        <w:t>);</w:t>
      </w:r>
      <w:r>
        <w:br/>
        <w:t xml:space="preserve">   </w:t>
      </w:r>
      <w:r>
        <w:rPr>
          <w:rFonts w:hint="eastAsia"/>
        </w:rPr>
        <w:t xml:space="preserve">    </w:t>
      </w:r>
      <w:proofErr w:type="spellStart"/>
      <w:r w:rsidRPr="00016CF9">
        <w:t>ds_intent.putExtra</w:t>
      </w:r>
      <w:proofErr w:type="spellEnd"/>
      <w:r w:rsidRPr="00016CF9">
        <w:t>("</w:t>
      </w:r>
      <w:proofErr w:type="spellStart"/>
      <w:r w:rsidRPr="00016CF9">
        <w:t>doorsensor</w:t>
      </w:r>
      <w:proofErr w:type="spellEnd"/>
      <w:r w:rsidRPr="00016CF9">
        <w:t>",</w:t>
      </w:r>
      <w:proofErr w:type="spellStart"/>
      <w:r w:rsidRPr="00016CF9">
        <w:t>mds.get</w:t>
      </w:r>
      <w:proofErr w:type="spellEnd"/>
      <w:r w:rsidRPr="00016CF9">
        <w:t>("</w:t>
      </w:r>
      <w:proofErr w:type="spellStart"/>
      <w:r w:rsidRPr="00016CF9">
        <w:t>doorsensor</w:t>
      </w:r>
      <w:proofErr w:type="spellEnd"/>
      <w:r w:rsidRPr="00016CF9">
        <w:t>"</w:t>
      </w:r>
      <w:r>
        <w:t>));</w:t>
      </w:r>
    </w:p>
    <w:p w14:paraId="7E790C39" w14:textId="76B70354" w:rsidR="00C272A2" w:rsidRPr="00C272A2" w:rsidRDefault="00C272A2" w:rsidP="00C272A2">
      <w:pPr>
        <w:pStyle w:val="affffffffffc"/>
        <w:shd w:val="clear" w:color="auto" w:fill="E6E6E6"/>
        <w:rPr>
          <w:i/>
          <w:iCs/>
        </w:rPr>
      </w:pPr>
      <w:r w:rsidRPr="00C272A2">
        <w:rPr>
          <w:rFonts w:hint="eastAsia"/>
          <w:i/>
          <w:iCs/>
        </w:rPr>
        <w:t xml:space="preserve">   </w:t>
      </w:r>
      <w:r>
        <w:rPr>
          <w:rFonts w:hint="eastAsia"/>
          <w:i/>
          <w:iCs/>
        </w:rPr>
        <w:t xml:space="preserve">   </w:t>
      </w:r>
      <w:r w:rsidRPr="00C272A2">
        <w:rPr>
          <w:rFonts w:hint="eastAsia"/>
          <w:i/>
          <w:iCs/>
        </w:rPr>
        <w:t xml:space="preserve"> /**</w:t>
      </w:r>
    </w:p>
    <w:p w14:paraId="42FAEF40" w14:textId="6607A5A0" w:rsidR="00C272A2" w:rsidRPr="00C272A2" w:rsidRDefault="00C272A2" w:rsidP="00C272A2">
      <w:pPr>
        <w:pStyle w:val="affffffffffc"/>
        <w:shd w:val="clear" w:color="auto" w:fill="E6E6E6"/>
        <w:rPr>
          <w:i/>
          <w:iCs/>
        </w:rPr>
      </w:pPr>
      <w:r>
        <w:rPr>
          <w:rFonts w:hint="eastAsia"/>
          <w:i/>
          <w:iCs/>
        </w:rPr>
        <w:t xml:space="preserve">        * </w:t>
      </w:r>
      <w:proofErr w:type="spellStart"/>
      <w:r w:rsidRPr="00C272A2">
        <w:rPr>
          <w:rFonts w:hint="eastAsia"/>
          <w:i/>
          <w:iCs/>
        </w:rPr>
        <w:t>doorsensor</w:t>
      </w:r>
      <w:proofErr w:type="spellEnd"/>
      <w:r w:rsidRPr="00C272A2">
        <w:rPr>
          <w:rFonts w:hint="eastAsia"/>
          <w:i/>
          <w:iCs/>
        </w:rPr>
        <w:t>的格式为</w:t>
      </w:r>
      <w:r w:rsidRPr="00C272A2">
        <w:rPr>
          <w:rFonts w:hint="eastAsia"/>
          <w:i/>
          <w:iCs/>
        </w:rPr>
        <w:t>0xXXYY</w:t>
      </w:r>
    </w:p>
    <w:p w14:paraId="5AB9B849" w14:textId="42EF835D" w:rsidR="00C272A2" w:rsidRDefault="00C272A2" w:rsidP="00C272A2">
      <w:pPr>
        <w:pStyle w:val="affffffffffc"/>
        <w:shd w:val="clear" w:color="auto" w:fill="E6E6E6"/>
        <w:rPr>
          <w:i/>
          <w:iCs/>
        </w:rPr>
      </w:pPr>
      <w:r>
        <w:rPr>
          <w:rFonts w:hint="eastAsia"/>
          <w:i/>
          <w:iCs/>
        </w:rPr>
        <w:t xml:space="preserve">        *    XX </w:t>
      </w:r>
      <w:r>
        <w:rPr>
          <w:rFonts w:hint="eastAsia"/>
          <w:i/>
          <w:iCs/>
        </w:rPr>
        <w:t>：</w:t>
      </w:r>
      <w:r>
        <w:rPr>
          <w:rFonts w:hint="eastAsia"/>
          <w:i/>
          <w:iCs/>
        </w:rPr>
        <w:t xml:space="preserve"> </w:t>
      </w:r>
      <w:r>
        <w:rPr>
          <w:rFonts w:hint="eastAsia"/>
          <w:i/>
          <w:iCs/>
        </w:rPr>
        <w:t>表示门的序号，</w:t>
      </w:r>
      <w:r>
        <w:rPr>
          <w:rFonts w:hint="eastAsia"/>
          <w:i/>
          <w:iCs/>
        </w:rPr>
        <w:t>00=</w:t>
      </w:r>
      <w:r>
        <w:rPr>
          <w:rFonts w:hint="eastAsia"/>
          <w:i/>
          <w:iCs/>
        </w:rPr>
        <w:t>主门，</w:t>
      </w:r>
      <w:r>
        <w:rPr>
          <w:rFonts w:hint="eastAsia"/>
          <w:i/>
          <w:iCs/>
        </w:rPr>
        <w:t>01=</w:t>
      </w:r>
      <w:r>
        <w:rPr>
          <w:rFonts w:hint="eastAsia"/>
          <w:i/>
          <w:iCs/>
        </w:rPr>
        <w:t>副门</w:t>
      </w:r>
    </w:p>
    <w:p w14:paraId="1FE7AAEA" w14:textId="14F8B5DE" w:rsidR="00C272A2" w:rsidRPr="00C272A2" w:rsidRDefault="00C272A2" w:rsidP="00C272A2">
      <w:pPr>
        <w:pStyle w:val="affffffffffc"/>
        <w:shd w:val="clear" w:color="auto" w:fill="E6E6E6"/>
        <w:rPr>
          <w:i/>
          <w:iCs/>
        </w:rPr>
      </w:pPr>
      <w:r>
        <w:rPr>
          <w:rFonts w:hint="eastAsia"/>
          <w:i/>
          <w:iCs/>
        </w:rPr>
        <w:t xml:space="preserve">        *    YY </w:t>
      </w:r>
      <w:r>
        <w:rPr>
          <w:rFonts w:hint="eastAsia"/>
          <w:i/>
          <w:iCs/>
        </w:rPr>
        <w:t>：</w:t>
      </w:r>
      <w:r>
        <w:rPr>
          <w:rFonts w:hint="eastAsia"/>
          <w:i/>
          <w:iCs/>
        </w:rPr>
        <w:t xml:space="preserve"> </w:t>
      </w:r>
      <w:r>
        <w:rPr>
          <w:rFonts w:hint="eastAsia"/>
          <w:i/>
          <w:iCs/>
        </w:rPr>
        <w:t>表示门的状态</w:t>
      </w:r>
      <w:r w:rsidR="0071399B">
        <w:rPr>
          <w:rFonts w:hint="eastAsia"/>
          <w:i/>
          <w:iCs/>
        </w:rPr>
        <w:t>，默认设置</w:t>
      </w:r>
      <w:r>
        <w:rPr>
          <w:rFonts w:hint="eastAsia"/>
          <w:i/>
          <w:iCs/>
        </w:rPr>
        <w:t>00</w:t>
      </w:r>
      <w:r>
        <w:rPr>
          <w:rFonts w:hint="eastAsia"/>
          <w:i/>
          <w:iCs/>
        </w:rPr>
        <w:t>表示打开，</w:t>
      </w:r>
      <w:r>
        <w:rPr>
          <w:rFonts w:hint="eastAsia"/>
          <w:i/>
          <w:iCs/>
        </w:rPr>
        <w:t>01</w:t>
      </w:r>
      <w:r>
        <w:rPr>
          <w:rFonts w:hint="eastAsia"/>
          <w:i/>
          <w:iCs/>
        </w:rPr>
        <w:t>表示关闭，实际情况要根据门磁传感器接常开还是常闭来决定。</w:t>
      </w:r>
    </w:p>
    <w:p w14:paraId="07801E05" w14:textId="4BB2FE05" w:rsidR="00806965" w:rsidRDefault="00C272A2" w:rsidP="00C272A2">
      <w:pPr>
        <w:pStyle w:val="affffffffffc"/>
        <w:shd w:val="clear" w:color="auto" w:fill="E6E6E6"/>
      </w:pPr>
      <w:r w:rsidRPr="00C272A2">
        <w:rPr>
          <w:rFonts w:hint="eastAsia"/>
          <w:i/>
          <w:iCs/>
        </w:rPr>
        <w:t xml:space="preserve">    </w:t>
      </w:r>
      <w:r>
        <w:rPr>
          <w:rFonts w:hint="eastAsia"/>
          <w:i/>
          <w:iCs/>
        </w:rPr>
        <w:t xml:space="preserve">    </w:t>
      </w:r>
      <w:r w:rsidRPr="00C272A2">
        <w:rPr>
          <w:rFonts w:hint="eastAsia"/>
          <w:i/>
          <w:iCs/>
        </w:rPr>
        <w:t>*/</w:t>
      </w:r>
      <w:r w:rsidR="00016CF9" w:rsidRPr="00C272A2">
        <w:rPr>
          <w:i/>
          <w:iCs/>
        </w:rPr>
        <w:br/>
      </w:r>
      <w:proofErr w:type="gramStart"/>
      <w:r w:rsidR="00016CF9">
        <w:t xml:space="preserve">   </w:t>
      </w:r>
      <w:r w:rsidR="00016CF9">
        <w:rPr>
          <w:rFonts w:hint="eastAsia"/>
        </w:rPr>
        <w:t xml:space="preserve">    </w:t>
      </w:r>
      <w:proofErr w:type="spellStart"/>
      <w:r w:rsidR="00016CF9" w:rsidRPr="00016CF9">
        <w:t>sendBroadcast</w:t>
      </w:r>
      <w:proofErr w:type="spellEnd"/>
      <w:proofErr w:type="gramEnd"/>
      <w:r w:rsidR="00016CF9" w:rsidRPr="00016CF9">
        <w:t>(</w:t>
      </w:r>
      <w:proofErr w:type="spellStart"/>
      <w:r w:rsidR="00016CF9" w:rsidRPr="00016CF9">
        <w:t>ds_in</w:t>
      </w:r>
      <w:r w:rsidR="00016CF9">
        <w:t>tent</w:t>
      </w:r>
      <w:proofErr w:type="spellEnd"/>
      <w:r w:rsidR="00016CF9">
        <w:t>);</w:t>
      </w:r>
      <w:r w:rsidR="00016CF9">
        <w:br/>
      </w:r>
      <w:r w:rsidR="00016CF9">
        <w:rPr>
          <w:rFonts w:hint="eastAsia"/>
        </w:rPr>
        <w:t xml:space="preserve">    </w:t>
      </w:r>
      <w:r w:rsidR="00016CF9" w:rsidRPr="00016CF9">
        <w:t>}</w:t>
      </w:r>
    </w:p>
    <w:p w14:paraId="60BD09A3" w14:textId="77777777" w:rsidR="00016CF9" w:rsidRDefault="00016CF9" w:rsidP="00DB78B1">
      <w:pPr>
        <w:spacing w:line="360" w:lineRule="auto"/>
        <w:ind w:firstLineChars="200" w:firstLine="480"/>
      </w:pPr>
    </w:p>
    <w:p w14:paraId="4F27AAD9" w14:textId="099E6B4C" w:rsidR="00016CF9" w:rsidRDefault="00EC216C" w:rsidP="00DB78B1">
      <w:pPr>
        <w:spacing w:line="360" w:lineRule="auto"/>
        <w:ind w:firstLineChars="200" w:firstLine="480"/>
      </w:pPr>
      <w:r>
        <w:rPr>
          <w:rFonts w:hint="eastAsia"/>
        </w:rPr>
        <w:t>全部示例代码如下：</w:t>
      </w:r>
    </w:p>
    <w:p w14:paraId="3C25A7D2" w14:textId="74B0F21A" w:rsidR="00A9608B" w:rsidRPr="009B4AD2" w:rsidRDefault="00A9608B" w:rsidP="00A9608B">
      <w:pPr>
        <w:pStyle w:val="affffffffffc"/>
        <w:shd w:val="clear" w:color="auto" w:fill="E6E6E6"/>
      </w:pPr>
      <w:r w:rsidRPr="009B4AD2">
        <w:rPr>
          <w:i/>
          <w:iCs/>
        </w:rPr>
        <w:t>/**</w:t>
      </w:r>
      <w:r w:rsidRPr="009B4AD2">
        <w:rPr>
          <w:i/>
          <w:iCs/>
        </w:rPr>
        <w:br/>
      </w:r>
      <w:r w:rsidR="00B768D0">
        <w:rPr>
          <w:i/>
          <w:iCs/>
        </w:rPr>
        <w:t xml:space="preserve"> * </w:t>
      </w:r>
      <w:r w:rsidRPr="009B4AD2">
        <w:rPr>
          <w:i/>
          <w:iCs/>
        </w:rPr>
        <w:br/>
        <w:t xml:space="preserve"> * </w:t>
      </w:r>
      <w:r w:rsidRPr="009B4AD2">
        <w:rPr>
          <w:i/>
          <w:iCs/>
        </w:rPr>
        <w:t>锁相开源门禁机软件的主要服务类</w:t>
      </w:r>
      <w:r w:rsidRPr="009B4AD2">
        <w:rPr>
          <w:i/>
          <w:iCs/>
        </w:rPr>
        <w:t>,</w:t>
      </w:r>
      <w:proofErr w:type="spellStart"/>
      <w:r w:rsidRPr="009B4AD2">
        <w:rPr>
          <w:i/>
          <w:iCs/>
        </w:rPr>
        <w:t>DoorLock</w:t>
      </w:r>
      <w:proofErr w:type="spellEnd"/>
      <w:r w:rsidRPr="009B4AD2">
        <w:rPr>
          <w:i/>
          <w:iCs/>
        </w:rPr>
        <w:t>主要提供开门</w:t>
      </w:r>
      <w:r w:rsidRPr="009B4AD2">
        <w:rPr>
          <w:i/>
          <w:iCs/>
        </w:rPr>
        <w:t>,</w:t>
      </w:r>
      <w:r w:rsidRPr="009B4AD2">
        <w:rPr>
          <w:i/>
          <w:iCs/>
        </w:rPr>
        <w:t>关门指令以及上报门开和关闭的事件</w:t>
      </w:r>
      <w:r w:rsidRPr="009B4AD2">
        <w:rPr>
          <w:i/>
          <w:iCs/>
        </w:rPr>
        <w:t>.</w:t>
      </w:r>
      <w:r w:rsidRPr="009B4AD2">
        <w:rPr>
          <w:i/>
          <w:iCs/>
        </w:rPr>
        <w:br/>
        <w:t xml:space="preserve"> */</w:t>
      </w:r>
      <w:r w:rsidRPr="009B4AD2">
        <w:rPr>
          <w:i/>
          <w:iCs/>
        </w:rPr>
        <w:br/>
      </w:r>
      <w:r w:rsidRPr="009B4AD2">
        <w:rPr>
          <w:b/>
          <w:bCs/>
        </w:rPr>
        <w:lastRenderedPageBreak/>
        <w:t xml:space="preserve">public class </w:t>
      </w:r>
      <w:proofErr w:type="spellStart"/>
      <w:r w:rsidRPr="009B4AD2">
        <w:t>DoorLock</w:t>
      </w:r>
      <w:proofErr w:type="spellEnd"/>
      <w:r w:rsidRPr="009B4AD2">
        <w:t xml:space="preserve"> </w:t>
      </w:r>
      <w:r w:rsidRPr="009B4AD2">
        <w:rPr>
          <w:b/>
          <w:bCs/>
        </w:rPr>
        <w:t xml:space="preserve">extends </w:t>
      </w:r>
      <w:r w:rsidRPr="009B4AD2">
        <w:t xml:space="preserve">Service </w:t>
      </w:r>
      <w:r w:rsidRPr="009B4AD2">
        <w:rPr>
          <w:b/>
          <w:bCs/>
        </w:rPr>
        <w:t xml:space="preserve">implements </w:t>
      </w:r>
      <w:proofErr w:type="spellStart"/>
      <w:r w:rsidRPr="009B4AD2">
        <w:t>OnBackCall</w:t>
      </w:r>
      <w:proofErr w:type="spellEnd"/>
      <w:r w:rsidRPr="009B4AD2">
        <w:t xml:space="preserve"> {</w:t>
      </w:r>
      <w:r w:rsidRPr="009B4AD2">
        <w:br/>
      </w:r>
      <w:r w:rsidRPr="009B4AD2">
        <w:br/>
        <w:t xml:space="preserve">    </w:t>
      </w:r>
      <w:r w:rsidRPr="009B4AD2">
        <w:rPr>
          <w:b/>
          <w:bCs/>
        </w:rPr>
        <w:t xml:space="preserve">public static final </w:t>
      </w:r>
      <w:r w:rsidRPr="009B4AD2">
        <w:t xml:space="preserve">String </w:t>
      </w:r>
      <w:r w:rsidRPr="009B4AD2">
        <w:rPr>
          <w:b/>
          <w:bCs/>
          <w:i/>
          <w:iCs/>
        </w:rPr>
        <w:t xml:space="preserve">TAG </w:t>
      </w:r>
      <w:r w:rsidRPr="009B4AD2">
        <w:t xml:space="preserve">= </w:t>
      </w:r>
      <w:r w:rsidRPr="009B4AD2">
        <w:rPr>
          <w:b/>
          <w:bCs/>
        </w:rPr>
        <w:t>"</w:t>
      </w:r>
      <w:proofErr w:type="spellStart"/>
      <w:r w:rsidRPr="009B4AD2">
        <w:rPr>
          <w:b/>
          <w:bCs/>
        </w:rPr>
        <w:t>DoorLock</w:t>
      </w:r>
      <w:proofErr w:type="spellEnd"/>
      <w:r w:rsidRPr="009B4AD2">
        <w:rPr>
          <w:b/>
          <w:bCs/>
        </w:rPr>
        <w:t>"</w:t>
      </w:r>
      <w:r w:rsidRPr="009B4AD2">
        <w:t>;</w:t>
      </w:r>
      <w:r w:rsidRPr="009B4AD2">
        <w:br/>
        <w:t xml:space="preserve">    </w:t>
      </w:r>
      <w:r w:rsidRPr="009B4AD2">
        <w:rPr>
          <w:b/>
          <w:bCs/>
        </w:rPr>
        <w:t xml:space="preserve">public static final </w:t>
      </w:r>
      <w:r w:rsidRPr="009B4AD2">
        <w:t xml:space="preserve">String </w:t>
      </w:r>
      <w:proofErr w:type="spellStart"/>
      <w:r w:rsidRPr="009B4AD2">
        <w:rPr>
          <w:b/>
          <w:bCs/>
          <w:i/>
          <w:iCs/>
        </w:rPr>
        <w:t>mDoorSensorAction</w:t>
      </w:r>
      <w:proofErr w:type="spellEnd"/>
      <w:r w:rsidRPr="009B4AD2">
        <w:rPr>
          <w:b/>
          <w:bCs/>
          <w:i/>
          <w:iCs/>
        </w:rPr>
        <w:t xml:space="preserve"> </w:t>
      </w:r>
      <w:r w:rsidRPr="009B4AD2">
        <w:t xml:space="preserve">= </w:t>
      </w:r>
      <w:r w:rsidRPr="009B4AD2">
        <w:rPr>
          <w:b/>
          <w:bCs/>
        </w:rPr>
        <w:t>"</w:t>
      </w:r>
      <w:proofErr w:type="spellStart"/>
      <w:r w:rsidRPr="009B4AD2">
        <w:rPr>
          <w:b/>
          <w:bCs/>
        </w:rPr>
        <w:t>com.android.action.doorsensor</w:t>
      </w:r>
      <w:proofErr w:type="spellEnd"/>
      <w:r w:rsidRPr="009B4AD2">
        <w:rPr>
          <w:b/>
          <w:bCs/>
        </w:rPr>
        <w:t>"</w:t>
      </w:r>
      <w:r w:rsidRPr="009B4AD2">
        <w:t>;</w:t>
      </w:r>
      <w:r w:rsidRPr="009B4AD2">
        <w:br/>
      </w:r>
      <w:r w:rsidRPr="009B4AD2">
        <w:br/>
        <w:t xml:space="preserve">    </w:t>
      </w:r>
      <w:r w:rsidRPr="009B4AD2">
        <w:rPr>
          <w:b/>
          <w:bCs/>
        </w:rPr>
        <w:t xml:space="preserve">private </w:t>
      </w:r>
      <w:proofErr w:type="spellStart"/>
      <w:r w:rsidRPr="009B4AD2">
        <w:t>DoorLockServiceBinder</w:t>
      </w:r>
      <w:proofErr w:type="spellEnd"/>
      <w:r w:rsidRPr="009B4AD2">
        <w:t xml:space="preserve"> </w:t>
      </w:r>
      <w:proofErr w:type="spellStart"/>
      <w:r w:rsidRPr="009B4AD2">
        <w:rPr>
          <w:b/>
          <w:bCs/>
        </w:rPr>
        <w:t>mDoorLock</w:t>
      </w:r>
      <w:proofErr w:type="spellEnd"/>
      <w:r w:rsidRPr="009B4AD2">
        <w:t>;</w:t>
      </w:r>
      <w:r w:rsidRPr="009B4AD2">
        <w:br/>
      </w:r>
      <w:r w:rsidRPr="009B4AD2">
        <w:br/>
        <w:t xml:space="preserve">    </w:t>
      </w:r>
      <w:r w:rsidRPr="009B4AD2">
        <w:rPr>
          <w:i/>
          <w:iCs/>
        </w:rPr>
        <w:t>/**</w:t>
      </w:r>
      <w:r w:rsidRPr="009B4AD2">
        <w:rPr>
          <w:i/>
          <w:iCs/>
        </w:rPr>
        <w:br/>
        <w:t xml:space="preserve">     * </w:t>
      </w:r>
      <w:r w:rsidRPr="009B4AD2">
        <w:rPr>
          <w:i/>
          <w:iCs/>
        </w:rPr>
        <w:t>当门的状态改变时的事件定义</w:t>
      </w:r>
      <w:r w:rsidRPr="009B4AD2">
        <w:rPr>
          <w:i/>
          <w:iCs/>
        </w:rPr>
        <w:br/>
        <w:t xml:space="preserve">     */</w:t>
      </w:r>
      <w:r w:rsidRPr="009B4AD2">
        <w:rPr>
          <w:i/>
          <w:iCs/>
        </w:rPr>
        <w:br/>
        <w:t xml:space="preserve">    </w:t>
      </w:r>
      <w:r w:rsidRPr="009B4AD2">
        <w:rPr>
          <w:b/>
          <w:bCs/>
        </w:rPr>
        <w:t xml:space="preserve">public static final </w:t>
      </w:r>
      <w:r w:rsidRPr="009B4AD2">
        <w:t xml:space="preserve">String </w:t>
      </w:r>
      <w:proofErr w:type="spellStart"/>
      <w:r w:rsidRPr="009B4AD2">
        <w:rPr>
          <w:b/>
          <w:bCs/>
          <w:i/>
          <w:iCs/>
        </w:rPr>
        <w:t>DoorLockStatusChange</w:t>
      </w:r>
      <w:proofErr w:type="spellEnd"/>
      <w:r w:rsidRPr="009B4AD2">
        <w:rPr>
          <w:b/>
          <w:bCs/>
          <w:i/>
          <w:iCs/>
        </w:rPr>
        <w:t xml:space="preserve">     </w:t>
      </w:r>
      <w:r w:rsidRPr="009B4AD2">
        <w:t xml:space="preserve">= </w:t>
      </w:r>
      <w:r w:rsidRPr="009B4AD2">
        <w:rPr>
          <w:b/>
          <w:bCs/>
        </w:rPr>
        <w:t>"</w:t>
      </w:r>
      <w:proofErr w:type="spellStart"/>
      <w:r w:rsidRPr="009B4AD2">
        <w:rPr>
          <w:b/>
          <w:bCs/>
        </w:rPr>
        <w:t>DoorLockStatusChange</w:t>
      </w:r>
      <w:proofErr w:type="spellEnd"/>
      <w:r w:rsidRPr="009B4AD2">
        <w:rPr>
          <w:b/>
          <w:bCs/>
        </w:rPr>
        <w:t>"</w:t>
      </w:r>
      <w:r w:rsidRPr="009B4AD2">
        <w:t>;</w:t>
      </w:r>
      <w:r w:rsidRPr="009B4AD2">
        <w:br/>
        <w:t xml:space="preserve">    </w:t>
      </w:r>
      <w:r w:rsidRPr="009B4AD2">
        <w:rPr>
          <w:i/>
          <w:iCs/>
        </w:rPr>
        <w:t>/**</w:t>
      </w:r>
      <w:r w:rsidRPr="009B4AD2">
        <w:rPr>
          <w:i/>
          <w:iCs/>
        </w:rPr>
        <w:br/>
        <w:t xml:space="preserve">     * </w:t>
      </w:r>
      <w:proofErr w:type="spellStart"/>
      <w:r w:rsidRPr="009B4AD2">
        <w:rPr>
          <w:i/>
          <w:iCs/>
        </w:rPr>
        <w:t>DoorLock</w:t>
      </w:r>
      <w:proofErr w:type="spellEnd"/>
      <w:r w:rsidRPr="009B4AD2">
        <w:rPr>
          <w:i/>
          <w:iCs/>
        </w:rPr>
        <w:t>通过</w:t>
      </w:r>
      <w:proofErr w:type="spellStart"/>
      <w:r w:rsidRPr="009B4AD2">
        <w:rPr>
          <w:i/>
          <w:iCs/>
        </w:rPr>
        <w:t>DoorLockOpenDoor</w:t>
      </w:r>
      <w:proofErr w:type="spellEnd"/>
      <w:r w:rsidRPr="009B4AD2">
        <w:rPr>
          <w:i/>
          <w:iCs/>
        </w:rPr>
        <w:t>广播获得开门指令并发送给门禁控制器</w:t>
      </w:r>
      <w:r w:rsidRPr="009B4AD2">
        <w:rPr>
          <w:i/>
          <w:iCs/>
        </w:rPr>
        <w:br/>
        <w:t xml:space="preserve">     */</w:t>
      </w:r>
      <w:r w:rsidRPr="009B4AD2">
        <w:rPr>
          <w:i/>
          <w:iCs/>
        </w:rPr>
        <w:br/>
        <w:t xml:space="preserve">    </w:t>
      </w:r>
      <w:r w:rsidRPr="009B4AD2">
        <w:rPr>
          <w:b/>
          <w:bCs/>
        </w:rPr>
        <w:t xml:space="preserve">public static final </w:t>
      </w:r>
      <w:r w:rsidRPr="009B4AD2">
        <w:t xml:space="preserve">String </w:t>
      </w:r>
      <w:proofErr w:type="spellStart"/>
      <w:r w:rsidRPr="009B4AD2">
        <w:rPr>
          <w:b/>
          <w:bCs/>
          <w:i/>
          <w:iCs/>
        </w:rPr>
        <w:t>DoorLockOpenDoor</w:t>
      </w:r>
      <w:proofErr w:type="spellEnd"/>
      <w:r w:rsidRPr="009B4AD2">
        <w:rPr>
          <w:b/>
          <w:bCs/>
          <w:i/>
          <w:iCs/>
        </w:rPr>
        <w:t xml:space="preserve">          </w:t>
      </w:r>
      <w:r w:rsidRPr="009B4AD2">
        <w:t xml:space="preserve">= </w:t>
      </w:r>
      <w:r w:rsidRPr="009B4AD2">
        <w:rPr>
          <w:b/>
          <w:bCs/>
        </w:rPr>
        <w:t>"</w:t>
      </w:r>
      <w:proofErr w:type="spellStart"/>
      <w:r w:rsidRPr="009B4AD2">
        <w:rPr>
          <w:b/>
          <w:bCs/>
        </w:rPr>
        <w:t>DoorLockOpenDoor</w:t>
      </w:r>
      <w:proofErr w:type="spellEnd"/>
      <w:r w:rsidRPr="009B4AD2">
        <w:rPr>
          <w:b/>
          <w:bCs/>
        </w:rPr>
        <w:t>"</w:t>
      </w:r>
      <w:r w:rsidRPr="009B4AD2">
        <w:t>;</w:t>
      </w:r>
      <w:r w:rsidRPr="009B4AD2">
        <w:br/>
        <w:t xml:space="preserve">    </w:t>
      </w:r>
      <w:r w:rsidRPr="009B4AD2">
        <w:rPr>
          <w:b/>
          <w:bCs/>
        </w:rPr>
        <w:t xml:space="preserve">private </w:t>
      </w:r>
      <w:proofErr w:type="spellStart"/>
      <w:r w:rsidRPr="009B4AD2">
        <w:t>NotifyReceiver</w:t>
      </w:r>
      <w:proofErr w:type="spellEnd"/>
      <w:r w:rsidRPr="009B4AD2">
        <w:t xml:space="preserve"> </w:t>
      </w:r>
      <w:proofErr w:type="spellStart"/>
      <w:r w:rsidRPr="009B4AD2">
        <w:rPr>
          <w:b/>
          <w:bCs/>
        </w:rPr>
        <w:t>mReceiver</w:t>
      </w:r>
      <w:proofErr w:type="spellEnd"/>
      <w:r w:rsidRPr="009B4AD2">
        <w:t>;</w:t>
      </w:r>
      <w:r w:rsidRPr="009B4AD2">
        <w:br/>
        <w:t xml:space="preserve">    </w:t>
      </w:r>
      <w:r w:rsidRPr="009B4AD2">
        <w:rPr>
          <w:b/>
          <w:bCs/>
        </w:rPr>
        <w:t xml:space="preserve">private static </w:t>
      </w:r>
      <w:proofErr w:type="spellStart"/>
      <w:r w:rsidRPr="009B4AD2">
        <w:t>DoorLock</w:t>
      </w:r>
      <w:proofErr w:type="spellEnd"/>
      <w:r w:rsidRPr="009B4AD2">
        <w:t xml:space="preserve"> </w:t>
      </w:r>
      <w:proofErr w:type="spellStart"/>
      <w:r w:rsidRPr="009B4AD2">
        <w:rPr>
          <w:i/>
          <w:iCs/>
        </w:rPr>
        <w:t>mServiceInstance</w:t>
      </w:r>
      <w:proofErr w:type="spellEnd"/>
      <w:r w:rsidRPr="009B4AD2">
        <w:rPr>
          <w:i/>
          <w:iCs/>
        </w:rPr>
        <w:t xml:space="preserve"> </w:t>
      </w:r>
      <w:r w:rsidRPr="009B4AD2">
        <w:t xml:space="preserve">= </w:t>
      </w:r>
      <w:r w:rsidRPr="009B4AD2">
        <w:rPr>
          <w:b/>
          <w:bCs/>
        </w:rPr>
        <w:t>null</w:t>
      </w:r>
      <w:r w:rsidRPr="009B4AD2">
        <w:t>;</w:t>
      </w:r>
      <w:r w:rsidRPr="009B4AD2">
        <w:br/>
      </w:r>
      <w:r w:rsidRPr="009B4AD2">
        <w:br/>
        <w:t xml:space="preserve">    </w:t>
      </w:r>
      <w:r w:rsidRPr="009B4AD2">
        <w:rPr>
          <w:b/>
          <w:bCs/>
        </w:rPr>
        <w:t xml:space="preserve">public static </w:t>
      </w:r>
      <w:proofErr w:type="spellStart"/>
      <w:r w:rsidRPr="009B4AD2">
        <w:t>DoorLock</w:t>
      </w:r>
      <w:proofErr w:type="spellEnd"/>
      <w:r w:rsidRPr="009B4AD2">
        <w:t xml:space="preserve"> </w:t>
      </w:r>
      <w:proofErr w:type="spellStart"/>
      <w:r w:rsidRPr="009B4AD2">
        <w:t>getInstance</w:t>
      </w:r>
      <w:proofErr w:type="spellEnd"/>
      <w:r w:rsidRPr="009B4AD2">
        <w:t>()</w:t>
      </w:r>
      <w:r w:rsidRPr="009B4AD2">
        <w:br/>
        <w:t xml:space="preserve">    {</w:t>
      </w:r>
      <w:r w:rsidRPr="009B4AD2">
        <w:br/>
        <w:t xml:space="preserve">        </w:t>
      </w:r>
      <w:r w:rsidRPr="009B4AD2">
        <w:rPr>
          <w:b/>
          <w:bCs/>
        </w:rPr>
        <w:t xml:space="preserve">return </w:t>
      </w:r>
      <w:proofErr w:type="spellStart"/>
      <w:r w:rsidRPr="009B4AD2">
        <w:rPr>
          <w:i/>
          <w:iCs/>
        </w:rPr>
        <w:t>mServiceInstance</w:t>
      </w:r>
      <w:proofErr w:type="spellEnd"/>
      <w:r w:rsidRPr="009B4AD2">
        <w:t>;</w:t>
      </w:r>
      <w:r w:rsidRPr="009B4AD2">
        <w:br/>
        <w:t xml:space="preserve">    }</w:t>
      </w:r>
      <w:r w:rsidRPr="009B4AD2">
        <w:br/>
      </w:r>
      <w:r w:rsidRPr="009B4AD2">
        <w:br/>
        <w:t xml:space="preserve">    @Override</w:t>
      </w:r>
      <w:r w:rsidRPr="009B4AD2">
        <w:br/>
        <w:t xml:space="preserve">    </w:t>
      </w:r>
      <w:r w:rsidRPr="009B4AD2">
        <w:rPr>
          <w:b/>
          <w:bCs/>
        </w:rPr>
        <w:t xml:space="preserve">public void </w:t>
      </w:r>
      <w:proofErr w:type="spellStart"/>
      <w:r w:rsidRPr="009B4AD2">
        <w:t>onCreate</w:t>
      </w:r>
      <w:proofErr w:type="spellEnd"/>
      <w:r w:rsidRPr="009B4AD2">
        <w:t>() {</w:t>
      </w:r>
      <w:r w:rsidRPr="009B4AD2">
        <w:br/>
        <w:t xml:space="preserve">        </w:t>
      </w:r>
      <w:proofErr w:type="spellStart"/>
      <w:r w:rsidRPr="009B4AD2">
        <w:rPr>
          <w:b/>
          <w:bCs/>
        </w:rPr>
        <w:t>super</w:t>
      </w:r>
      <w:r w:rsidRPr="009B4AD2">
        <w:t>.onCreate</w:t>
      </w:r>
      <w:proofErr w:type="spellEnd"/>
      <w:r w:rsidRPr="009B4AD2">
        <w:t>();</w:t>
      </w:r>
      <w:r w:rsidRPr="009B4AD2">
        <w:br/>
        <w:t xml:space="preserve">        </w:t>
      </w:r>
      <w:proofErr w:type="spellStart"/>
      <w:r w:rsidRPr="009B4AD2">
        <w:rPr>
          <w:b/>
          <w:bCs/>
        </w:rPr>
        <w:t>mDoorLock</w:t>
      </w:r>
      <w:proofErr w:type="spellEnd"/>
      <w:r w:rsidRPr="009B4AD2">
        <w:rPr>
          <w:b/>
          <w:bCs/>
        </w:rPr>
        <w:t xml:space="preserve"> </w:t>
      </w:r>
      <w:r w:rsidRPr="009B4AD2">
        <w:t xml:space="preserve">= </w:t>
      </w:r>
      <w:r w:rsidRPr="009B4AD2">
        <w:rPr>
          <w:b/>
          <w:bCs/>
        </w:rPr>
        <w:t xml:space="preserve">new </w:t>
      </w:r>
      <w:proofErr w:type="spellStart"/>
      <w:r w:rsidRPr="009B4AD2">
        <w:t>DoorLockServiceBinder</w:t>
      </w:r>
      <w:proofErr w:type="spellEnd"/>
      <w:r w:rsidRPr="009B4AD2">
        <w:t>();</w:t>
      </w:r>
      <w:r w:rsidRPr="009B4AD2">
        <w:br/>
        <w:t xml:space="preserve">        </w:t>
      </w:r>
      <w:proofErr w:type="spellStart"/>
      <w:r w:rsidRPr="009B4AD2">
        <w:rPr>
          <w:b/>
          <w:bCs/>
        </w:rPr>
        <w:t>mReceiver</w:t>
      </w:r>
      <w:proofErr w:type="spellEnd"/>
      <w:r w:rsidRPr="009B4AD2">
        <w:rPr>
          <w:b/>
          <w:bCs/>
        </w:rPr>
        <w:t xml:space="preserve"> </w:t>
      </w:r>
      <w:r w:rsidRPr="009B4AD2">
        <w:t xml:space="preserve">= </w:t>
      </w:r>
      <w:r w:rsidRPr="009B4AD2">
        <w:rPr>
          <w:b/>
          <w:bCs/>
        </w:rPr>
        <w:t xml:space="preserve">new </w:t>
      </w:r>
      <w:proofErr w:type="spellStart"/>
      <w:r w:rsidRPr="009B4AD2">
        <w:t>NotifyReceiver</w:t>
      </w:r>
      <w:proofErr w:type="spellEnd"/>
      <w:r w:rsidRPr="009B4AD2">
        <w:t>();</w:t>
      </w:r>
      <w:r w:rsidRPr="009B4AD2">
        <w:br/>
        <w:t xml:space="preserve">        </w:t>
      </w:r>
      <w:proofErr w:type="spellStart"/>
      <w:r w:rsidRPr="009B4AD2">
        <w:t>IntentFilter</w:t>
      </w:r>
      <w:proofErr w:type="spellEnd"/>
      <w:r w:rsidRPr="009B4AD2">
        <w:t xml:space="preserve"> filter = </w:t>
      </w:r>
      <w:r w:rsidRPr="009B4AD2">
        <w:rPr>
          <w:b/>
          <w:bCs/>
        </w:rPr>
        <w:t xml:space="preserve">new </w:t>
      </w:r>
      <w:proofErr w:type="spellStart"/>
      <w:r w:rsidRPr="009B4AD2">
        <w:t>IntentFilter</w:t>
      </w:r>
      <w:proofErr w:type="spellEnd"/>
      <w:r w:rsidRPr="009B4AD2">
        <w:t>();</w:t>
      </w:r>
      <w:r w:rsidRPr="009B4AD2">
        <w:br/>
        <w:t xml:space="preserve">        </w:t>
      </w:r>
      <w:proofErr w:type="spellStart"/>
      <w:r w:rsidRPr="009B4AD2">
        <w:t>filter.addAction</w:t>
      </w:r>
      <w:proofErr w:type="spellEnd"/>
      <w:r w:rsidRPr="009B4AD2">
        <w:t>(</w:t>
      </w:r>
      <w:proofErr w:type="spellStart"/>
      <w:r w:rsidRPr="009B4AD2">
        <w:rPr>
          <w:b/>
          <w:bCs/>
          <w:i/>
          <w:iCs/>
        </w:rPr>
        <w:t>mDoorSensorAction</w:t>
      </w:r>
      <w:proofErr w:type="spellEnd"/>
      <w:r w:rsidRPr="009B4AD2">
        <w:t>);</w:t>
      </w:r>
      <w:r w:rsidRPr="009B4AD2">
        <w:br/>
        <w:t xml:space="preserve">        </w:t>
      </w:r>
      <w:proofErr w:type="spellStart"/>
      <w:r w:rsidRPr="009B4AD2">
        <w:t>filter.addAction</w:t>
      </w:r>
      <w:proofErr w:type="spellEnd"/>
      <w:r w:rsidRPr="009B4AD2">
        <w:t>(</w:t>
      </w:r>
      <w:proofErr w:type="spellStart"/>
      <w:r w:rsidRPr="009B4AD2">
        <w:rPr>
          <w:b/>
          <w:bCs/>
          <w:i/>
          <w:iCs/>
        </w:rPr>
        <w:t>DoorLockOpenDoor</w:t>
      </w:r>
      <w:proofErr w:type="spellEnd"/>
      <w:r w:rsidRPr="009B4AD2">
        <w:t>);</w:t>
      </w:r>
      <w:r w:rsidRPr="009B4AD2">
        <w:br/>
        <w:t xml:space="preserve">        </w:t>
      </w:r>
      <w:proofErr w:type="spellStart"/>
      <w:r w:rsidRPr="009B4AD2">
        <w:t>registerReceiver</w:t>
      </w:r>
      <w:proofErr w:type="spellEnd"/>
      <w:r w:rsidRPr="009B4AD2">
        <w:t>(</w:t>
      </w:r>
      <w:proofErr w:type="spellStart"/>
      <w:r w:rsidRPr="009B4AD2">
        <w:rPr>
          <w:b/>
          <w:bCs/>
        </w:rPr>
        <w:t>mReceiver</w:t>
      </w:r>
      <w:proofErr w:type="spellEnd"/>
      <w:r w:rsidRPr="009B4AD2">
        <w:t>, filter);</w:t>
      </w:r>
      <w:r w:rsidRPr="009B4AD2">
        <w:br/>
        <w:t xml:space="preserve">        </w:t>
      </w:r>
      <w:proofErr w:type="spellStart"/>
      <w:r w:rsidRPr="009B4AD2">
        <w:rPr>
          <w:b/>
          <w:bCs/>
        </w:rPr>
        <w:t>int</w:t>
      </w:r>
      <w:proofErr w:type="spellEnd"/>
      <w:r w:rsidRPr="009B4AD2">
        <w:rPr>
          <w:b/>
          <w:bCs/>
        </w:rPr>
        <w:t xml:space="preserve"> </w:t>
      </w:r>
      <w:r w:rsidRPr="009B4AD2">
        <w:t xml:space="preserve">r = </w:t>
      </w:r>
      <w:proofErr w:type="spellStart"/>
      <w:r w:rsidRPr="009B4AD2">
        <w:rPr>
          <w:b/>
          <w:bCs/>
        </w:rPr>
        <w:t>mDoorLock</w:t>
      </w:r>
      <w:r w:rsidRPr="009B4AD2">
        <w:t>.openDoor</w:t>
      </w:r>
      <w:proofErr w:type="spellEnd"/>
      <w:r w:rsidRPr="009B4AD2">
        <w:t>(1,16);</w:t>
      </w:r>
      <w:r w:rsidRPr="009B4AD2">
        <w:br/>
        <w:t xml:space="preserve">        </w:t>
      </w:r>
      <w:r w:rsidRPr="009B4AD2">
        <w:rPr>
          <w:b/>
          <w:bCs/>
        </w:rPr>
        <w:t>if</w:t>
      </w:r>
      <w:r w:rsidRPr="009B4AD2">
        <w:t>(r == 9)</w:t>
      </w:r>
      <w:r w:rsidRPr="009B4AD2">
        <w:br/>
        <w:t xml:space="preserve">            </w:t>
      </w:r>
      <w:proofErr w:type="spellStart"/>
      <w:r w:rsidRPr="009B4AD2">
        <w:t>Toast.</w:t>
      </w:r>
      <w:r w:rsidRPr="009B4AD2">
        <w:rPr>
          <w:i/>
          <w:iCs/>
        </w:rPr>
        <w:t>makeText</w:t>
      </w:r>
      <w:proofErr w:type="spellEnd"/>
      <w:r w:rsidRPr="009B4AD2">
        <w:t>(</w:t>
      </w:r>
      <w:proofErr w:type="spellStart"/>
      <w:r w:rsidRPr="009B4AD2">
        <w:t>DoorLock.</w:t>
      </w:r>
      <w:r w:rsidRPr="009B4AD2">
        <w:rPr>
          <w:b/>
          <w:bCs/>
        </w:rPr>
        <w:t>this</w:t>
      </w:r>
      <w:proofErr w:type="spellEnd"/>
      <w:r w:rsidRPr="009B4AD2">
        <w:t xml:space="preserve">, </w:t>
      </w:r>
      <w:proofErr w:type="spellStart"/>
      <w:r w:rsidRPr="009B4AD2">
        <w:t>String.</w:t>
      </w:r>
      <w:r w:rsidRPr="009B4AD2">
        <w:rPr>
          <w:i/>
          <w:iCs/>
        </w:rPr>
        <w:t>format</w:t>
      </w:r>
      <w:proofErr w:type="spellEnd"/>
      <w:r w:rsidRPr="009B4AD2">
        <w:t>(</w:t>
      </w:r>
      <w:r w:rsidRPr="009B4AD2">
        <w:rPr>
          <w:b/>
          <w:bCs/>
        </w:rPr>
        <w:t>"Open %</w:t>
      </w:r>
      <w:proofErr w:type="spellStart"/>
      <w:r w:rsidRPr="009B4AD2">
        <w:rPr>
          <w:b/>
          <w:bCs/>
        </w:rPr>
        <w:t>d,delay</w:t>
      </w:r>
      <w:proofErr w:type="spellEnd"/>
      <w:r w:rsidRPr="009B4AD2">
        <w:rPr>
          <w:b/>
          <w:bCs/>
        </w:rPr>
        <w:t xml:space="preserve"> %ds close."</w:t>
      </w:r>
      <w:proofErr w:type="gramStart"/>
      <w:r w:rsidRPr="009B4AD2">
        <w:t>,1,16</w:t>
      </w:r>
      <w:proofErr w:type="gramEnd"/>
      <w:r w:rsidRPr="009B4AD2">
        <w:t xml:space="preserve">*150/1000), </w:t>
      </w:r>
      <w:proofErr w:type="spellStart"/>
      <w:r w:rsidRPr="009B4AD2">
        <w:t>Toast.</w:t>
      </w:r>
      <w:r w:rsidRPr="009B4AD2">
        <w:rPr>
          <w:b/>
          <w:bCs/>
          <w:i/>
          <w:iCs/>
        </w:rPr>
        <w:t>LENGTH_SHORT</w:t>
      </w:r>
      <w:proofErr w:type="spellEnd"/>
      <w:r w:rsidRPr="009B4AD2">
        <w:t>).show();</w:t>
      </w:r>
      <w:r w:rsidRPr="009B4AD2">
        <w:br/>
        <w:t xml:space="preserve">        </w:t>
      </w:r>
      <w:r w:rsidRPr="009B4AD2">
        <w:rPr>
          <w:b/>
          <w:bCs/>
        </w:rPr>
        <w:t>else</w:t>
      </w:r>
      <w:r w:rsidRPr="009B4AD2">
        <w:rPr>
          <w:b/>
          <w:bCs/>
        </w:rPr>
        <w:br/>
        <w:t xml:space="preserve">            </w:t>
      </w:r>
      <w:proofErr w:type="spellStart"/>
      <w:r w:rsidRPr="009B4AD2">
        <w:t>Toast.</w:t>
      </w:r>
      <w:r w:rsidRPr="009B4AD2">
        <w:rPr>
          <w:i/>
          <w:iCs/>
        </w:rPr>
        <w:t>makeText</w:t>
      </w:r>
      <w:proofErr w:type="spellEnd"/>
      <w:r w:rsidRPr="009B4AD2">
        <w:t>(</w:t>
      </w:r>
      <w:proofErr w:type="spellStart"/>
      <w:r w:rsidRPr="009B4AD2">
        <w:t>DoorLock.</w:t>
      </w:r>
      <w:r w:rsidRPr="009B4AD2">
        <w:rPr>
          <w:b/>
          <w:bCs/>
        </w:rPr>
        <w:t>this</w:t>
      </w:r>
      <w:proofErr w:type="spellEnd"/>
      <w:r w:rsidRPr="009B4AD2">
        <w:t xml:space="preserve">, </w:t>
      </w:r>
      <w:proofErr w:type="spellStart"/>
      <w:r w:rsidRPr="009B4AD2">
        <w:t>String.</w:t>
      </w:r>
      <w:r w:rsidRPr="009B4AD2">
        <w:rPr>
          <w:i/>
          <w:iCs/>
        </w:rPr>
        <w:t>format</w:t>
      </w:r>
      <w:proofErr w:type="spellEnd"/>
      <w:r w:rsidRPr="009B4AD2">
        <w:t>(</w:t>
      </w:r>
      <w:r w:rsidRPr="009B4AD2">
        <w:rPr>
          <w:b/>
          <w:bCs/>
        </w:rPr>
        <w:t>"Open door 1 fail return %</w:t>
      </w:r>
      <w:proofErr w:type="spellStart"/>
      <w:r w:rsidRPr="009B4AD2">
        <w:rPr>
          <w:b/>
          <w:bCs/>
        </w:rPr>
        <w:t>d."</w:t>
      </w:r>
      <w:r w:rsidRPr="009B4AD2">
        <w:t>,r</w:t>
      </w:r>
      <w:proofErr w:type="spellEnd"/>
      <w:r w:rsidRPr="009B4AD2">
        <w:t xml:space="preserve">), </w:t>
      </w:r>
      <w:proofErr w:type="spellStart"/>
      <w:r w:rsidRPr="009B4AD2">
        <w:t>Toast.</w:t>
      </w:r>
      <w:r w:rsidRPr="009B4AD2">
        <w:rPr>
          <w:b/>
          <w:bCs/>
          <w:i/>
          <w:iCs/>
        </w:rPr>
        <w:t>LENGTH_SHORT</w:t>
      </w:r>
      <w:proofErr w:type="spellEnd"/>
      <w:r w:rsidRPr="009B4AD2">
        <w:t>).show();</w:t>
      </w:r>
      <w:r w:rsidRPr="009B4AD2">
        <w:br/>
      </w:r>
      <w:r w:rsidRPr="009B4AD2">
        <w:br/>
        <w:t xml:space="preserve">        </w:t>
      </w:r>
      <w:proofErr w:type="spellStart"/>
      <w:r w:rsidRPr="009B4AD2">
        <w:t>Log.</w:t>
      </w:r>
      <w:r w:rsidRPr="009B4AD2">
        <w:rPr>
          <w:i/>
          <w:iCs/>
        </w:rPr>
        <w:t>d</w:t>
      </w:r>
      <w:proofErr w:type="spellEnd"/>
      <w:r w:rsidRPr="009B4AD2">
        <w:t>(</w:t>
      </w:r>
      <w:proofErr w:type="spellStart"/>
      <w:r w:rsidRPr="009B4AD2">
        <w:rPr>
          <w:b/>
          <w:bCs/>
          <w:i/>
          <w:iCs/>
        </w:rPr>
        <w:t>TAG</w:t>
      </w:r>
      <w:r w:rsidRPr="009B4AD2">
        <w:t>,String.</w:t>
      </w:r>
      <w:r w:rsidRPr="009B4AD2">
        <w:rPr>
          <w:i/>
          <w:iCs/>
        </w:rPr>
        <w:t>format</w:t>
      </w:r>
      <w:proofErr w:type="spellEnd"/>
      <w:r w:rsidRPr="009B4AD2">
        <w:t>(</w:t>
      </w:r>
      <w:r w:rsidRPr="009B4AD2">
        <w:rPr>
          <w:b/>
          <w:bCs/>
        </w:rPr>
        <w:t>"open door %</w:t>
      </w:r>
      <w:proofErr w:type="spellStart"/>
      <w:r w:rsidRPr="009B4AD2">
        <w:rPr>
          <w:b/>
          <w:bCs/>
        </w:rPr>
        <w:t>d"</w:t>
      </w:r>
      <w:r w:rsidRPr="009B4AD2">
        <w:t>,r</w:t>
      </w:r>
      <w:proofErr w:type="spellEnd"/>
      <w:r w:rsidRPr="009B4AD2">
        <w:t>));</w:t>
      </w:r>
      <w:r w:rsidRPr="009B4AD2">
        <w:br/>
        <w:t xml:space="preserve">    }</w:t>
      </w:r>
      <w:r w:rsidRPr="009B4AD2">
        <w:br/>
      </w:r>
      <w:r w:rsidRPr="009B4AD2">
        <w:br/>
        <w:t xml:space="preserve">    @Override</w:t>
      </w:r>
      <w:r w:rsidRPr="009B4AD2">
        <w:br/>
      </w:r>
      <w:r w:rsidRPr="009B4AD2">
        <w:lastRenderedPageBreak/>
        <w:t xml:space="preserve">    </w:t>
      </w:r>
      <w:r w:rsidRPr="009B4AD2">
        <w:rPr>
          <w:b/>
          <w:bCs/>
        </w:rPr>
        <w:t xml:space="preserve">public void </w:t>
      </w:r>
      <w:proofErr w:type="spellStart"/>
      <w:r w:rsidRPr="009B4AD2">
        <w:t>onDestroy</w:t>
      </w:r>
      <w:proofErr w:type="spellEnd"/>
      <w:r w:rsidRPr="009B4AD2">
        <w:t>() {</w:t>
      </w:r>
      <w:r w:rsidRPr="009B4AD2">
        <w:br/>
        <w:t xml:space="preserve">        </w:t>
      </w:r>
      <w:proofErr w:type="spellStart"/>
      <w:r w:rsidRPr="009B4AD2">
        <w:t>unregisterReceiver</w:t>
      </w:r>
      <w:proofErr w:type="spellEnd"/>
      <w:r w:rsidRPr="009B4AD2">
        <w:t>(</w:t>
      </w:r>
      <w:proofErr w:type="spellStart"/>
      <w:r w:rsidRPr="009B4AD2">
        <w:rPr>
          <w:b/>
          <w:bCs/>
        </w:rPr>
        <w:t>mReceiver</w:t>
      </w:r>
      <w:proofErr w:type="spellEnd"/>
      <w:r w:rsidRPr="009B4AD2">
        <w:t>);</w:t>
      </w:r>
      <w:r w:rsidRPr="009B4AD2">
        <w:br/>
        <w:t xml:space="preserve">        </w:t>
      </w:r>
      <w:proofErr w:type="spellStart"/>
      <w:r w:rsidRPr="009B4AD2">
        <w:rPr>
          <w:b/>
          <w:bCs/>
        </w:rPr>
        <w:t>super</w:t>
      </w:r>
      <w:r w:rsidRPr="009B4AD2">
        <w:t>.onDestroy</w:t>
      </w:r>
      <w:proofErr w:type="spellEnd"/>
      <w:r w:rsidRPr="009B4AD2">
        <w:t>();</w:t>
      </w:r>
      <w:r w:rsidRPr="009B4AD2">
        <w:br/>
        <w:t xml:space="preserve">        </w:t>
      </w:r>
      <w:proofErr w:type="spellStart"/>
      <w:r w:rsidRPr="009B4AD2">
        <w:rPr>
          <w:i/>
          <w:iCs/>
        </w:rPr>
        <w:t>mServiceInstance</w:t>
      </w:r>
      <w:proofErr w:type="spellEnd"/>
      <w:r w:rsidRPr="009B4AD2">
        <w:rPr>
          <w:i/>
          <w:iCs/>
        </w:rPr>
        <w:t xml:space="preserve"> </w:t>
      </w:r>
      <w:r w:rsidRPr="009B4AD2">
        <w:t xml:space="preserve">= </w:t>
      </w:r>
      <w:r w:rsidRPr="009B4AD2">
        <w:rPr>
          <w:b/>
          <w:bCs/>
        </w:rPr>
        <w:t>null</w:t>
      </w:r>
      <w:r w:rsidRPr="009B4AD2">
        <w:t>;</w:t>
      </w:r>
      <w:r w:rsidRPr="009B4AD2">
        <w:br/>
        <w:t xml:space="preserve">        </w:t>
      </w:r>
      <w:proofErr w:type="spellStart"/>
      <w:r w:rsidRPr="009B4AD2">
        <w:rPr>
          <w:b/>
          <w:bCs/>
        </w:rPr>
        <w:t>mDoorLock</w:t>
      </w:r>
      <w:proofErr w:type="spellEnd"/>
      <w:r w:rsidRPr="009B4AD2">
        <w:rPr>
          <w:b/>
          <w:bCs/>
        </w:rPr>
        <w:t xml:space="preserve"> </w:t>
      </w:r>
      <w:r w:rsidRPr="009B4AD2">
        <w:t xml:space="preserve">= </w:t>
      </w:r>
      <w:r w:rsidRPr="009B4AD2">
        <w:rPr>
          <w:b/>
          <w:bCs/>
        </w:rPr>
        <w:t>null</w:t>
      </w:r>
      <w:r w:rsidRPr="009B4AD2">
        <w:t>;</w:t>
      </w:r>
      <w:r w:rsidRPr="009B4AD2">
        <w:br/>
        <w:t xml:space="preserve">    }</w:t>
      </w:r>
      <w:r w:rsidRPr="009B4AD2">
        <w:br/>
      </w:r>
      <w:r w:rsidRPr="009B4AD2">
        <w:br/>
        <w:t xml:space="preserve">    @</w:t>
      </w:r>
      <w:proofErr w:type="spellStart"/>
      <w:r w:rsidRPr="009B4AD2">
        <w:t>SuppressWarnings</w:t>
      </w:r>
      <w:proofErr w:type="spellEnd"/>
      <w:r w:rsidRPr="009B4AD2">
        <w:t>(</w:t>
      </w:r>
      <w:r w:rsidRPr="009B4AD2">
        <w:rPr>
          <w:b/>
          <w:bCs/>
        </w:rPr>
        <w:t>"deprecation"</w:t>
      </w:r>
      <w:r w:rsidRPr="009B4AD2">
        <w:t>)</w:t>
      </w:r>
      <w:r w:rsidRPr="009B4AD2">
        <w:br/>
        <w:t xml:space="preserve">    @Override</w:t>
      </w:r>
      <w:r w:rsidRPr="009B4AD2">
        <w:br/>
        <w:t xml:space="preserve">    </w:t>
      </w:r>
      <w:r w:rsidRPr="009B4AD2">
        <w:rPr>
          <w:b/>
          <w:bCs/>
        </w:rPr>
        <w:t xml:space="preserve">public void </w:t>
      </w:r>
      <w:proofErr w:type="spellStart"/>
      <w:r w:rsidRPr="009B4AD2">
        <w:t>onStart</w:t>
      </w:r>
      <w:proofErr w:type="spellEnd"/>
      <w:r w:rsidRPr="009B4AD2">
        <w:t xml:space="preserve">(Intent </w:t>
      </w:r>
      <w:proofErr w:type="spellStart"/>
      <w:r w:rsidRPr="009B4AD2">
        <w:t>intent</w:t>
      </w:r>
      <w:proofErr w:type="spellEnd"/>
      <w:r w:rsidRPr="009B4AD2">
        <w:t xml:space="preserve">, </w:t>
      </w:r>
      <w:proofErr w:type="spellStart"/>
      <w:r w:rsidRPr="009B4AD2">
        <w:rPr>
          <w:b/>
          <w:bCs/>
        </w:rPr>
        <w:t>int</w:t>
      </w:r>
      <w:proofErr w:type="spellEnd"/>
      <w:r w:rsidRPr="009B4AD2">
        <w:rPr>
          <w:b/>
          <w:bCs/>
        </w:rPr>
        <w:t xml:space="preserve"> </w:t>
      </w:r>
      <w:proofErr w:type="spellStart"/>
      <w:r w:rsidRPr="009B4AD2">
        <w:t>startId</w:t>
      </w:r>
      <w:proofErr w:type="spellEnd"/>
      <w:r w:rsidRPr="009B4AD2">
        <w:t>) {</w:t>
      </w:r>
      <w:r w:rsidRPr="009B4AD2">
        <w:br/>
      </w:r>
      <w:r w:rsidRPr="009B4AD2">
        <w:br/>
        <w:t xml:space="preserve">        </w:t>
      </w:r>
      <w:proofErr w:type="spellStart"/>
      <w:r w:rsidRPr="009B4AD2">
        <w:rPr>
          <w:b/>
          <w:bCs/>
        </w:rPr>
        <w:t>super</w:t>
      </w:r>
      <w:r w:rsidRPr="009B4AD2">
        <w:t>.onStart</w:t>
      </w:r>
      <w:proofErr w:type="spellEnd"/>
      <w:r w:rsidRPr="009B4AD2">
        <w:t xml:space="preserve">(intent, </w:t>
      </w:r>
      <w:proofErr w:type="spellStart"/>
      <w:r w:rsidRPr="009B4AD2">
        <w:t>startId</w:t>
      </w:r>
      <w:proofErr w:type="spellEnd"/>
      <w:r w:rsidRPr="009B4AD2">
        <w:t>);</w:t>
      </w:r>
      <w:r w:rsidRPr="009B4AD2">
        <w:br/>
        <w:t xml:space="preserve">        </w:t>
      </w:r>
      <w:proofErr w:type="spellStart"/>
      <w:r w:rsidRPr="009B4AD2">
        <w:rPr>
          <w:i/>
          <w:iCs/>
        </w:rPr>
        <w:t>mServiceInstance</w:t>
      </w:r>
      <w:proofErr w:type="spellEnd"/>
      <w:r w:rsidRPr="009B4AD2">
        <w:rPr>
          <w:i/>
          <w:iCs/>
        </w:rPr>
        <w:t xml:space="preserve"> </w:t>
      </w:r>
      <w:r w:rsidRPr="009B4AD2">
        <w:t xml:space="preserve">= </w:t>
      </w:r>
      <w:r w:rsidRPr="009B4AD2">
        <w:rPr>
          <w:b/>
          <w:bCs/>
        </w:rPr>
        <w:t>this</w:t>
      </w:r>
      <w:r w:rsidRPr="009B4AD2">
        <w:t>;</w:t>
      </w:r>
      <w:r w:rsidRPr="009B4AD2">
        <w:br/>
        <w:t xml:space="preserve">    }</w:t>
      </w:r>
      <w:r w:rsidRPr="009B4AD2">
        <w:br/>
      </w:r>
      <w:r w:rsidRPr="009B4AD2">
        <w:br/>
        <w:t xml:space="preserve">    @Override</w:t>
      </w:r>
      <w:r w:rsidRPr="009B4AD2">
        <w:br/>
        <w:t xml:space="preserve">    </w:t>
      </w:r>
      <w:r w:rsidRPr="009B4AD2">
        <w:rPr>
          <w:b/>
          <w:bCs/>
        </w:rPr>
        <w:t xml:space="preserve">public </w:t>
      </w:r>
      <w:proofErr w:type="spellStart"/>
      <w:r w:rsidRPr="009B4AD2">
        <w:rPr>
          <w:b/>
          <w:bCs/>
        </w:rPr>
        <w:t>int</w:t>
      </w:r>
      <w:proofErr w:type="spellEnd"/>
      <w:r w:rsidRPr="009B4AD2">
        <w:rPr>
          <w:b/>
          <w:bCs/>
        </w:rPr>
        <w:t xml:space="preserve"> </w:t>
      </w:r>
      <w:proofErr w:type="spellStart"/>
      <w:r w:rsidRPr="009B4AD2">
        <w:t>onStartCommand</w:t>
      </w:r>
      <w:proofErr w:type="spellEnd"/>
      <w:r w:rsidRPr="009B4AD2">
        <w:t xml:space="preserve">(Intent </w:t>
      </w:r>
      <w:proofErr w:type="spellStart"/>
      <w:r w:rsidRPr="009B4AD2">
        <w:t>intent</w:t>
      </w:r>
      <w:proofErr w:type="spellEnd"/>
      <w:r w:rsidRPr="009B4AD2">
        <w:t xml:space="preserve">, </w:t>
      </w:r>
      <w:proofErr w:type="spellStart"/>
      <w:r w:rsidRPr="009B4AD2">
        <w:rPr>
          <w:b/>
          <w:bCs/>
        </w:rPr>
        <w:t>int</w:t>
      </w:r>
      <w:proofErr w:type="spellEnd"/>
      <w:r w:rsidRPr="009B4AD2">
        <w:rPr>
          <w:b/>
          <w:bCs/>
        </w:rPr>
        <w:t xml:space="preserve"> </w:t>
      </w:r>
      <w:r w:rsidRPr="009B4AD2">
        <w:t xml:space="preserve">flags, </w:t>
      </w:r>
      <w:proofErr w:type="spellStart"/>
      <w:r w:rsidRPr="009B4AD2">
        <w:rPr>
          <w:b/>
          <w:bCs/>
        </w:rPr>
        <w:t>int</w:t>
      </w:r>
      <w:proofErr w:type="spellEnd"/>
      <w:r w:rsidRPr="009B4AD2">
        <w:rPr>
          <w:b/>
          <w:bCs/>
        </w:rPr>
        <w:t xml:space="preserve"> </w:t>
      </w:r>
      <w:proofErr w:type="spellStart"/>
      <w:r w:rsidRPr="009B4AD2">
        <w:t>startId</w:t>
      </w:r>
      <w:proofErr w:type="spellEnd"/>
      <w:r w:rsidRPr="009B4AD2">
        <w:t>) {</w:t>
      </w:r>
      <w:r w:rsidRPr="009B4AD2">
        <w:br/>
        <w:t xml:space="preserve">        </w:t>
      </w:r>
      <w:r w:rsidRPr="009B4AD2">
        <w:rPr>
          <w:b/>
          <w:bCs/>
        </w:rPr>
        <w:t xml:space="preserve">return </w:t>
      </w:r>
      <w:proofErr w:type="spellStart"/>
      <w:r w:rsidRPr="009B4AD2">
        <w:rPr>
          <w:b/>
          <w:bCs/>
        </w:rPr>
        <w:t>super</w:t>
      </w:r>
      <w:r w:rsidRPr="009B4AD2">
        <w:t>.onStartCommand</w:t>
      </w:r>
      <w:proofErr w:type="spellEnd"/>
      <w:r w:rsidRPr="009B4AD2">
        <w:t xml:space="preserve">(intent, flags, </w:t>
      </w:r>
      <w:proofErr w:type="spellStart"/>
      <w:r w:rsidRPr="009B4AD2">
        <w:t>startId</w:t>
      </w:r>
      <w:proofErr w:type="spellEnd"/>
      <w:r w:rsidRPr="009B4AD2">
        <w:t>);</w:t>
      </w:r>
      <w:r w:rsidRPr="009B4AD2">
        <w:br/>
        <w:t xml:space="preserve">    }</w:t>
      </w:r>
      <w:r w:rsidRPr="009B4AD2">
        <w:br/>
      </w:r>
      <w:r w:rsidRPr="009B4AD2">
        <w:br/>
        <w:t xml:space="preserve">    @</w:t>
      </w:r>
      <w:proofErr w:type="spellStart"/>
      <w:r w:rsidRPr="009B4AD2">
        <w:t>Nullable</w:t>
      </w:r>
      <w:proofErr w:type="spellEnd"/>
      <w:r w:rsidRPr="009B4AD2">
        <w:br/>
        <w:t xml:space="preserve">    @Override</w:t>
      </w:r>
      <w:r w:rsidRPr="009B4AD2">
        <w:br/>
        <w:t xml:space="preserve">    </w:t>
      </w:r>
      <w:r w:rsidRPr="009B4AD2">
        <w:rPr>
          <w:b/>
          <w:bCs/>
        </w:rPr>
        <w:t xml:space="preserve">public </w:t>
      </w:r>
      <w:proofErr w:type="spellStart"/>
      <w:r w:rsidRPr="009B4AD2">
        <w:t>IBinder</w:t>
      </w:r>
      <w:proofErr w:type="spellEnd"/>
      <w:r w:rsidRPr="009B4AD2">
        <w:t xml:space="preserve"> </w:t>
      </w:r>
      <w:proofErr w:type="spellStart"/>
      <w:r w:rsidRPr="009B4AD2">
        <w:t>onBind</w:t>
      </w:r>
      <w:proofErr w:type="spellEnd"/>
      <w:r w:rsidRPr="009B4AD2">
        <w:t xml:space="preserve">(Intent </w:t>
      </w:r>
      <w:proofErr w:type="spellStart"/>
      <w:r w:rsidRPr="009B4AD2">
        <w:t>intent</w:t>
      </w:r>
      <w:proofErr w:type="spellEnd"/>
      <w:r w:rsidRPr="009B4AD2">
        <w:t>) {</w:t>
      </w:r>
      <w:r w:rsidRPr="009B4AD2">
        <w:br/>
        <w:t xml:space="preserve">        </w:t>
      </w:r>
      <w:r w:rsidRPr="009B4AD2">
        <w:rPr>
          <w:b/>
          <w:bCs/>
        </w:rPr>
        <w:t xml:space="preserve">return </w:t>
      </w:r>
      <w:proofErr w:type="spellStart"/>
      <w:r w:rsidRPr="009B4AD2">
        <w:rPr>
          <w:b/>
          <w:bCs/>
        </w:rPr>
        <w:t>mDoorLock</w:t>
      </w:r>
      <w:proofErr w:type="spellEnd"/>
      <w:r w:rsidRPr="009B4AD2">
        <w:t>;</w:t>
      </w:r>
      <w:r w:rsidRPr="009B4AD2">
        <w:br/>
        <w:t xml:space="preserve">    }</w:t>
      </w:r>
      <w:r w:rsidRPr="009B4AD2">
        <w:br/>
      </w:r>
      <w:r w:rsidRPr="009B4AD2">
        <w:br/>
        <w:t xml:space="preserve">    @Override</w:t>
      </w:r>
      <w:r w:rsidRPr="009B4AD2">
        <w:br/>
        <w:t xml:space="preserve">    </w:t>
      </w:r>
      <w:r w:rsidRPr="009B4AD2">
        <w:rPr>
          <w:b/>
          <w:bCs/>
        </w:rPr>
        <w:t xml:space="preserve">public void </w:t>
      </w:r>
      <w:proofErr w:type="spellStart"/>
      <w:r w:rsidRPr="009B4AD2">
        <w:t>onBackCallEvent</w:t>
      </w:r>
      <w:proofErr w:type="spellEnd"/>
      <w:r w:rsidRPr="009B4AD2">
        <w:t>(</w:t>
      </w:r>
      <w:proofErr w:type="spellStart"/>
      <w:r w:rsidRPr="009B4AD2">
        <w:rPr>
          <w:b/>
          <w:bCs/>
        </w:rPr>
        <w:t>int</w:t>
      </w:r>
      <w:proofErr w:type="spellEnd"/>
      <w:r w:rsidRPr="009B4AD2">
        <w:rPr>
          <w:b/>
          <w:bCs/>
        </w:rPr>
        <w:t xml:space="preserve"> </w:t>
      </w:r>
      <w:r w:rsidRPr="009B4AD2">
        <w:t xml:space="preserve">code, String </w:t>
      </w:r>
      <w:proofErr w:type="spellStart"/>
      <w:r w:rsidRPr="009B4AD2">
        <w:t>args</w:t>
      </w:r>
      <w:proofErr w:type="spellEnd"/>
      <w:r w:rsidRPr="009B4AD2">
        <w:t>) {</w:t>
      </w:r>
      <w:r w:rsidRPr="009B4AD2">
        <w:br/>
        <w:t xml:space="preserve">        </w:t>
      </w:r>
      <w:proofErr w:type="spellStart"/>
      <w:r w:rsidRPr="009B4AD2">
        <w:t>Log.</w:t>
      </w:r>
      <w:r w:rsidRPr="009B4AD2">
        <w:rPr>
          <w:i/>
          <w:iCs/>
        </w:rPr>
        <w:t>v</w:t>
      </w:r>
      <w:proofErr w:type="spellEnd"/>
      <w:r w:rsidRPr="009B4AD2">
        <w:t>(</w:t>
      </w:r>
      <w:r w:rsidRPr="009B4AD2">
        <w:rPr>
          <w:b/>
          <w:bCs/>
        </w:rPr>
        <w:t>"</w:t>
      </w:r>
      <w:proofErr w:type="spellStart"/>
      <w:r w:rsidRPr="009B4AD2">
        <w:rPr>
          <w:b/>
          <w:bCs/>
        </w:rPr>
        <w:t>onBackCallEvent</w:t>
      </w:r>
      <w:proofErr w:type="spellEnd"/>
      <w:r w:rsidRPr="009B4AD2">
        <w:rPr>
          <w:b/>
          <w:bCs/>
        </w:rPr>
        <w:t>"</w:t>
      </w:r>
      <w:r w:rsidRPr="009B4AD2">
        <w:t>,</w:t>
      </w:r>
      <w:proofErr w:type="spellStart"/>
      <w:r w:rsidRPr="009B4AD2">
        <w:t>args</w:t>
      </w:r>
      <w:proofErr w:type="spellEnd"/>
      <w:r w:rsidRPr="009B4AD2">
        <w:t>);</w:t>
      </w:r>
      <w:r w:rsidRPr="009B4AD2">
        <w:br/>
        <w:t xml:space="preserve">    }</w:t>
      </w:r>
      <w:r w:rsidRPr="009B4AD2">
        <w:br/>
      </w:r>
      <w:r w:rsidRPr="009B4AD2">
        <w:br/>
        <w:t xml:space="preserve">    </w:t>
      </w:r>
      <w:r w:rsidRPr="009B4AD2">
        <w:rPr>
          <w:b/>
          <w:bCs/>
        </w:rPr>
        <w:t xml:space="preserve">public class </w:t>
      </w:r>
      <w:proofErr w:type="spellStart"/>
      <w:r w:rsidRPr="009B4AD2">
        <w:t>DoorLockServiceBinder</w:t>
      </w:r>
      <w:proofErr w:type="spellEnd"/>
      <w:r w:rsidRPr="009B4AD2">
        <w:t xml:space="preserve"> </w:t>
      </w:r>
      <w:r w:rsidRPr="009B4AD2">
        <w:rPr>
          <w:b/>
          <w:bCs/>
        </w:rPr>
        <w:t xml:space="preserve">extends </w:t>
      </w:r>
      <w:proofErr w:type="spellStart"/>
      <w:r w:rsidRPr="009B4AD2">
        <w:t>IDoorLockInterface.Stub</w:t>
      </w:r>
      <w:proofErr w:type="spellEnd"/>
      <w:r w:rsidRPr="009B4AD2">
        <w:t>{</w:t>
      </w:r>
      <w:r w:rsidRPr="009B4AD2">
        <w:br/>
        <w:t xml:space="preserve">        String </w:t>
      </w:r>
      <w:proofErr w:type="spellStart"/>
      <w:r w:rsidRPr="009B4AD2">
        <w:rPr>
          <w:b/>
          <w:bCs/>
        </w:rPr>
        <w:t>rkeyDev</w:t>
      </w:r>
      <w:proofErr w:type="spellEnd"/>
      <w:r w:rsidRPr="009B4AD2">
        <w:rPr>
          <w:b/>
          <w:bCs/>
        </w:rPr>
        <w:t xml:space="preserve"> </w:t>
      </w:r>
      <w:r w:rsidRPr="009B4AD2">
        <w:t xml:space="preserve">= </w:t>
      </w:r>
      <w:r w:rsidRPr="009B4AD2">
        <w:rPr>
          <w:b/>
          <w:bCs/>
        </w:rPr>
        <w:t>"/</w:t>
      </w:r>
      <w:proofErr w:type="spellStart"/>
      <w:r w:rsidRPr="009B4AD2">
        <w:rPr>
          <w:b/>
          <w:bCs/>
        </w:rPr>
        <w:t>dev</w:t>
      </w:r>
      <w:proofErr w:type="spellEnd"/>
      <w:r w:rsidRPr="009B4AD2">
        <w:rPr>
          <w:b/>
          <w:bCs/>
        </w:rPr>
        <w:t>/</w:t>
      </w:r>
      <w:proofErr w:type="spellStart"/>
      <w:r w:rsidRPr="009B4AD2">
        <w:rPr>
          <w:b/>
          <w:bCs/>
        </w:rPr>
        <w:t>rkey</w:t>
      </w:r>
      <w:proofErr w:type="spellEnd"/>
      <w:r w:rsidRPr="009B4AD2">
        <w:rPr>
          <w:b/>
          <w:bCs/>
        </w:rPr>
        <w:t>"</w:t>
      </w:r>
      <w:r w:rsidRPr="009B4AD2">
        <w:t>;</w:t>
      </w:r>
      <w:r w:rsidRPr="009B4AD2">
        <w:br/>
        <w:t xml:space="preserve">        </w:t>
      </w:r>
      <w:proofErr w:type="spellStart"/>
      <w:r w:rsidRPr="009B4AD2">
        <w:rPr>
          <w:b/>
          <w:bCs/>
        </w:rPr>
        <w:t>int</w:t>
      </w:r>
      <w:proofErr w:type="spellEnd"/>
      <w:r w:rsidRPr="009B4AD2">
        <w:rPr>
          <w:b/>
          <w:bCs/>
        </w:rPr>
        <w:t xml:space="preserve"> </w:t>
      </w:r>
      <w:proofErr w:type="spellStart"/>
      <w:r w:rsidRPr="009B4AD2">
        <w:rPr>
          <w:b/>
          <w:bCs/>
        </w:rPr>
        <w:t>ident</w:t>
      </w:r>
      <w:proofErr w:type="spellEnd"/>
      <w:r w:rsidRPr="009B4AD2">
        <w:rPr>
          <w:b/>
          <w:bCs/>
        </w:rPr>
        <w:t xml:space="preserve"> </w:t>
      </w:r>
      <w:r w:rsidRPr="009B4AD2">
        <w:t>= 0;</w:t>
      </w:r>
      <w:r w:rsidRPr="009B4AD2">
        <w:br/>
      </w:r>
      <w:r w:rsidRPr="009B4AD2">
        <w:br/>
        <w:t xml:space="preserve">        </w:t>
      </w:r>
      <w:r w:rsidRPr="009B4AD2">
        <w:rPr>
          <w:i/>
          <w:iCs/>
        </w:rPr>
        <w:t>/**</w:t>
      </w:r>
      <w:r w:rsidRPr="009B4AD2">
        <w:rPr>
          <w:i/>
          <w:iCs/>
        </w:rPr>
        <w:br/>
        <w:t xml:space="preserve">         * </w:t>
      </w:r>
      <w:r w:rsidRPr="009B4AD2">
        <w:rPr>
          <w:i/>
          <w:iCs/>
        </w:rPr>
        <w:t>开门指令</w:t>
      </w:r>
      <w:r w:rsidRPr="009B4AD2">
        <w:rPr>
          <w:i/>
          <w:iCs/>
        </w:rPr>
        <w:br/>
        <w:t xml:space="preserve">         * </w:t>
      </w:r>
      <w:r w:rsidRPr="009B4AD2">
        <w:rPr>
          <w:b/>
          <w:bCs/>
          <w:i/>
          <w:iCs/>
        </w:rPr>
        <w:t>@</w:t>
      </w:r>
      <w:proofErr w:type="spellStart"/>
      <w:r w:rsidRPr="009B4AD2">
        <w:rPr>
          <w:b/>
          <w:bCs/>
          <w:i/>
          <w:iCs/>
        </w:rPr>
        <w:t>param</w:t>
      </w:r>
      <w:proofErr w:type="spellEnd"/>
      <w:r w:rsidRPr="009B4AD2">
        <w:rPr>
          <w:b/>
          <w:bCs/>
          <w:i/>
          <w:iCs/>
        </w:rPr>
        <w:t xml:space="preserve"> index     </w:t>
      </w:r>
      <w:r w:rsidRPr="009B4AD2">
        <w:rPr>
          <w:i/>
          <w:iCs/>
        </w:rPr>
        <w:t>门的序号</w:t>
      </w:r>
      <w:r w:rsidRPr="009B4AD2">
        <w:rPr>
          <w:i/>
          <w:iCs/>
        </w:rPr>
        <w:t>,</w:t>
      </w:r>
      <w:r w:rsidRPr="009B4AD2">
        <w:rPr>
          <w:i/>
          <w:iCs/>
        </w:rPr>
        <w:t>主门</w:t>
      </w:r>
      <w:r w:rsidRPr="009B4AD2">
        <w:rPr>
          <w:i/>
          <w:iCs/>
        </w:rPr>
        <w:t>=0,</w:t>
      </w:r>
      <w:r w:rsidRPr="009B4AD2">
        <w:rPr>
          <w:i/>
          <w:iCs/>
        </w:rPr>
        <w:t>副门</w:t>
      </w:r>
      <w:r w:rsidRPr="009B4AD2">
        <w:rPr>
          <w:i/>
          <w:iCs/>
        </w:rPr>
        <w:t>=1</w:t>
      </w:r>
      <w:r w:rsidRPr="009B4AD2">
        <w:rPr>
          <w:i/>
          <w:iCs/>
        </w:rPr>
        <w:br/>
        <w:t xml:space="preserve">         * </w:t>
      </w:r>
      <w:r w:rsidRPr="009B4AD2">
        <w:rPr>
          <w:b/>
          <w:bCs/>
          <w:i/>
          <w:iCs/>
        </w:rPr>
        <w:t>@</w:t>
      </w:r>
      <w:proofErr w:type="spellStart"/>
      <w:r w:rsidRPr="009B4AD2">
        <w:rPr>
          <w:b/>
          <w:bCs/>
          <w:i/>
          <w:iCs/>
        </w:rPr>
        <w:t>param</w:t>
      </w:r>
      <w:proofErr w:type="spellEnd"/>
      <w:r w:rsidRPr="009B4AD2">
        <w:rPr>
          <w:b/>
          <w:bCs/>
          <w:i/>
          <w:iCs/>
        </w:rPr>
        <w:t xml:space="preserve"> delay     </w:t>
      </w:r>
      <w:r w:rsidRPr="009B4AD2">
        <w:rPr>
          <w:i/>
          <w:iCs/>
        </w:rPr>
        <w:t>延迟关门的时间</w:t>
      </w:r>
      <w:r w:rsidRPr="009B4AD2">
        <w:rPr>
          <w:i/>
          <w:iCs/>
        </w:rPr>
        <w:t>,0</w:t>
      </w:r>
      <w:r w:rsidRPr="009B4AD2">
        <w:rPr>
          <w:i/>
          <w:iCs/>
        </w:rPr>
        <w:t>表示不启用延迟关门</w:t>
      </w:r>
      <w:r w:rsidRPr="009B4AD2">
        <w:rPr>
          <w:i/>
          <w:iCs/>
        </w:rPr>
        <w:t>,</w:t>
      </w:r>
      <w:r w:rsidRPr="009B4AD2">
        <w:rPr>
          <w:i/>
          <w:iCs/>
        </w:rPr>
        <w:t>大于</w:t>
      </w:r>
      <w:r w:rsidRPr="009B4AD2">
        <w:rPr>
          <w:i/>
          <w:iCs/>
        </w:rPr>
        <w:t>0</w:t>
      </w:r>
      <w:r w:rsidRPr="009B4AD2">
        <w:rPr>
          <w:i/>
          <w:iCs/>
        </w:rPr>
        <w:t>表示延迟时间</w:t>
      </w:r>
      <w:r w:rsidRPr="009B4AD2">
        <w:rPr>
          <w:i/>
          <w:iCs/>
        </w:rPr>
        <w:t>,</w:t>
      </w:r>
      <w:r w:rsidRPr="009B4AD2">
        <w:rPr>
          <w:i/>
          <w:iCs/>
        </w:rPr>
        <w:t>延迟时间为</w:t>
      </w:r>
      <w:r w:rsidRPr="009B4AD2">
        <w:rPr>
          <w:i/>
          <w:iCs/>
        </w:rPr>
        <w:t>delay*150ms</w:t>
      </w:r>
      <w:r w:rsidRPr="009B4AD2">
        <w:rPr>
          <w:i/>
          <w:iCs/>
        </w:rPr>
        <w:br/>
        <w:t xml:space="preserve">         * </w:t>
      </w:r>
      <w:r w:rsidRPr="009B4AD2">
        <w:rPr>
          <w:b/>
          <w:bCs/>
          <w:i/>
          <w:iCs/>
        </w:rPr>
        <w:t xml:space="preserve">@return          </w:t>
      </w:r>
      <w:r w:rsidRPr="009B4AD2">
        <w:rPr>
          <w:i/>
          <w:iCs/>
        </w:rPr>
        <w:t>大于</w:t>
      </w:r>
      <w:r w:rsidRPr="009B4AD2">
        <w:rPr>
          <w:i/>
          <w:iCs/>
        </w:rPr>
        <w:t>0</w:t>
      </w:r>
      <w:r w:rsidRPr="009B4AD2">
        <w:rPr>
          <w:i/>
          <w:iCs/>
        </w:rPr>
        <w:t>表示成功</w:t>
      </w:r>
      <w:r w:rsidRPr="009B4AD2">
        <w:rPr>
          <w:i/>
          <w:iCs/>
        </w:rPr>
        <w:t>,</w:t>
      </w:r>
      <w:r w:rsidRPr="009B4AD2">
        <w:rPr>
          <w:i/>
          <w:iCs/>
        </w:rPr>
        <w:t>实际上等于</w:t>
      </w:r>
      <w:r w:rsidRPr="009B4AD2">
        <w:rPr>
          <w:i/>
          <w:iCs/>
        </w:rPr>
        <w:t>9</w:t>
      </w:r>
      <w:r w:rsidRPr="009B4AD2">
        <w:rPr>
          <w:i/>
          <w:iCs/>
        </w:rPr>
        <w:t>表示真正的成功</w:t>
      </w:r>
      <w:r w:rsidRPr="009B4AD2">
        <w:rPr>
          <w:i/>
          <w:iCs/>
        </w:rPr>
        <w:t>,</w:t>
      </w:r>
      <w:r w:rsidRPr="009B4AD2">
        <w:rPr>
          <w:i/>
          <w:iCs/>
        </w:rPr>
        <w:t>因为返回值表示写入的数据</w:t>
      </w:r>
      <w:r w:rsidRPr="009B4AD2">
        <w:rPr>
          <w:i/>
          <w:iCs/>
        </w:rPr>
        <w:t>,</w:t>
      </w:r>
      <w:r w:rsidRPr="009B4AD2">
        <w:rPr>
          <w:i/>
          <w:iCs/>
        </w:rPr>
        <w:t>开门指令长度为</w:t>
      </w:r>
      <w:r w:rsidRPr="009B4AD2">
        <w:rPr>
          <w:i/>
          <w:iCs/>
        </w:rPr>
        <w:t>9.</w:t>
      </w:r>
      <w:r w:rsidRPr="009B4AD2">
        <w:rPr>
          <w:i/>
          <w:iCs/>
        </w:rPr>
        <w:br/>
        <w:t xml:space="preserve">         */</w:t>
      </w:r>
      <w:r w:rsidRPr="009B4AD2">
        <w:rPr>
          <w:i/>
          <w:iCs/>
        </w:rPr>
        <w:br/>
      </w:r>
      <w:proofErr w:type="gramStart"/>
      <w:r w:rsidRPr="009B4AD2">
        <w:rPr>
          <w:i/>
          <w:iCs/>
        </w:rPr>
        <w:t xml:space="preserve">        </w:t>
      </w:r>
      <w:r w:rsidRPr="009B4AD2">
        <w:rPr>
          <w:b/>
          <w:bCs/>
        </w:rPr>
        <w:t>public</w:t>
      </w:r>
      <w:proofErr w:type="gramEnd"/>
      <w:r w:rsidRPr="009B4AD2">
        <w:rPr>
          <w:b/>
          <w:bCs/>
        </w:rPr>
        <w:t xml:space="preserve"> </w:t>
      </w:r>
      <w:proofErr w:type="spellStart"/>
      <w:r w:rsidRPr="009B4AD2">
        <w:rPr>
          <w:b/>
          <w:bCs/>
        </w:rPr>
        <w:t>int</w:t>
      </w:r>
      <w:proofErr w:type="spellEnd"/>
      <w:r w:rsidRPr="009B4AD2">
        <w:rPr>
          <w:b/>
          <w:bCs/>
        </w:rPr>
        <w:t xml:space="preserve"> </w:t>
      </w:r>
      <w:proofErr w:type="spellStart"/>
      <w:r w:rsidRPr="009B4AD2">
        <w:t>openDoor</w:t>
      </w:r>
      <w:proofErr w:type="spellEnd"/>
      <w:r w:rsidRPr="009B4AD2">
        <w:t>(</w:t>
      </w:r>
      <w:proofErr w:type="spellStart"/>
      <w:r w:rsidRPr="009B4AD2">
        <w:rPr>
          <w:b/>
          <w:bCs/>
        </w:rPr>
        <w:t>int</w:t>
      </w:r>
      <w:proofErr w:type="spellEnd"/>
      <w:r w:rsidRPr="009B4AD2">
        <w:rPr>
          <w:b/>
          <w:bCs/>
        </w:rPr>
        <w:t xml:space="preserve"> </w:t>
      </w:r>
      <w:r w:rsidRPr="009B4AD2">
        <w:t xml:space="preserve">index, </w:t>
      </w:r>
      <w:proofErr w:type="spellStart"/>
      <w:r w:rsidRPr="009B4AD2">
        <w:rPr>
          <w:b/>
          <w:bCs/>
        </w:rPr>
        <w:t>int</w:t>
      </w:r>
      <w:proofErr w:type="spellEnd"/>
      <w:r w:rsidRPr="009B4AD2">
        <w:rPr>
          <w:b/>
          <w:bCs/>
        </w:rPr>
        <w:t xml:space="preserve"> </w:t>
      </w:r>
      <w:r w:rsidRPr="009B4AD2">
        <w:t>delay){</w:t>
      </w:r>
      <w:r w:rsidRPr="009B4AD2">
        <w:br/>
      </w:r>
      <w:r w:rsidRPr="009B4AD2">
        <w:lastRenderedPageBreak/>
        <w:t xml:space="preserve">            </w:t>
      </w:r>
      <w:proofErr w:type="spellStart"/>
      <w:r w:rsidRPr="009B4AD2">
        <w:t>kkfile</w:t>
      </w:r>
      <w:proofErr w:type="spellEnd"/>
      <w:r w:rsidRPr="009B4AD2">
        <w:t xml:space="preserve"> </w:t>
      </w:r>
      <w:proofErr w:type="spellStart"/>
      <w:r w:rsidRPr="009B4AD2">
        <w:t>rkey</w:t>
      </w:r>
      <w:proofErr w:type="spellEnd"/>
      <w:r w:rsidRPr="009B4AD2">
        <w:t xml:space="preserve"> = </w:t>
      </w:r>
      <w:r w:rsidRPr="009B4AD2">
        <w:rPr>
          <w:b/>
          <w:bCs/>
        </w:rPr>
        <w:t xml:space="preserve">new </w:t>
      </w:r>
      <w:proofErr w:type="spellStart"/>
      <w:r w:rsidRPr="009B4AD2">
        <w:t>kkfile</w:t>
      </w:r>
      <w:proofErr w:type="spellEnd"/>
      <w:r w:rsidRPr="009B4AD2">
        <w:t>();</w:t>
      </w:r>
      <w:r w:rsidRPr="009B4AD2">
        <w:br/>
      </w:r>
      <w:r w:rsidRPr="009B4AD2">
        <w:br/>
        <w:t xml:space="preserve">            </w:t>
      </w:r>
      <w:r w:rsidRPr="009B4AD2">
        <w:rPr>
          <w:b/>
          <w:bCs/>
        </w:rPr>
        <w:t>if</w:t>
      </w:r>
      <w:r w:rsidRPr="009B4AD2">
        <w:t>(index &lt; 0 || index &gt; 0xFE) index = 0;</w:t>
      </w:r>
      <w:r w:rsidRPr="009B4AD2">
        <w:br/>
        <w:t xml:space="preserve">            </w:t>
      </w:r>
      <w:r w:rsidRPr="009B4AD2">
        <w:rPr>
          <w:b/>
          <w:bCs/>
        </w:rPr>
        <w:t>if</w:t>
      </w:r>
      <w:r w:rsidRPr="009B4AD2">
        <w:t>(</w:t>
      </w:r>
      <w:proofErr w:type="spellStart"/>
      <w:r w:rsidRPr="009B4AD2">
        <w:rPr>
          <w:b/>
          <w:bCs/>
        </w:rPr>
        <w:t>ident</w:t>
      </w:r>
      <w:proofErr w:type="spellEnd"/>
      <w:r w:rsidRPr="009B4AD2">
        <w:rPr>
          <w:b/>
          <w:bCs/>
        </w:rPr>
        <w:t xml:space="preserve"> </w:t>
      </w:r>
      <w:r w:rsidRPr="009B4AD2">
        <w:t xml:space="preserve">&lt; 0 || </w:t>
      </w:r>
      <w:proofErr w:type="spellStart"/>
      <w:r w:rsidRPr="009B4AD2">
        <w:rPr>
          <w:b/>
          <w:bCs/>
        </w:rPr>
        <w:t>ident</w:t>
      </w:r>
      <w:proofErr w:type="spellEnd"/>
      <w:r w:rsidRPr="009B4AD2">
        <w:rPr>
          <w:b/>
          <w:bCs/>
        </w:rPr>
        <w:t xml:space="preserve"> </w:t>
      </w:r>
      <w:r w:rsidRPr="009B4AD2">
        <w:t xml:space="preserve">&gt; 0xFE) </w:t>
      </w:r>
      <w:proofErr w:type="spellStart"/>
      <w:r w:rsidRPr="009B4AD2">
        <w:rPr>
          <w:b/>
          <w:bCs/>
        </w:rPr>
        <w:t>ident</w:t>
      </w:r>
      <w:proofErr w:type="spellEnd"/>
      <w:r w:rsidRPr="009B4AD2">
        <w:rPr>
          <w:b/>
          <w:bCs/>
        </w:rPr>
        <w:t xml:space="preserve"> </w:t>
      </w:r>
      <w:r w:rsidRPr="009B4AD2">
        <w:t>= 0;</w:t>
      </w:r>
      <w:r w:rsidRPr="009B4AD2">
        <w:br/>
        <w:t xml:space="preserve">            </w:t>
      </w:r>
      <w:r w:rsidRPr="009B4AD2">
        <w:rPr>
          <w:b/>
          <w:bCs/>
        </w:rPr>
        <w:t>if</w:t>
      </w:r>
      <w:r w:rsidRPr="009B4AD2">
        <w:t>(delay &lt; 0 || delay &gt; 0xFE) delay = 0;</w:t>
      </w:r>
      <w:r w:rsidRPr="009B4AD2">
        <w:br/>
        <w:t xml:space="preserve">            String </w:t>
      </w:r>
      <w:proofErr w:type="spellStart"/>
      <w:r w:rsidRPr="009B4AD2">
        <w:t>cmd</w:t>
      </w:r>
      <w:proofErr w:type="spellEnd"/>
      <w:r w:rsidRPr="009B4AD2">
        <w:t xml:space="preserve"> = </w:t>
      </w:r>
      <w:proofErr w:type="spellStart"/>
      <w:r w:rsidRPr="009B4AD2">
        <w:t>String.</w:t>
      </w:r>
      <w:r w:rsidRPr="009B4AD2">
        <w:rPr>
          <w:i/>
          <w:iCs/>
        </w:rPr>
        <w:t>format</w:t>
      </w:r>
      <w:proofErr w:type="spellEnd"/>
      <w:r w:rsidRPr="009B4AD2">
        <w:t>(</w:t>
      </w:r>
      <w:r w:rsidRPr="009B4AD2">
        <w:rPr>
          <w:b/>
          <w:bCs/>
        </w:rPr>
        <w:t>"FB%02X2503%02X01%02X00FE"</w:t>
      </w:r>
      <w:r w:rsidRPr="009B4AD2">
        <w:t>,</w:t>
      </w:r>
      <w:r w:rsidRPr="009B4AD2">
        <w:rPr>
          <w:b/>
          <w:bCs/>
        </w:rPr>
        <w:t>ident</w:t>
      </w:r>
      <w:r w:rsidRPr="009B4AD2">
        <w:t>,index,delay);</w:t>
      </w:r>
      <w:r w:rsidRPr="009B4AD2">
        <w:br/>
        <w:t xml:space="preserve">            </w:t>
      </w:r>
      <w:proofErr w:type="spellStart"/>
      <w:r w:rsidRPr="009B4AD2">
        <w:rPr>
          <w:b/>
          <w:bCs/>
        </w:rPr>
        <w:t>int</w:t>
      </w:r>
      <w:proofErr w:type="spellEnd"/>
      <w:r w:rsidRPr="009B4AD2">
        <w:rPr>
          <w:b/>
          <w:bCs/>
        </w:rPr>
        <w:t xml:space="preserve"> </w:t>
      </w:r>
      <w:r w:rsidRPr="009B4AD2">
        <w:t xml:space="preserve">r = </w:t>
      </w:r>
      <w:proofErr w:type="spellStart"/>
      <w:r w:rsidRPr="009B4AD2">
        <w:t>rkey.writeHex</w:t>
      </w:r>
      <w:proofErr w:type="spellEnd"/>
      <w:r w:rsidRPr="009B4AD2">
        <w:t>(</w:t>
      </w:r>
      <w:proofErr w:type="spellStart"/>
      <w:r w:rsidRPr="009B4AD2">
        <w:rPr>
          <w:b/>
          <w:bCs/>
        </w:rPr>
        <w:t>rkeyDev</w:t>
      </w:r>
      <w:r w:rsidRPr="009B4AD2">
        <w:t>,cmd</w:t>
      </w:r>
      <w:proofErr w:type="spellEnd"/>
      <w:r w:rsidRPr="009B4AD2">
        <w:t>);</w:t>
      </w:r>
      <w:r w:rsidRPr="009B4AD2">
        <w:br/>
        <w:t xml:space="preserve">            </w:t>
      </w:r>
      <w:r w:rsidRPr="009B4AD2">
        <w:rPr>
          <w:b/>
          <w:bCs/>
        </w:rPr>
        <w:t xml:space="preserve">return </w:t>
      </w:r>
      <w:r w:rsidRPr="009B4AD2">
        <w:t>r &gt; 0?1:0;</w:t>
      </w:r>
      <w:r w:rsidRPr="009B4AD2">
        <w:br/>
        <w:t xml:space="preserve">        }</w:t>
      </w:r>
      <w:r w:rsidRPr="009B4AD2">
        <w:br/>
        <w:t xml:space="preserve">        </w:t>
      </w:r>
      <w:r w:rsidRPr="009B4AD2">
        <w:rPr>
          <w:b/>
          <w:bCs/>
        </w:rPr>
        <w:t xml:space="preserve">public </w:t>
      </w:r>
      <w:proofErr w:type="spellStart"/>
      <w:r w:rsidRPr="009B4AD2">
        <w:rPr>
          <w:b/>
          <w:bCs/>
        </w:rPr>
        <w:t>int</w:t>
      </w:r>
      <w:proofErr w:type="spellEnd"/>
      <w:r w:rsidRPr="009B4AD2">
        <w:rPr>
          <w:b/>
          <w:bCs/>
        </w:rPr>
        <w:t xml:space="preserve"> </w:t>
      </w:r>
      <w:proofErr w:type="spellStart"/>
      <w:r w:rsidRPr="009B4AD2">
        <w:t>closeDoor</w:t>
      </w:r>
      <w:proofErr w:type="spellEnd"/>
      <w:r w:rsidRPr="009B4AD2">
        <w:t>(</w:t>
      </w:r>
      <w:proofErr w:type="spellStart"/>
      <w:r w:rsidRPr="009B4AD2">
        <w:rPr>
          <w:b/>
          <w:bCs/>
        </w:rPr>
        <w:t>int</w:t>
      </w:r>
      <w:proofErr w:type="spellEnd"/>
      <w:r w:rsidRPr="009B4AD2">
        <w:rPr>
          <w:b/>
          <w:bCs/>
        </w:rPr>
        <w:t xml:space="preserve"> </w:t>
      </w:r>
      <w:r w:rsidRPr="009B4AD2">
        <w:t>index){</w:t>
      </w:r>
      <w:r w:rsidRPr="009B4AD2">
        <w:br/>
        <w:t xml:space="preserve">            </w:t>
      </w:r>
      <w:proofErr w:type="spellStart"/>
      <w:r w:rsidRPr="009B4AD2">
        <w:t>kkfile</w:t>
      </w:r>
      <w:proofErr w:type="spellEnd"/>
      <w:r w:rsidRPr="009B4AD2">
        <w:t xml:space="preserve"> </w:t>
      </w:r>
      <w:proofErr w:type="spellStart"/>
      <w:r w:rsidRPr="009B4AD2">
        <w:t>rkey</w:t>
      </w:r>
      <w:proofErr w:type="spellEnd"/>
      <w:r w:rsidRPr="009B4AD2">
        <w:t xml:space="preserve"> = </w:t>
      </w:r>
      <w:r w:rsidRPr="009B4AD2">
        <w:rPr>
          <w:b/>
          <w:bCs/>
        </w:rPr>
        <w:t xml:space="preserve">new </w:t>
      </w:r>
      <w:proofErr w:type="spellStart"/>
      <w:r w:rsidRPr="009B4AD2">
        <w:t>kkfile</w:t>
      </w:r>
      <w:proofErr w:type="spellEnd"/>
      <w:r w:rsidRPr="009B4AD2">
        <w:t>();</w:t>
      </w:r>
      <w:r w:rsidRPr="009B4AD2">
        <w:br/>
      </w:r>
      <w:r w:rsidRPr="009B4AD2">
        <w:br/>
        <w:t xml:space="preserve">            </w:t>
      </w:r>
      <w:r w:rsidRPr="009B4AD2">
        <w:rPr>
          <w:b/>
          <w:bCs/>
        </w:rPr>
        <w:t>if</w:t>
      </w:r>
      <w:r w:rsidRPr="009B4AD2">
        <w:t>(index &lt; 0 || index &gt; 0xFE) index = 0;</w:t>
      </w:r>
      <w:r w:rsidRPr="009B4AD2">
        <w:br/>
        <w:t xml:space="preserve">            </w:t>
      </w:r>
      <w:r w:rsidRPr="009B4AD2">
        <w:rPr>
          <w:b/>
          <w:bCs/>
        </w:rPr>
        <w:t>if</w:t>
      </w:r>
      <w:r w:rsidRPr="009B4AD2">
        <w:t>(</w:t>
      </w:r>
      <w:proofErr w:type="spellStart"/>
      <w:r w:rsidRPr="009B4AD2">
        <w:rPr>
          <w:b/>
          <w:bCs/>
        </w:rPr>
        <w:t>ident</w:t>
      </w:r>
      <w:proofErr w:type="spellEnd"/>
      <w:r w:rsidRPr="009B4AD2">
        <w:rPr>
          <w:b/>
          <w:bCs/>
        </w:rPr>
        <w:t xml:space="preserve"> </w:t>
      </w:r>
      <w:r w:rsidRPr="009B4AD2">
        <w:t xml:space="preserve">&lt; 0 || </w:t>
      </w:r>
      <w:proofErr w:type="spellStart"/>
      <w:r w:rsidRPr="009B4AD2">
        <w:rPr>
          <w:b/>
          <w:bCs/>
        </w:rPr>
        <w:t>ident</w:t>
      </w:r>
      <w:proofErr w:type="spellEnd"/>
      <w:r w:rsidRPr="009B4AD2">
        <w:rPr>
          <w:b/>
          <w:bCs/>
        </w:rPr>
        <w:t xml:space="preserve"> </w:t>
      </w:r>
      <w:r w:rsidRPr="009B4AD2">
        <w:t xml:space="preserve">&gt; 0xFE) </w:t>
      </w:r>
      <w:proofErr w:type="spellStart"/>
      <w:r w:rsidRPr="009B4AD2">
        <w:rPr>
          <w:b/>
          <w:bCs/>
        </w:rPr>
        <w:t>ident</w:t>
      </w:r>
      <w:proofErr w:type="spellEnd"/>
      <w:r w:rsidRPr="009B4AD2">
        <w:rPr>
          <w:b/>
          <w:bCs/>
        </w:rPr>
        <w:t xml:space="preserve"> </w:t>
      </w:r>
      <w:r w:rsidRPr="009B4AD2">
        <w:t>= 0;</w:t>
      </w:r>
      <w:r w:rsidRPr="009B4AD2">
        <w:br/>
        <w:t xml:space="preserve">            String </w:t>
      </w:r>
      <w:proofErr w:type="spellStart"/>
      <w:r w:rsidRPr="009B4AD2">
        <w:t>cmd</w:t>
      </w:r>
      <w:proofErr w:type="spellEnd"/>
      <w:r w:rsidRPr="009B4AD2">
        <w:t xml:space="preserve"> = </w:t>
      </w:r>
      <w:proofErr w:type="spellStart"/>
      <w:r w:rsidRPr="009B4AD2">
        <w:t>String.</w:t>
      </w:r>
      <w:r w:rsidRPr="009B4AD2">
        <w:rPr>
          <w:i/>
          <w:iCs/>
        </w:rPr>
        <w:t>format</w:t>
      </w:r>
      <w:proofErr w:type="spellEnd"/>
      <w:r w:rsidRPr="009B4AD2">
        <w:t>(</w:t>
      </w:r>
      <w:r w:rsidRPr="009B4AD2">
        <w:rPr>
          <w:b/>
          <w:bCs/>
        </w:rPr>
        <w:t>"FB%02X2503%02X000000FE"</w:t>
      </w:r>
      <w:r w:rsidRPr="009B4AD2">
        <w:t>,</w:t>
      </w:r>
      <w:r w:rsidRPr="009B4AD2">
        <w:rPr>
          <w:b/>
          <w:bCs/>
        </w:rPr>
        <w:t>ident</w:t>
      </w:r>
      <w:r w:rsidRPr="009B4AD2">
        <w:t>,index);</w:t>
      </w:r>
      <w:r w:rsidRPr="009B4AD2">
        <w:br/>
        <w:t xml:space="preserve">            </w:t>
      </w:r>
      <w:proofErr w:type="spellStart"/>
      <w:r w:rsidRPr="009B4AD2">
        <w:rPr>
          <w:b/>
          <w:bCs/>
        </w:rPr>
        <w:t>int</w:t>
      </w:r>
      <w:proofErr w:type="spellEnd"/>
      <w:r w:rsidRPr="009B4AD2">
        <w:rPr>
          <w:b/>
          <w:bCs/>
        </w:rPr>
        <w:t xml:space="preserve"> </w:t>
      </w:r>
      <w:r w:rsidRPr="009B4AD2">
        <w:t xml:space="preserve">r = </w:t>
      </w:r>
      <w:proofErr w:type="spellStart"/>
      <w:r w:rsidRPr="009B4AD2">
        <w:t>rkey.writeHex</w:t>
      </w:r>
      <w:proofErr w:type="spellEnd"/>
      <w:r w:rsidRPr="009B4AD2">
        <w:t>(</w:t>
      </w:r>
      <w:proofErr w:type="spellStart"/>
      <w:r w:rsidRPr="009B4AD2">
        <w:rPr>
          <w:b/>
          <w:bCs/>
        </w:rPr>
        <w:t>rkeyDev</w:t>
      </w:r>
      <w:r w:rsidRPr="009B4AD2">
        <w:t>,cmd</w:t>
      </w:r>
      <w:proofErr w:type="spellEnd"/>
      <w:r w:rsidRPr="009B4AD2">
        <w:t>);</w:t>
      </w:r>
      <w:r w:rsidRPr="009B4AD2">
        <w:br/>
        <w:t xml:space="preserve">            </w:t>
      </w:r>
      <w:r w:rsidRPr="009B4AD2">
        <w:rPr>
          <w:b/>
          <w:bCs/>
        </w:rPr>
        <w:t xml:space="preserve">return </w:t>
      </w:r>
      <w:r w:rsidRPr="009B4AD2">
        <w:t>r &gt; 0 ? 1:0;</w:t>
      </w:r>
      <w:r w:rsidRPr="009B4AD2">
        <w:br/>
        <w:t xml:space="preserve">        }</w:t>
      </w:r>
      <w:r w:rsidRPr="009B4AD2">
        <w:br/>
        <w:t xml:space="preserve">    }</w:t>
      </w:r>
      <w:r w:rsidRPr="009B4AD2">
        <w:br/>
      </w:r>
      <w:r w:rsidRPr="009B4AD2">
        <w:br/>
        <w:t xml:space="preserve">    </w:t>
      </w:r>
      <w:r w:rsidRPr="009B4AD2">
        <w:rPr>
          <w:b/>
          <w:bCs/>
        </w:rPr>
        <w:t xml:space="preserve">public class </w:t>
      </w:r>
      <w:proofErr w:type="spellStart"/>
      <w:r w:rsidRPr="009B4AD2">
        <w:t>NotifyReceiver</w:t>
      </w:r>
      <w:proofErr w:type="spellEnd"/>
      <w:r w:rsidRPr="009B4AD2">
        <w:t xml:space="preserve"> </w:t>
      </w:r>
      <w:r w:rsidRPr="009B4AD2">
        <w:rPr>
          <w:b/>
          <w:bCs/>
        </w:rPr>
        <w:t xml:space="preserve">extends </w:t>
      </w:r>
      <w:proofErr w:type="spellStart"/>
      <w:r w:rsidRPr="009B4AD2">
        <w:t>BroadcastReceiver</w:t>
      </w:r>
      <w:proofErr w:type="spellEnd"/>
      <w:r w:rsidRPr="009B4AD2">
        <w:t xml:space="preserve"> {</w:t>
      </w:r>
      <w:r w:rsidRPr="009B4AD2">
        <w:br/>
        <w:t xml:space="preserve">        @Override</w:t>
      </w:r>
      <w:r w:rsidRPr="009B4AD2">
        <w:br/>
        <w:t xml:space="preserve">        </w:t>
      </w:r>
      <w:r w:rsidRPr="009B4AD2">
        <w:rPr>
          <w:b/>
          <w:bCs/>
        </w:rPr>
        <w:t xml:space="preserve">public void </w:t>
      </w:r>
      <w:proofErr w:type="spellStart"/>
      <w:r w:rsidRPr="009B4AD2">
        <w:t>onReceive</w:t>
      </w:r>
      <w:proofErr w:type="spellEnd"/>
      <w:r w:rsidRPr="009B4AD2">
        <w:t xml:space="preserve">(Context </w:t>
      </w:r>
      <w:proofErr w:type="spellStart"/>
      <w:r w:rsidRPr="009B4AD2">
        <w:t>context</w:t>
      </w:r>
      <w:proofErr w:type="spellEnd"/>
      <w:r w:rsidRPr="009B4AD2">
        <w:t xml:space="preserve">, Intent </w:t>
      </w:r>
      <w:proofErr w:type="spellStart"/>
      <w:r w:rsidRPr="009B4AD2">
        <w:t>intent</w:t>
      </w:r>
      <w:proofErr w:type="spellEnd"/>
      <w:r w:rsidRPr="009B4AD2">
        <w:t>) {</w:t>
      </w:r>
      <w:r w:rsidRPr="009B4AD2">
        <w:br/>
        <w:t xml:space="preserve">            </w:t>
      </w:r>
      <w:r w:rsidRPr="009B4AD2">
        <w:rPr>
          <w:b/>
          <w:bCs/>
        </w:rPr>
        <w:t xml:space="preserve">if </w:t>
      </w:r>
      <w:r w:rsidRPr="009B4AD2">
        <w:t>(</w:t>
      </w:r>
      <w:proofErr w:type="spellStart"/>
      <w:r w:rsidRPr="009B4AD2">
        <w:t>intent.getAction</w:t>
      </w:r>
      <w:proofErr w:type="spellEnd"/>
      <w:r w:rsidRPr="009B4AD2">
        <w:t>().equals(</w:t>
      </w:r>
      <w:proofErr w:type="spellStart"/>
      <w:r w:rsidRPr="009B4AD2">
        <w:rPr>
          <w:b/>
          <w:bCs/>
          <w:i/>
          <w:iCs/>
        </w:rPr>
        <w:t>mDoorSensorAction</w:t>
      </w:r>
      <w:proofErr w:type="spellEnd"/>
      <w:r w:rsidRPr="009B4AD2">
        <w:t>)){</w:t>
      </w:r>
      <w:r w:rsidRPr="009B4AD2">
        <w:br/>
        <w:t xml:space="preserve">                String </w:t>
      </w:r>
      <w:proofErr w:type="spellStart"/>
      <w:r w:rsidRPr="009B4AD2">
        <w:t>doorsensor</w:t>
      </w:r>
      <w:proofErr w:type="spellEnd"/>
      <w:r w:rsidRPr="009B4AD2">
        <w:t xml:space="preserve"> = </w:t>
      </w:r>
      <w:proofErr w:type="spellStart"/>
      <w:r w:rsidRPr="009B4AD2">
        <w:t>intent.getStringExtra</w:t>
      </w:r>
      <w:proofErr w:type="spellEnd"/>
      <w:r w:rsidRPr="009B4AD2">
        <w:t>(</w:t>
      </w:r>
      <w:r w:rsidRPr="009B4AD2">
        <w:rPr>
          <w:b/>
          <w:bCs/>
        </w:rPr>
        <w:t>"</w:t>
      </w:r>
      <w:proofErr w:type="spellStart"/>
      <w:r w:rsidRPr="009B4AD2">
        <w:rPr>
          <w:b/>
          <w:bCs/>
        </w:rPr>
        <w:t>doorsensor</w:t>
      </w:r>
      <w:proofErr w:type="spellEnd"/>
      <w:r w:rsidRPr="009B4AD2">
        <w:rPr>
          <w:b/>
          <w:bCs/>
        </w:rPr>
        <w:t>"</w:t>
      </w:r>
      <w:r w:rsidRPr="009B4AD2">
        <w:t>);</w:t>
      </w:r>
      <w:r w:rsidRPr="009B4AD2">
        <w:br/>
        <w:t xml:space="preserve">                </w:t>
      </w:r>
      <w:proofErr w:type="spellStart"/>
      <w:r w:rsidRPr="009B4AD2">
        <w:t>UEventMap</w:t>
      </w:r>
      <w:proofErr w:type="spellEnd"/>
      <w:r w:rsidRPr="009B4AD2">
        <w:t xml:space="preserve"> </w:t>
      </w:r>
      <w:proofErr w:type="spellStart"/>
      <w:r w:rsidRPr="009B4AD2">
        <w:t>mds</w:t>
      </w:r>
      <w:proofErr w:type="spellEnd"/>
      <w:r w:rsidRPr="009B4AD2">
        <w:t xml:space="preserve"> = </w:t>
      </w:r>
      <w:r w:rsidRPr="009B4AD2">
        <w:rPr>
          <w:b/>
          <w:bCs/>
        </w:rPr>
        <w:t xml:space="preserve">new </w:t>
      </w:r>
      <w:proofErr w:type="spellStart"/>
      <w:r w:rsidRPr="009B4AD2">
        <w:t>UEventMap</w:t>
      </w:r>
      <w:proofErr w:type="spellEnd"/>
      <w:r w:rsidRPr="009B4AD2">
        <w:t>(</w:t>
      </w:r>
      <w:proofErr w:type="spellStart"/>
      <w:r w:rsidRPr="009B4AD2">
        <w:t>doorsensor</w:t>
      </w:r>
      <w:proofErr w:type="spellEnd"/>
      <w:r w:rsidRPr="009B4AD2">
        <w:t>);</w:t>
      </w:r>
      <w:r w:rsidRPr="009B4AD2">
        <w:br/>
      </w:r>
      <w:r w:rsidRPr="009B4AD2">
        <w:br/>
        <w:t xml:space="preserve">                </w:t>
      </w:r>
      <w:proofErr w:type="spellStart"/>
      <w:r w:rsidRPr="009B4AD2">
        <w:t>Log.</w:t>
      </w:r>
      <w:r w:rsidRPr="009B4AD2">
        <w:rPr>
          <w:i/>
          <w:iCs/>
        </w:rPr>
        <w:t>d</w:t>
      </w:r>
      <w:proofErr w:type="spellEnd"/>
      <w:r w:rsidRPr="009B4AD2">
        <w:t>(</w:t>
      </w:r>
      <w:r w:rsidRPr="009B4AD2">
        <w:rPr>
          <w:b/>
          <w:bCs/>
          <w:i/>
          <w:iCs/>
        </w:rPr>
        <w:t>TAG</w:t>
      </w:r>
      <w:r w:rsidRPr="009B4AD2">
        <w:t xml:space="preserve">, </w:t>
      </w:r>
      <w:proofErr w:type="spellStart"/>
      <w:r w:rsidRPr="009B4AD2">
        <w:t>String.</w:t>
      </w:r>
      <w:r w:rsidRPr="009B4AD2">
        <w:rPr>
          <w:i/>
          <w:iCs/>
        </w:rPr>
        <w:t>format</w:t>
      </w:r>
      <w:proofErr w:type="spellEnd"/>
      <w:r w:rsidRPr="009B4AD2">
        <w:t>(</w:t>
      </w:r>
      <w:r w:rsidRPr="009B4AD2">
        <w:rPr>
          <w:b/>
          <w:bCs/>
        </w:rPr>
        <w:t>"%s\t Door sensor=%s\n"</w:t>
      </w:r>
      <w:r w:rsidRPr="009B4AD2">
        <w:t>,</w:t>
      </w:r>
      <w:proofErr w:type="spellStart"/>
      <w:r w:rsidRPr="009B4AD2">
        <w:t>mds.get</w:t>
      </w:r>
      <w:proofErr w:type="spellEnd"/>
      <w:r w:rsidRPr="009B4AD2">
        <w:t>(</w:t>
      </w:r>
      <w:r w:rsidRPr="009B4AD2">
        <w:rPr>
          <w:b/>
          <w:bCs/>
        </w:rPr>
        <w:t>"</w:t>
      </w:r>
      <w:proofErr w:type="spellStart"/>
      <w:r w:rsidRPr="009B4AD2">
        <w:rPr>
          <w:b/>
          <w:bCs/>
        </w:rPr>
        <w:t>doorsensor</w:t>
      </w:r>
      <w:proofErr w:type="spellEnd"/>
      <w:r w:rsidRPr="009B4AD2">
        <w:rPr>
          <w:b/>
          <w:bCs/>
        </w:rPr>
        <w:t>"</w:t>
      </w:r>
      <w:r w:rsidRPr="009B4AD2">
        <w:t xml:space="preserve">), </w:t>
      </w:r>
      <w:proofErr w:type="spellStart"/>
      <w:r w:rsidRPr="009B4AD2">
        <w:t>mds.toString</w:t>
      </w:r>
      <w:proofErr w:type="spellEnd"/>
      <w:r w:rsidRPr="009B4AD2">
        <w:t>()));</w:t>
      </w:r>
      <w:r w:rsidRPr="009B4AD2">
        <w:br/>
      </w:r>
      <w:r w:rsidRPr="009B4AD2">
        <w:br/>
        <w:t xml:space="preserve">                Intent </w:t>
      </w:r>
      <w:proofErr w:type="spellStart"/>
      <w:r w:rsidRPr="009B4AD2">
        <w:t>ds_intent</w:t>
      </w:r>
      <w:proofErr w:type="spellEnd"/>
      <w:r w:rsidRPr="009B4AD2">
        <w:t xml:space="preserve"> = </w:t>
      </w:r>
      <w:r w:rsidRPr="009B4AD2">
        <w:rPr>
          <w:b/>
          <w:bCs/>
        </w:rPr>
        <w:t xml:space="preserve">new </w:t>
      </w:r>
      <w:r w:rsidRPr="009B4AD2">
        <w:t>Intent();</w:t>
      </w:r>
      <w:r w:rsidRPr="009B4AD2">
        <w:br/>
        <w:t xml:space="preserve">                </w:t>
      </w:r>
      <w:proofErr w:type="spellStart"/>
      <w:r w:rsidRPr="009B4AD2">
        <w:t>ds_intent.setAction</w:t>
      </w:r>
      <w:proofErr w:type="spellEnd"/>
      <w:r w:rsidRPr="009B4AD2">
        <w:t>(</w:t>
      </w:r>
      <w:proofErr w:type="spellStart"/>
      <w:r w:rsidRPr="009B4AD2">
        <w:t>DoorLock.</w:t>
      </w:r>
      <w:r w:rsidRPr="009B4AD2">
        <w:rPr>
          <w:b/>
          <w:bCs/>
          <w:i/>
          <w:iCs/>
        </w:rPr>
        <w:t>DoorLockStatusChange</w:t>
      </w:r>
      <w:proofErr w:type="spellEnd"/>
      <w:r w:rsidRPr="009B4AD2">
        <w:t>);</w:t>
      </w:r>
      <w:r w:rsidRPr="009B4AD2">
        <w:br/>
        <w:t xml:space="preserve">                </w:t>
      </w:r>
      <w:proofErr w:type="spellStart"/>
      <w:r w:rsidRPr="009B4AD2">
        <w:t>ds_intent.putExtra</w:t>
      </w:r>
      <w:proofErr w:type="spellEnd"/>
      <w:r w:rsidRPr="009B4AD2">
        <w:t>(</w:t>
      </w:r>
      <w:r w:rsidRPr="009B4AD2">
        <w:rPr>
          <w:b/>
          <w:bCs/>
        </w:rPr>
        <w:t>"</w:t>
      </w:r>
      <w:proofErr w:type="spellStart"/>
      <w:r w:rsidRPr="009B4AD2">
        <w:rPr>
          <w:b/>
          <w:bCs/>
        </w:rPr>
        <w:t>doorsensor</w:t>
      </w:r>
      <w:proofErr w:type="spellEnd"/>
      <w:r w:rsidRPr="009B4AD2">
        <w:rPr>
          <w:b/>
          <w:bCs/>
        </w:rPr>
        <w:t>"</w:t>
      </w:r>
      <w:r w:rsidRPr="009B4AD2">
        <w:t>,</w:t>
      </w:r>
      <w:proofErr w:type="spellStart"/>
      <w:r w:rsidRPr="009B4AD2">
        <w:t>mds.get</w:t>
      </w:r>
      <w:proofErr w:type="spellEnd"/>
      <w:r w:rsidRPr="009B4AD2">
        <w:t>(</w:t>
      </w:r>
      <w:r w:rsidRPr="009B4AD2">
        <w:rPr>
          <w:b/>
          <w:bCs/>
        </w:rPr>
        <w:t>"</w:t>
      </w:r>
      <w:proofErr w:type="spellStart"/>
      <w:r w:rsidRPr="009B4AD2">
        <w:rPr>
          <w:b/>
          <w:bCs/>
        </w:rPr>
        <w:t>doorsensor</w:t>
      </w:r>
      <w:proofErr w:type="spellEnd"/>
      <w:r w:rsidRPr="009B4AD2">
        <w:rPr>
          <w:b/>
          <w:bCs/>
        </w:rPr>
        <w:t>"</w:t>
      </w:r>
      <w:r w:rsidRPr="009B4AD2">
        <w:t>));</w:t>
      </w:r>
      <w:r w:rsidRPr="009B4AD2">
        <w:br/>
        <w:t xml:space="preserve">                </w:t>
      </w:r>
      <w:proofErr w:type="spellStart"/>
      <w:r w:rsidRPr="009B4AD2">
        <w:t>sendBroadcast</w:t>
      </w:r>
      <w:proofErr w:type="spellEnd"/>
      <w:r w:rsidRPr="009B4AD2">
        <w:t>(</w:t>
      </w:r>
      <w:proofErr w:type="spellStart"/>
      <w:r w:rsidRPr="009B4AD2">
        <w:t>ds_intent</w:t>
      </w:r>
      <w:proofErr w:type="spellEnd"/>
      <w:r w:rsidRPr="009B4AD2">
        <w:t>);</w:t>
      </w:r>
      <w:r w:rsidRPr="009B4AD2">
        <w:br/>
        <w:t xml:space="preserve">            } </w:t>
      </w:r>
      <w:r w:rsidRPr="009B4AD2">
        <w:rPr>
          <w:b/>
          <w:bCs/>
        </w:rPr>
        <w:t>else if</w:t>
      </w:r>
      <w:r w:rsidRPr="009B4AD2">
        <w:t>(</w:t>
      </w:r>
      <w:proofErr w:type="spellStart"/>
      <w:r w:rsidRPr="009B4AD2">
        <w:t>intent.getAction</w:t>
      </w:r>
      <w:proofErr w:type="spellEnd"/>
      <w:r w:rsidRPr="009B4AD2">
        <w:t>().equals(</w:t>
      </w:r>
      <w:proofErr w:type="spellStart"/>
      <w:r w:rsidRPr="009B4AD2">
        <w:rPr>
          <w:b/>
          <w:bCs/>
          <w:i/>
          <w:iCs/>
        </w:rPr>
        <w:t>DoorLockOpenDoor</w:t>
      </w:r>
      <w:proofErr w:type="spellEnd"/>
      <w:r w:rsidRPr="009B4AD2">
        <w:t>)) {</w:t>
      </w:r>
      <w:r w:rsidRPr="009B4AD2">
        <w:br/>
        <w:t xml:space="preserve">                </w:t>
      </w:r>
      <w:proofErr w:type="spellStart"/>
      <w:r w:rsidRPr="009B4AD2">
        <w:rPr>
          <w:b/>
          <w:bCs/>
        </w:rPr>
        <w:t>int</w:t>
      </w:r>
      <w:proofErr w:type="spellEnd"/>
      <w:r w:rsidRPr="009B4AD2">
        <w:rPr>
          <w:b/>
          <w:bCs/>
        </w:rPr>
        <w:t xml:space="preserve"> </w:t>
      </w:r>
      <w:r w:rsidRPr="009B4AD2">
        <w:t xml:space="preserve">index = </w:t>
      </w:r>
      <w:proofErr w:type="spellStart"/>
      <w:r w:rsidRPr="009B4AD2">
        <w:t>intent.getIntExtra</w:t>
      </w:r>
      <w:proofErr w:type="spellEnd"/>
      <w:r w:rsidRPr="009B4AD2">
        <w:t>(</w:t>
      </w:r>
      <w:r w:rsidRPr="009B4AD2">
        <w:rPr>
          <w:b/>
          <w:bCs/>
        </w:rPr>
        <w:t>"index"</w:t>
      </w:r>
      <w:r w:rsidRPr="009B4AD2">
        <w:t>, 0);</w:t>
      </w:r>
      <w:r w:rsidRPr="009B4AD2">
        <w:br/>
        <w:t xml:space="preserve">                </w:t>
      </w:r>
      <w:proofErr w:type="spellStart"/>
      <w:r w:rsidRPr="009B4AD2">
        <w:rPr>
          <w:b/>
          <w:bCs/>
        </w:rPr>
        <w:t>int</w:t>
      </w:r>
      <w:proofErr w:type="spellEnd"/>
      <w:r w:rsidRPr="009B4AD2">
        <w:rPr>
          <w:b/>
          <w:bCs/>
        </w:rPr>
        <w:t xml:space="preserve"> </w:t>
      </w:r>
      <w:r w:rsidRPr="009B4AD2">
        <w:t xml:space="preserve">status = </w:t>
      </w:r>
      <w:proofErr w:type="spellStart"/>
      <w:r w:rsidRPr="009B4AD2">
        <w:t>intent.getIntExtra</w:t>
      </w:r>
      <w:proofErr w:type="spellEnd"/>
      <w:r w:rsidRPr="009B4AD2">
        <w:t>(</w:t>
      </w:r>
      <w:r w:rsidRPr="009B4AD2">
        <w:rPr>
          <w:b/>
          <w:bCs/>
        </w:rPr>
        <w:t>"status"</w:t>
      </w:r>
      <w:r w:rsidRPr="009B4AD2">
        <w:t>, 0);</w:t>
      </w:r>
      <w:r w:rsidRPr="009B4AD2">
        <w:br/>
      </w:r>
      <w:r w:rsidRPr="009B4AD2">
        <w:br/>
        <w:t xml:space="preserve">                </w:t>
      </w:r>
      <w:r w:rsidRPr="009B4AD2">
        <w:rPr>
          <w:b/>
          <w:bCs/>
        </w:rPr>
        <w:t xml:space="preserve">if </w:t>
      </w:r>
      <w:r w:rsidRPr="009B4AD2">
        <w:t>(status != 0){</w:t>
      </w:r>
      <w:r w:rsidRPr="009B4AD2">
        <w:br/>
        <w:t xml:space="preserve">                    </w:t>
      </w:r>
      <w:proofErr w:type="spellStart"/>
      <w:r w:rsidRPr="009B4AD2">
        <w:rPr>
          <w:b/>
          <w:bCs/>
        </w:rPr>
        <w:t>mDoorLock</w:t>
      </w:r>
      <w:r w:rsidRPr="009B4AD2">
        <w:t>.openDoor</w:t>
      </w:r>
      <w:proofErr w:type="spellEnd"/>
      <w:r w:rsidRPr="009B4AD2">
        <w:t>(index, 0x20);</w:t>
      </w:r>
      <w:r w:rsidRPr="009B4AD2">
        <w:br/>
        <w:t xml:space="preserve">                }</w:t>
      </w:r>
      <w:r w:rsidRPr="009B4AD2">
        <w:rPr>
          <w:b/>
          <w:bCs/>
        </w:rPr>
        <w:t xml:space="preserve">else </w:t>
      </w:r>
      <w:r w:rsidRPr="009B4AD2">
        <w:t>{</w:t>
      </w:r>
      <w:r w:rsidRPr="009B4AD2">
        <w:br/>
        <w:t xml:space="preserve">                    </w:t>
      </w:r>
      <w:proofErr w:type="spellStart"/>
      <w:r w:rsidRPr="009B4AD2">
        <w:rPr>
          <w:b/>
          <w:bCs/>
        </w:rPr>
        <w:t>mDoorLock</w:t>
      </w:r>
      <w:r w:rsidRPr="009B4AD2">
        <w:t>.closeDoor</w:t>
      </w:r>
      <w:proofErr w:type="spellEnd"/>
      <w:r w:rsidRPr="009B4AD2">
        <w:t>(index);</w:t>
      </w:r>
      <w:r w:rsidRPr="009B4AD2">
        <w:br/>
        <w:t xml:space="preserve">                }</w:t>
      </w:r>
      <w:r w:rsidRPr="009B4AD2">
        <w:br/>
      </w:r>
      <w:r w:rsidRPr="009B4AD2">
        <w:lastRenderedPageBreak/>
        <w:t xml:space="preserve">            }</w:t>
      </w:r>
      <w:r w:rsidRPr="009B4AD2">
        <w:br/>
        <w:t xml:space="preserve">        }</w:t>
      </w:r>
      <w:r w:rsidRPr="009B4AD2">
        <w:br/>
        <w:t xml:space="preserve">    }</w:t>
      </w:r>
      <w:r w:rsidRPr="009B4AD2">
        <w:br/>
      </w:r>
      <w:r w:rsidRPr="009B4AD2">
        <w:br/>
        <w:t xml:space="preserve">    </w:t>
      </w:r>
      <w:r w:rsidRPr="009B4AD2">
        <w:rPr>
          <w:b/>
          <w:bCs/>
        </w:rPr>
        <w:t xml:space="preserve">public static final class </w:t>
      </w:r>
      <w:proofErr w:type="spellStart"/>
      <w:r w:rsidRPr="009B4AD2">
        <w:t>UEventMap</w:t>
      </w:r>
      <w:proofErr w:type="spellEnd"/>
      <w:r w:rsidRPr="009B4AD2">
        <w:t xml:space="preserve"> {</w:t>
      </w:r>
      <w:r w:rsidRPr="009B4AD2">
        <w:br/>
        <w:t xml:space="preserve">        </w:t>
      </w:r>
      <w:r w:rsidRPr="009B4AD2">
        <w:rPr>
          <w:i/>
          <w:iCs/>
        </w:rPr>
        <w:t xml:space="preserve">// collection of key=value pairs parsed from the </w:t>
      </w:r>
      <w:proofErr w:type="spellStart"/>
      <w:r w:rsidRPr="009B4AD2">
        <w:rPr>
          <w:i/>
          <w:iCs/>
        </w:rPr>
        <w:t>uevent</w:t>
      </w:r>
      <w:proofErr w:type="spellEnd"/>
      <w:r w:rsidRPr="009B4AD2">
        <w:rPr>
          <w:i/>
          <w:iCs/>
        </w:rPr>
        <w:t xml:space="preserve"> message</w:t>
      </w:r>
      <w:r w:rsidRPr="009B4AD2">
        <w:rPr>
          <w:i/>
          <w:iCs/>
        </w:rPr>
        <w:br/>
        <w:t xml:space="preserve">        </w:t>
      </w:r>
      <w:r w:rsidRPr="009B4AD2">
        <w:rPr>
          <w:b/>
          <w:bCs/>
        </w:rPr>
        <w:t xml:space="preserve">private final </w:t>
      </w:r>
      <w:proofErr w:type="spellStart"/>
      <w:r w:rsidRPr="009B4AD2">
        <w:t>HashMap</w:t>
      </w:r>
      <w:proofErr w:type="spellEnd"/>
      <w:r w:rsidRPr="009B4AD2">
        <w:t>&lt;</w:t>
      </w:r>
      <w:proofErr w:type="spellStart"/>
      <w:r w:rsidRPr="009B4AD2">
        <w:t>String,String</w:t>
      </w:r>
      <w:proofErr w:type="spellEnd"/>
      <w:r w:rsidRPr="009B4AD2">
        <w:t xml:space="preserve">&gt; </w:t>
      </w:r>
      <w:proofErr w:type="spellStart"/>
      <w:r w:rsidRPr="009B4AD2">
        <w:rPr>
          <w:b/>
          <w:bCs/>
        </w:rPr>
        <w:t>mMap</w:t>
      </w:r>
      <w:proofErr w:type="spellEnd"/>
      <w:r w:rsidRPr="009B4AD2">
        <w:rPr>
          <w:b/>
          <w:bCs/>
        </w:rPr>
        <w:t xml:space="preserve"> </w:t>
      </w:r>
      <w:r w:rsidRPr="009B4AD2">
        <w:t xml:space="preserve">= </w:t>
      </w:r>
      <w:r w:rsidRPr="009B4AD2">
        <w:rPr>
          <w:b/>
          <w:bCs/>
        </w:rPr>
        <w:t xml:space="preserve">new </w:t>
      </w:r>
      <w:proofErr w:type="spellStart"/>
      <w:r w:rsidRPr="009B4AD2">
        <w:t>HashMap</w:t>
      </w:r>
      <w:proofErr w:type="spellEnd"/>
      <w:r w:rsidRPr="009B4AD2">
        <w:t>&lt;</w:t>
      </w:r>
      <w:proofErr w:type="spellStart"/>
      <w:r w:rsidRPr="009B4AD2">
        <w:t>String,String</w:t>
      </w:r>
      <w:proofErr w:type="spellEnd"/>
      <w:r w:rsidRPr="009B4AD2">
        <w:t>&gt;();</w:t>
      </w:r>
      <w:r w:rsidRPr="009B4AD2">
        <w:br/>
      </w:r>
      <w:r w:rsidRPr="009B4AD2">
        <w:br/>
        <w:t xml:space="preserve">        </w:t>
      </w:r>
      <w:r w:rsidRPr="009B4AD2">
        <w:rPr>
          <w:b/>
          <w:bCs/>
        </w:rPr>
        <w:t xml:space="preserve">public </w:t>
      </w:r>
      <w:proofErr w:type="spellStart"/>
      <w:r w:rsidRPr="009B4AD2">
        <w:t>UEventMap</w:t>
      </w:r>
      <w:proofErr w:type="spellEnd"/>
      <w:r w:rsidRPr="009B4AD2">
        <w:t>(String message) {</w:t>
      </w:r>
      <w:r w:rsidRPr="009B4AD2">
        <w:br/>
        <w:t xml:space="preserve">            </w:t>
      </w:r>
      <w:proofErr w:type="spellStart"/>
      <w:r w:rsidRPr="009B4AD2">
        <w:rPr>
          <w:b/>
          <w:bCs/>
        </w:rPr>
        <w:t>int</w:t>
      </w:r>
      <w:proofErr w:type="spellEnd"/>
      <w:r w:rsidRPr="009B4AD2">
        <w:rPr>
          <w:b/>
          <w:bCs/>
        </w:rPr>
        <w:t xml:space="preserve"> </w:t>
      </w:r>
      <w:r w:rsidRPr="009B4AD2">
        <w:t>offset = 0;</w:t>
      </w:r>
      <w:r w:rsidRPr="009B4AD2">
        <w:br/>
        <w:t xml:space="preserve">            </w:t>
      </w:r>
      <w:proofErr w:type="spellStart"/>
      <w:r w:rsidRPr="009B4AD2">
        <w:rPr>
          <w:b/>
          <w:bCs/>
        </w:rPr>
        <w:t>int</w:t>
      </w:r>
      <w:proofErr w:type="spellEnd"/>
      <w:r w:rsidRPr="009B4AD2">
        <w:rPr>
          <w:b/>
          <w:bCs/>
        </w:rPr>
        <w:t xml:space="preserve"> </w:t>
      </w:r>
      <w:r w:rsidRPr="009B4AD2">
        <w:t xml:space="preserve">length = </w:t>
      </w:r>
      <w:proofErr w:type="spellStart"/>
      <w:r w:rsidRPr="009B4AD2">
        <w:t>message.length</w:t>
      </w:r>
      <w:proofErr w:type="spellEnd"/>
      <w:r w:rsidRPr="009B4AD2">
        <w:t>();</w:t>
      </w:r>
      <w:r w:rsidRPr="009B4AD2">
        <w:br/>
      </w:r>
      <w:r w:rsidRPr="009B4AD2">
        <w:br/>
        <w:t xml:space="preserve">            </w:t>
      </w:r>
      <w:r w:rsidRPr="009B4AD2">
        <w:rPr>
          <w:b/>
          <w:bCs/>
        </w:rPr>
        <w:t>if</w:t>
      </w:r>
      <w:r w:rsidRPr="009B4AD2">
        <w:t>(length == 0)</w:t>
      </w:r>
      <w:r w:rsidRPr="009B4AD2">
        <w:rPr>
          <w:b/>
          <w:bCs/>
        </w:rPr>
        <w:t>return</w:t>
      </w:r>
      <w:r w:rsidRPr="009B4AD2">
        <w:t>;</w:t>
      </w:r>
      <w:r w:rsidRPr="009B4AD2">
        <w:br/>
        <w:t xml:space="preserve">            </w:t>
      </w:r>
      <w:r w:rsidRPr="009B4AD2">
        <w:rPr>
          <w:b/>
          <w:bCs/>
        </w:rPr>
        <w:t>if</w:t>
      </w:r>
      <w:r w:rsidRPr="009B4AD2">
        <w:t>(</w:t>
      </w:r>
      <w:proofErr w:type="spellStart"/>
      <w:r w:rsidRPr="009B4AD2">
        <w:t>message.substring</w:t>
      </w:r>
      <w:proofErr w:type="spellEnd"/>
      <w:r w:rsidRPr="009B4AD2">
        <w:t>(0,1).equals(</w:t>
      </w:r>
      <w:r w:rsidRPr="009B4AD2">
        <w:rPr>
          <w:b/>
          <w:bCs/>
        </w:rPr>
        <w:t>"{"</w:t>
      </w:r>
      <w:r w:rsidRPr="009B4AD2">
        <w:t>)){</w:t>
      </w:r>
      <w:r w:rsidRPr="009B4AD2">
        <w:br/>
        <w:t xml:space="preserve">                message = </w:t>
      </w:r>
      <w:proofErr w:type="spellStart"/>
      <w:r w:rsidRPr="009B4AD2">
        <w:t>message.substring</w:t>
      </w:r>
      <w:proofErr w:type="spellEnd"/>
      <w:r w:rsidRPr="009B4AD2">
        <w:t>(1);</w:t>
      </w:r>
      <w:r w:rsidRPr="009B4AD2">
        <w:br/>
        <w:t xml:space="preserve">            }</w:t>
      </w:r>
      <w:r w:rsidRPr="009B4AD2">
        <w:br/>
        <w:t xml:space="preserve">            </w:t>
      </w:r>
      <w:r w:rsidRPr="009B4AD2">
        <w:rPr>
          <w:b/>
          <w:bCs/>
        </w:rPr>
        <w:t>if</w:t>
      </w:r>
      <w:r w:rsidRPr="009B4AD2">
        <w:t>(</w:t>
      </w:r>
      <w:proofErr w:type="spellStart"/>
      <w:r w:rsidRPr="009B4AD2">
        <w:t>message.substring</w:t>
      </w:r>
      <w:proofErr w:type="spellEnd"/>
      <w:r w:rsidRPr="009B4AD2">
        <w:t>(</w:t>
      </w:r>
      <w:proofErr w:type="spellStart"/>
      <w:r w:rsidRPr="009B4AD2">
        <w:t>message.length</w:t>
      </w:r>
      <w:proofErr w:type="spellEnd"/>
      <w:r w:rsidRPr="009B4AD2">
        <w:t>() - 1,message.length()).equals(</w:t>
      </w:r>
      <w:r w:rsidRPr="009B4AD2">
        <w:rPr>
          <w:b/>
          <w:bCs/>
        </w:rPr>
        <w:t>"}"</w:t>
      </w:r>
      <w:r w:rsidRPr="009B4AD2">
        <w:t>)){</w:t>
      </w:r>
      <w:r w:rsidRPr="009B4AD2">
        <w:br/>
        <w:t xml:space="preserve">                message = </w:t>
      </w:r>
      <w:proofErr w:type="spellStart"/>
      <w:r w:rsidRPr="009B4AD2">
        <w:t>message.substring</w:t>
      </w:r>
      <w:proofErr w:type="spellEnd"/>
      <w:r w:rsidRPr="009B4AD2">
        <w:t>(0,message.length() - 1);</w:t>
      </w:r>
      <w:r w:rsidRPr="009B4AD2">
        <w:br/>
        <w:t xml:space="preserve">            }</w:t>
      </w:r>
      <w:r w:rsidRPr="009B4AD2">
        <w:br/>
        <w:t xml:space="preserve">            length = </w:t>
      </w:r>
      <w:proofErr w:type="spellStart"/>
      <w:r w:rsidRPr="009B4AD2">
        <w:t>message.length</w:t>
      </w:r>
      <w:proofErr w:type="spellEnd"/>
      <w:r w:rsidRPr="009B4AD2">
        <w:t>();</w:t>
      </w:r>
      <w:r w:rsidRPr="009B4AD2">
        <w:br/>
        <w:t xml:space="preserve">            </w:t>
      </w:r>
      <w:r w:rsidRPr="009B4AD2">
        <w:rPr>
          <w:b/>
          <w:bCs/>
        </w:rPr>
        <w:t xml:space="preserve">while </w:t>
      </w:r>
      <w:r w:rsidRPr="009B4AD2">
        <w:t>(offset &lt; length) {</w:t>
      </w:r>
      <w:r w:rsidRPr="009B4AD2">
        <w:br/>
        <w:t xml:space="preserve">                </w:t>
      </w:r>
      <w:proofErr w:type="spellStart"/>
      <w:r w:rsidRPr="009B4AD2">
        <w:rPr>
          <w:b/>
          <w:bCs/>
        </w:rPr>
        <w:t>int</w:t>
      </w:r>
      <w:proofErr w:type="spellEnd"/>
      <w:r w:rsidRPr="009B4AD2">
        <w:rPr>
          <w:b/>
          <w:bCs/>
        </w:rPr>
        <w:t xml:space="preserve"> </w:t>
      </w:r>
      <w:r w:rsidRPr="009B4AD2">
        <w:t xml:space="preserve">equals = </w:t>
      </w:r>
      <w:proofErr w:type="spellStart"/>
      <w:r w:rsidRPr="009B4AD2">
        <w:t>message.indexOf</w:t>
      </w:r>
      <w:proofErr w:type="spellEnd"/>
      <w:r w:rsidRPr="009B4AD2">
        <w:t>(</w:t>
      </w:r>
      <w:r w:rsidRPr="009B4AD2">
        <w:rPr>
          <w:b/>
          <w:bCs/>
        </w:rPr>
        <w:t>'='</w:t>
      </w:r>
      <w:r w:rsidRPr="009B4AD2">
        <w:t>, offset);</w:t>
      </w:r>
      <w:r w:rsidRPr="009B4AD2">
        <w:br/>
        <w:t xml:space="preserve">                </w:t>
      </w:r>
      <w:proofErr w:type="spellStart"/>
      <w:r w:rsidRPr="009B4AD2">
        <w:rPr>
          <w:b/>
          <w:bCs/>
        </w:rPr>
        <w:t>int</w:t>
      </w:r>
      <w:proofErr w:type="spellEnd"/>
      <w:r w:rsidRPr="009B4AD2">
        <w:rPr>
          <w:b/>
          <w:bCs/>
        </w:rPr>
        <w:t xml:space="preserve"> </w:t>
      </w:r>
      <w:r w:rsidRPr="009B4AD2">
        <w:t xml:space="preserve">at = </w:t>
      </w:r>
      <w:proofErr w:type="spellStart"/>
      <w:r w:rsidRPr="009B4AD2">
        <w:t>message.indexOf</w:t>
      </w:r>
      <w:proofErr w:type="spellEnd"/>
      <w:r w:rsidRPr="009B4AD2">
        <w:t>(</w:t>
      </w:r>
      <w:r w:rsidRPr="009B4AD2">
        <w:rPr>
          <w:b/>
          <w:bCs/>
        </w:rPr>
        <w:t>','</w:t>
      </w:r>
      <w:r w:rsidRPr="009B4AD2">
        <w:t>, offset);</w:t>
      </w:r>
      <w:r w:rsidRPr="009B4AD2">
        <w:br/>
        <w:t xml:space="preserve">                </w:t>
      </w:r>
      <w:r w:rsidRPr="009B4AD2">
        <w:rPr>
          <w:b/>
          <w:bCs/>
        </w:rPr>
        <w:t xml:space="preserve">if </w:t>
      </w:r>
      <w:r w:rsidRPr="009B4AD2">
        <w:t xml:space="preserve">(at &lt; 0) </w:t>
      </w:r>
      <w:r w:rsidRPr="009B4AD2">
        <w:rPr>
          <w:b/>
          <w:bCs/>
        </w:rPr>
        <w:t>break</w:t>
      </w:r>
      <w:r w:rsidRPr="009B4AD2">
        <w:t>;</w:t>
      </w:r>
      <w:r w:rsidRPr="009B4AD2">
        <w:br/>
      </w:r>
      <w:r w:rsidRPr="009B4AD2">
        <w:br/>
        <w:t xml:space="preserve">                </w:t>
      </w:r>
      <w:r w:rsidRPr="009B4AD2">
        <w:rPr>
          <w:b/>
          <w:bCs/>
        </w:rPr>
        <w:t xml:space="preserve">if </w:t>
      </w:r>
      <w:r w:rsidRPr="009B4AD2">
        <w:t>(equals &gt; offset &amp;&amp; equals &lt; at) {</w:t>
      </w:r>
      <w:r w:rsidRPr="009B4AD2">
        <w:br/>
        <w:t xml:space="preserve">                    </w:t>
      </w:r>
      <w:r w:rsidRPr="009B4AD2">
        <w:rPr>
          <w:i/>
          <w:iCs/>
        </w:rPr>
        <w:t>// key is before the equals sign, and value is after</w:t>
      </w:r>
      <w:r w:rsidRPr="009B4AD2">
        <w:rPr>
          <w:i/>
          <w:iCs/>
        </w:rPr>
        <w:br/>
        <w:t xml:space="preserve">                    </w:t>
      </w:r>
      <w:proofErr w:type="spellStart"/>
      <w:r w:rsidRPr="009B4AD2">
        <w:rPr>
          <w:b/>
          <w:bCs/>
        </w:rPr>
        <w:t>mMap</w:t>
      </w:r>
      <w:r w:rsidRPr="009B4AD2">
        <w:t>.put</w:t>
      </w:r>
      <w:proofErr w:type="spellEnd"/>
      <w:r w:rsidRPr="009B4AD2">
        <w:t>(</w:t>
      </w:r>
      <w:proofErr w:type="spellStart"/>
      <w:r w:rsidRPr="009B4AD2">
        <w:t>message.substring</w:t>
      </w:r>
      <w:proofErr w:type="spellEnd"/>
      <w:r w:rsidRPr="009B4AD2">
        <w:t>(offset, equals).trim(),</w:t>
      </w:r>
      <w:r w:rsidRPr="009B4AD2">
        <w:br/>
        <w:t xml:space="preserve">                            </w:t>
      </w:r>
      <w:proofErr w:type="spellStart"/>
      <w:r w:rsidRPr="009B4AD2">
        <w:t>message.substring</w:t>
      </w:r>
      <w:proofErr w:type="spellEnd"/>
      <w:r w:rsidRPr="009B4AD2">
        <w:t>(equals + 1, at).trim());</w:t>
      </w:r>
      <w:r w:rsidRPr="009B4AD2">
        <w:br/>
        <w:t xml:space="preserve">                }</w:t>
      </w:r>
      <w:r w:rsidRPr="009B4AD2">
        <w:br/>
      </w:r>
      <w:r w:rsidRPr="009B4AD2">
        <w:br/>
        <w:t xml:space="preserve">                offset = at + 1;</w:t>
      </w:r>
      <w:r w:rsidRPr="009B4AD2">
        <w:br/>
        <w:t xml:space="preserve">            }</w:t>
      </w:r>
      <w:r w:rsidRPr="009B4AD2">
        <w:br/>
        <w:t xml:space="preserve">        }</w:t>
      </w:r>
      <w:r w:rsidRPr="009B4AD2">
        <w:br/>
      </w:r>
      <w:r w:rsidRPr="009B4AD2">
        <w:br/>
        <w:t xml:space="preserve">        </w:t>
      </w:r>
      <w:r w:rsidRPr="009B4AD2">
        <w:rPr>
          <w:b/>
          <w:bCs/>
        </w:rPr>
        <w:t xml:space="preserve">public </w:t>
      </w:r>
      <w:r w:rsidRPr="009B4AD2">
        <w:t>String get(String key) {</w:t>
      </w:r>
      <w:r w:rsidRPr="009B4AD2">
        <w:br/>
        <w:t xml:space="preserve">            </w:t>
      </w:r>
      <w:r w:rsidRPr="009B4AD2">
        <w:rPr>
          <w:b/>
          <w:bCs/>
        </w:rPr>
        <w:t xml:space="preserve">return </w:t>
      </w:r>
      <w:proofErr w:type="spellStart"/>
      <w:r w:rsidRPr="009B4AD2">
        <w:rPr>
          <w:b/>
          <w:bCs/>
        </w:rPr>
        <w:t>mMap</w:t>
      </w:r>
      <w:r w:rsidRPr="009B4AD2">
        <w:t>.get</w:t>
      </w:r>
      <w:proofErr w:type="spellEnd"/>
      <w:r w:rsidRPr="009B4AD2">
        <w:t>(key);</w:t>
      </w:r>
      <w:r w:rsidRPr="009B4AD2">
        <w:br/>
        <w:t xml:space="preserve">        }</w:t>
      </w:r>
      <w:r w:rsidRPr="009B4AD2">
        <w:br/>
      </w:r>
      <w:r w:rsidRPr="009B4AD2">
        <w:br/>
        <w:t xml:space="preserve">        </w:t>
      </w:r>
      <w:r w:rsidRPr="009B4AD2">
        <w:rPr>
          <w:b/>
          <w:bCs/>
        </w:rPr>
        <w:t xml:space="preserve">public </w:t>
      </w:r>
      <w:r w:rsidRPr="009B4AD2">
        <w:t xml:space="preserve">String get(String key, String </w:t>
      </w:r>
      <w:proofErr w:type="spellStart"/>
      <w:r w:rsidRPr="009B4AD2">
        <w:t>defaultValue</w:t>
      </w:r>
      <w:proofErr w:type="spellEnd"/>
      <w:r w:rsidRPr="009B4AD2">
        <w:t>) {</w:t>
      </w:r>
      <w:r w:rsidRPr="009B4AD2">
        <w:br/>
        <w:t xml:space="preserve">            String result = </w:t>
      </w:r>
      <w:proofErr w:type="spellStart"/>
      <w:r w:rsidRPr="009B4AD2">
        <w:rPr>
          <w:b/>
          <w:bCs/>
        </w:rPr>
        <w:t>mMap</w:t>
      </w:r>
      <w:r w:rsidRPr="009B4AD2">
        <w:t>.get</w:t>
      </w:r>
      <w:proofErr w:type="spellEnd"/>
      <w:r w:rsidRPr="009B4AD2">
        <w:t>(key);</w:t>
      </w:r>
      <w:r w:rsidRPr="009B4AD2">
        <w:br/>
        <w:t xml:space="preserve">            </w:t>
      </w:r>
      <w:r w:rsidRPr="009B4AD2">
        <w:rPr>
          <w:b/>
          <w:bCs/>
        </w:rPr>
        <w:t xml:space="preserve">return </w:t>
      </w:r>
      <w:r w:rsidRPr="009B4AD2">
        <w:t xml:space="preserve">(result == </w:t>
      </w:r>
      <w:r w:rsidRPr="009B4AD2">
        <w:rPr>
          <w:b/>
          <w:bCs/>
        </w:rPr>
        <w:t xml:space="preserve">null </w:t>
      </w:r>
      <w:r w:rsidRPr="009B4AD2">
        <w:t xml:space="preserve">? </w:t>
      </w:r>
      <w:proofErr w:type="spellStart"/>
      <w:proofErr w:type="gramStart"/>
      <w:r w:rsidRPr="009B4AD2">
        <w:t>defaultValue</w:t>
      </w:r>
      <w:proofErr w:type="spellEnd"/>
      <w:proofErr w:type="gramEnd"/>
      <w:r w:rsidRPr="009B4AD2">
        <w:t xml:space="preserve"> : result);</w:t>
      </w:r>
      <w:r w:rsidRPr="009B4AD2">
        <w:br/>
        <w:t xml:space="preserve">        }</w:t>
      </w:r>
      <w:r w:rsidRPr="009B4AD2">
        <w:br/>
      </w:r>
      <w:r w:rsidRPr="009B4AD2">
        <w:br/>
      </w:r>
      <w:r w:rsidRPr="009B4AD2">
        <w:lastRenderedPageBreak/>
        <w:t xml:space="preserve">        </w:t>
      </w:r>
      <w:r w:rsidRPr="009B4AD2">
        <w:rPr>
          <w:b/>
          <w:bCs/>
        </w:rPr>
        <w:t xml:space="preserve">public </w:t>
      </w:r>
      <w:r w:rsidRPr="009B4AD2">
        <w:t xml:space="preserve">String </w:t>
      </w:r>
      <w:proofErr w:type="spellStart"/>
      <w:r w:rsidRPr="009B4AD2">
        <w:t>toString</w:t>
      </w:r>
      <w:proofErr w:type="spellEnd"/>
      <w:r w:rsidRPr="009B4AD2">
        <w:t>() {</w:t>
      </w:r>
      <w:r w:rsidRPr="009B4AD2">
        <w:br/>
        <w:t xml:space="preserve">            </w:t>
      </w:r>
      <w:r w:rsidRPr="009B4AD2">
        <w:rPr>
          <w:b/>
          <w:bCs/>
        </w:rPr>
        <w:t xml:space="preserve">return </w:t>
      </w:r>
      <w:proofErr w:type="spellStart"/>
      <w:r w:rsidRPr="009B4AD2">
        <w:rPr>
          <w:b/>
          <w:bCs/>
        </w:rPr>
        <w:t>mMap</w:t>
      </w:r>
      <w:r w:rsidRPr="009B4AD2">
        <w:t>.toString</w:t>
      </w:r>
      <w:proofErr w:type="spellEnd"/>
      <w:r w:rsidRPr="009B4AD2">
        <w:t>();</w:t>
      </w:r>
      <w:r w:rsidRPr="009B4AD2">
        <w:br/>
        <w:t xml:space="preserve">        }</w:t>
      </w:r>
      <w:r w:rsidRPr="009B4AD2">
        <w:br/>
        <w:t xml:space="preserve">    }</w:t>
      </w:r>
      <w:r w:rsidRPr="009B4AD2">
        <w:br/>
      </w:r>
      <w:r w:rsidRPr="009B4AD2">
        <w:br/>
        <w:t>}</w:t>
      </w:r>
    </w:p>
    <w:p w14:paraId="5F957DF1" w14:textId="77777777" w:rsidR="00346617" w:rsidRPr="00DB78B1" w:rsidRDefault="00346617" w:rsidP="00DB78B1">
      <w:pPr>
        <w:spacing w:line="360" w:lineRule="auto"/>
        <w:ind w:firstLineChars="200" w:firstLine="480"/>
      </w:pPr>
    </w:p>
    <w:p w14:paraId="36D2AEEF" w14:textId="77777777" w:rsidR="00747113" w:rsidRDefault="00747113" w:rsidP="001232C0">
      <w:pPr>
        <w:spacing w:line="360" w:lineRule="auto"/>
        <w:ind w:firstLineChars="150" w:firstLine="360"/>
      </w:pPr>
    </w:p>
    <w:p w14:paraId="7E3DDC13" w14:textId="77777777" w:rsidR="00E778D3" w:rsidRDefault="00E778D3" w:rsidP="001232C0">
      <w:pPr>
        <w:spacing w:line="360" w:lineRule="auto"/>
        <w:ind w:firstLineChars="150" w:firstLine="360"/>
      </w:pPr>
    </w:p>
    <w:p w14:paraId="59158C99" w14:textId="77777777" w:rsidR="00D02FFB" w:rsidRDefault="00D02FFB" w:rsidP="00D02FFB">
      <w:pPr>
        <w:ind w:firstLine="480"/>
      </w:pPr>
      <w:r>
        <w:rPr>
          <w:noProof/>
        </w:rPr>
        <mc:AlternateContent>
          <mc:Choice Requires="wps">
            <w:drawing>
              <wp:anchor distT="0" distB="0" distL="114300" distR="114300" simplePos="0" relativeHeight="251659264" behindDoc="0" locked="0" layoutInCell="1" allowOverlap="1" wp14:anchorId="2ABFA047" wp14:editId="14747D57">
                <wp:simplePos x="0" y="0"/>
                <wp:positionH relativeFrom="column">
                  <wp:posOffset>2197100</wp:posOffset>
                </wp:positionH>
                <wp:positionV relativeFrom="paragraph">
                  <wp:posOffset>212725</wp:posOffset>
                </wp:positionV>
                <wp:extent cx="3248025" cy="1478280"/>
                <wp:effectExtent l="0" t="0" r="0" b="9525"/>
                <wp:wrapSquare wrapText="bothSides"/>
                <wp:docPr id="8" name="文本框 8"/>
                <wp:cNvGraphicFramePr/>
                <a:graphic xmlns:a="http://schemas.openxmlformats.org/drawingml/2006/main">
                  <a:graphicData uri="http://schemas.microsoft.com/office/word/2010/wordprocessingShape">
                    <wps:wsp>
                      <wps:cNvSpPr txBox="1"/>
                      <wps:spPr>
                        <a:xfrm>
                          <a:off x="0" y="0"/>
                          <a:ext cx="3248025" cy="1478280"/>
                        </a:xfrm>
                        <a:prstGeom prst="rect">
                          <a:avLst/>
                        </a:prstGeom>
                        <a:noFill/>
                        <a:ln>
                          <a:noFill/>
                        </a:ln>
                        <a:effectLst/>
                        <a:extLst>
                          <a:ext uri="{C572A759-6A51-4108-AA02-DFA0A04FC94B}">
                            <ma14:wrappingTextBoxFlag xmlns:ma14="http://schemas.microsoft.com/office/mac/drawingml/2011/main"/>
                          </a:ext>
                        </a:extLst>
                      </wps:spPr>
                      <wps:txbx>
                        <w:txbxContent>
                          <w:p w14:paraId="62613339" w14:textId="77777777" w:rsidR="00477CAC" w:rsidRDefault="00477CAC" w:rsidP="00D02FFB">
                            <w:pPr>
                              <w:jc w:val="left"/>
                            </w:pPr>
                            <w:r>
                              <w:rPr>
                                <w:rFonts w:hint="eastAsia"/>
                                <w:noProof/>
                              </w:rPr>
                              <w:drawing>
                                <wp:inline distT="0" distB="0" distL="0" distR="0" wp14:anchorId="68CF4E2B" wp14:editId="73F6AB46">
                                  <wp:extent cx="731520" cy="36576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ex-bar-240x120.png"/>
                                          <pic:cNvPicPr/>
                                        </pic:nvPicPr>
                                        <pic:blipFill>
                                          <a:blip r:embed="rId29">
                                            <a:extLst>
                                              <a:ext uri="{28A0092B-C50C-407E-A947-70E740481C1C}">
                                                <a14:useLocalDpi xmlns:a14="http://schemas.microsoft.com/office/drawing/2010/main" val="0"/>
                                              </a:ext>
                                            </a:extLst>
                                          </a:blip>
                                          <a:stretch>
                                            <a:fillRect/>
                                          </a:stretch>
                                        </pic:blipFill>
                                        <pic:spPr>
                                          <a:xfrm>
                                            <a:off x="0" y="0"/>
                                            <a:ext cx="731520" cy="365760"/>
                                          </a:xfrm>
                                          <a:prstGeom prst="rect">
                                            <a:avLst/>
                                          </a:prstGeom>
                                        </pic:spPr>
                                      </pic:pic>
                                    </a:graphicData>
                                  </a:graphic>
                                </wp:inline>
                              </w:drawing>
                            </w:r>
                          </w:p>
                          <w:p w14:paraId="45F6EE18" w14:textId="77777777" w:rsidR="00477CAC" w:rsidRDefault="00477CAC" w:rsidP="00D02FFB">
                            <w:pPr>
                              <w:jc w:val="left"/>
                            </w:pPr>
                            <w:r>
                              <w:rPr>
                                <w:rFonts w:hint="eastAsia"/>
                              </w:rPr>
                              <w:t>深圳市安卓工控设备有限公司</w:t>
                            </w:r>
                          </w:p>
                          <w:p w14:paraId="2D18E723" w14:textId="77777777" w:rsidR="00477CAC" w:rsidRDefault="00477CAC" w:rsidP="00D02FFB">
                            <w:pPr>
                              <w:jc w:val="left"/>
                            </w:pPr>
                            <w:proofErr w:type="spellStart"/>
                            <w:r>
                              <w:rPr>
                                <w:rFonts w:hint="eastAsia"/>
                              </w:rPr>
                              <w:t>ShenZhen</w:t>
                            </w:r>
                            <w:proofErr w:type="spellEnd"/>
                            <w:r>
                              <w:rPr>
                                <w:rFonts w:hint="eastAsia"/>
                              </w:rPr>
                              <w:t xml:space="preserve"> AndroidEx Co., Ltd.</w:t>
                            </w:r>
                          </w:p>
                          <w:p w14:paraId="2F67EA14" w14:textId="63408004" w:rsidR="00477CAC" w:rsidRDefault="00477CAC" w:rsidP="00D02FFB">
                            <w:pPr>
                              <w:jc w:val="left"/>
                            </w:pPr>
                            <w:r>
                              <w:rPr>
                                <w:rFonts w:hint="eastAsia"/>
                              </w:rPr>
                              <w:t>地址：深圳市龙岗布吉龙景工业园</w:t>
                            </w:r>
                            <w:r>
                              <w:rPr>
                                <w:rFonts w:hint="eastAsia"/>
                              </w:rPr>
                              <w:t>E</w:t>
                            </w:r>
                            <w:r>
                              <w:rPr>
                                <w:rFonts w:hint="eastAsia"/>
                              </w:rPr>
                              <w:t>栋二楼东</w:t>
                            </w:r>
                          </w:p>
                          <w:p w14:paraId="408BDC3B" w14:textId="77777777" w:rsidR="00477CAC" w:rsidRDefault="00477CAC" w:rsidP="00D02FFB">
                            <w:pPr>
                              <w:jc w:val="left"/>
                            </w:pPr>
                            <w:r>
                              <w:rPr>
                                <w:rFonts w:hint="eastAsia"/>
                              </w:rPr>
                              <w:t>主页：</w:t>
                            </w:r>
                            <w:hyperlink r:id="rId30" w:history="1">
                              <w:r w:rsidRPr="007A7EF6">
                                <w:rPr>
                                  <w:rStyle w:val="af"/>
                                  <w:rFonts w:hint="eastAsia"/>
                                </w:rPr>
                                <w:t>http://www.androidex.cn</w:t>
                              </w:r>
                            </w:hyperlink>
                          </w:p>
                          <w:p w14:paraId="508C8A8A" w14:textId="3030B646" w:rsidR="00477CAC" w:rsidRPr="00010A41" w:rsidRDefault="00477CAC" w:rsidP="00D02FFB">
                            <w:pPr>
                              <w:jc w:val="left"/>
                            </w:pPr>
                            <w:r>
                              <w:rPr>
                                <w:rFonts w:hint="eastAsia"/>
                              </w:rPr>
                              <w:t>电话：</w:t>
                            </w:r>
                            <w:r>
                              <w:rPr>
                                <w:rFonts w:hint="eastAsia"/>
                              </w:rPr>
                              <w:t>+86-755-28435491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文本框 8" o:spid="_x0000_s1026" type="#_x0000_t202" style="position:absolute;left:0;text-align:left;margin-left:173pt;margin-top:16.75pt;width:255.75pt;height:116.4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ElG5MCAAALBQAADgAAAGRycy9lMm9Eb2MueG1srFRNb9QwEL0j8R8s37f5INtuo2ardKtFSBWt&#10;1KKevY6zGymxLdttUhBX+AecuHDnd/V38Ozs9gsOCHFx7JnxeOa9Nzk6HrqW3ApjGyULmuzFlAjJ&#10;VdXIdUE/XC0nM0qsY7JirZKioHfC0uP561dHvc5FqjaqrYQhSCJt3uuCbpzTeRRZvhEds3tKCwln&#10;rUzHHI5mHVWG9cjetVEax/tRr0yljeLCWlhPRyedh/x1Lbg7r2srHGkLitpcWE1YV36N5kcsXxum&#10;Nw3flsH+oYqONRKPPqQ6ZY6RG9P8lqpruFFW1W6Pqy5Sdd1wEXpAN0n8opvLDdMi9AJwrH6Ayf6/&#10;tPz97YUhTVVQECVZB4ruv329//7z/scXMvPw9NrmiLrUiHPDiRpA885uYfRdD7Xp/Bf9EPgB9N0D&#10;uGJwhMP4Js1mcTqlhMOXZAezdBbgjx6va2PdW6E64jcFNWAvgMpuz6xDKQjdhfjXpFo2bRsYbOUz&#10;AwJHiwgSGG+zHKVg6yN9UYGeT4vpQVoeTA8n++U0mWRJPJuUZZxOTpdlXMbZcnGYnXxGFR1LsryH&#10;UDRkdoX7QGLZsvWWFO/+O1Y6xp9pOEmioJ6xPyQOfe5KjTz8I8x+54bVsOVkpao7UGLUqGmr+bIB&#10;bGfMugtmIGKwgMF051jqVvUFVdsdJRtlPv7J7uPRBbyU+F4LKjG1lLTvJDR3mGSZn6FwyIAbDuap&#10;Z/XUI2+6hcLUJfgBaB62Pt61u21tVHeN6S39m3AxyfFyQd1uu3DjoGL6uSjLEISp0cydyUvNfWrP&#10;pZfE1XDNjN7qxgG892o3PCx/IZ8x1t+0urxxEFHQlod3xBQE+AMmLlCx/Tv4kX56DlGP/7D5LwAA&#10;AP//AwBQSwMEFAAGAAgAAAAhAHgBl73eAAAACgEAAA8AAABkcnMvZG93bnJldi54bWxMj8FOwzAQ&#10;RO9I/IO1SNyo06QJaYhToQJnSukHuMkSh8TrKHbbwNeznOA2ox3Nvik3sx3EGSffOVKwXEQgkGrX&#10;dNQqOLy/3OUgfNDU6MERKvhCD5vq+qrUReMu9IbnfWgFl5AvtAITwlhI6WuDVvuFG5H49uEmqwPb&#10;qZXNpC9cbgcZR1Emre6IPxg94tZg3e9PVkEe2de+X8c7b1ffy9Rsn9zz+KnU7c38+AAi4Bz+wvCL&#10;z+hQMdPRnajxYlCQrDLeElgkKQgO5Ok9i6OCOMsSkFUp/0+ofgAAAP//AwBQSwECLQAUAAYACAAA&#10;ACEA5JnDwPsAAADhAQAAEwAAAAAAAAAAAAAAAAAAAAAAW0NvbnRlbnRfVHlwZXNdLnhtbFBLAQIt&#10;ABQABgAIAAAAIQAjsmrh1wAAAJQBAAALAAAAAAAAAAAAAAAAACwBAABfcmVscy8ucmVsc1BLAQIt&#10;ABQABgAIAAAAIQA1kSUbkwIAAAsFAAAOAAAAAAAAAAAAAAAAACwCAABkcnMvZTJvRG9jLnhtbFBL&#10;AQItABQABgAIAAAAIQB4AZe93gAAAAoBAAAPAAAAAAAAAAAAAAAAAOsEAABkcnMvZG93bnJldi54&#10;bWxQSwUGAAAAAAQABADzAAAA9gUAAAAA&#10;" filled="f" stroked="f">
                <v:textbox style="mso-fit-shape-to-text:t">
                  <w:txbxContent>
                    <w:p w14:paraId="62613339" w14:textId="77777777" w:rsidR="00477CAC" w:rsidRDefault="00477CAC" w:rsidP="00D02FFB">
                      <w:pPr>
                        <w:jc w:val="left"/>
                      </w:pPr>
                      <w:r>
                        <w:rPr>
                          <w:rFonts w:hint="eastAsia"/>
                          <w:noProof/>
                        </w:rPr>
                        <w:drawing>
                          <wp:inline distT="0" distB="0" distL="0" distR="0" wp14:anchorId="68CF4E2B" wp14:editId="73F6AB46">
                            <wp:extent cx="731520" cy="36576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ex-bar-240x120.png"/>
                                    <pic:cNvPicPr/>
                                  </pic:nvPicPr>
                                  <pic:blipFill>
                                    <a:blip r:embed="rId31">
                                      <a:extLst>
                                        <a:ext uri="{28A0092B-C50C-407E-A947-70E740481C1C}">
                                          <a14:useLocalDpi xmlns:a14="http://schemas.microsoft.com/office/drawing/2010/main" val="0"/>
                                        </a:ext>
                                      </a:extLst>
                                    </a:blip>
                                    <a:stretch>
                                      <a:fillRect/>
                                    </a:stretch>
                                  </pic:blipFill>
                                  <pic:spPr>
                                    <a:xfrm>
                                      <a:off x="0" y="0"/>
                                      <a:ext cx="731520" cy="365760"/>
                                    </a:xfrm>
                                    <a:prstGeom prst="rect">
                                      <a:avLst/>
                                    </a:prstGeom>
                                  </pic:spPr>
                                </pic:pic>
                              </a:graphicData>
                            </a:graphic>
                          </wp:inline>
                        </w:drawing>
                      </w:r>
                    </w:p>
                    <w:p w14:paraId="45F6EE18" w14:textId="77777777" w:rsidR="00477CAC" w:rsidRDefault="00477CAC" w:rsidP="00D02FFB">
                      <w:pPr>
                        <w:jc w:val="left"/>
                      </w:pPr>
                      <w:r>
                        <w:rPr>
                          <w:rFonts w:hint="eastAsia"/>
                        </w:rPr>
                        <w:t>深圳市安卓工控设备有限公司</w:t>
                      </w:r>
                    </w:p>
                    <w:p w14:paraId="2D18E723" w14:textId="77777777" w:rsidR="00477CAC" w:rsidRDefault="00477CAC" w:rsidP="00D02FFB">
                      <w:pPr>
                        <w:jc w:val="left"/>
                      </w:pPr>
                      <w:proofErr w:type="spellStart"/>
                      <w:r>
                        <w:rPr>
                          <w:rFonts w:hint="eastAsia"/>
                        </w:rPr>
                        <w:t>ShenZhen</w:t>
                      </w:r>
                      <w:proofErr w:type="spellEnd"/>
                      <w:r>
                        <w:rPr>
                          <w:rFonts w:hint="eastAsia"/>
                        </w:rPr>
                        <w:t xml:space="preserve"> AndroidEx Co., Ltd.</w:t>
                      </w:r>
                    </w:p>
                    <w:p w14:paraId="2F67EA14" w14:textId="63408004" w:rsidR="00477CAC" w:rsidRDefault="00477CAC" w:rsidP="00D02FFB">
                      <w:pPr>
                        <w:jc w:val="left"/>
                      </w:pPr>
                      <w:r>
                        <w:rPr>
                          <w:rFonts w:hint="eastAsia"/>
                        </w:rPr>
                        <w:t>地址：深圳市龙岗布吉龙景工业园</w:t>
                      </w:r>
                      <w:r>
                        <w:rPr>
                          <w:rFonts w:hint="eastAsia"/>
                        </w:rPr>
                        <w:t>E</w:t>
                      </w:r>
                      <w:r>
                        <w:rPr>
                          <w:rFonts w:hint="eastAsia"/>
                        </w:rPr>
                        <w:t>栋二楼东</w:t>
                      </w:r>
                    </w:p>
                    <w:p w14:paraId="408BDC3B" w14:textId="77777777" w:rsidR="00477CAC" w:rsidRDefault="00477CAC" w:rsidP="00D02FFB">
                      <w:pPr>
                        <w:jc w:val="left"/>
                      </w:pPr>
                      <w:r>
                        <w:rPr>
                          <w:rFonts w:hint="eastAsia"/>
                        </w:rPr>
                        <w:t>主页：</w:t>
                      </w:r>
                      <w:hyperlink r:id="rId32" w:history="1">
                        <w:r w:rsidRPr="007A7EF6">
                          <w:rPr>
                            <w:rStyle w:val="af"/>
                            <w:rFonts w:hint="eastAsia"/>
                          </w:rPr>
                          <w:t>http://www.androidex.cn</w:t>
                        </w:r>
                      </w:hyperlink>
                    </w:p>
                    <w:p w14:paraId="508C8A8A" w14:textId="3030B646" w:rsidR="00477CAC" w:rsidRPr="00010A41" w:rsidRDefault="00477CAC" w:rsidP="00D02FFB">
                      <w:pPr>
                        <w:jc w:val="left"/>
                      </w:pPr>
                      <w:r>
                        <w:rPr>
                          <w:rFonts w:hint="eastAsia"/>
                        </w:rPr>
                        <w:t>电话：</w:t>
                      </w:r>
                      <w:r>
                        <w:rPr>
                          <w:rFonts w:hint="eastAsia"/>
                        </w:rPr>
                        <w:t>+86-755-28435491</w:t>
                      </w:r>
                    </w:p>
                  </w:txbxContent>
                </v:textbox>
                <w10:wrap type="square"/>
              </v:shape>
            </w:pict>
          </mc:Fallback>
        </mc:AlternateContent>
      </w:r>
      <w:r>
        <w:rPr>
          <w:noProof/>
        </w:rPr>
        <w:drawing>
          <wp:anchor distT="0" distB="0" distL="114300" distR="114300" simplePos="0" relativeHeight="251660288" behindDoc="0" locked="0" layoutInCell="1" allowOverlap="1" wp14:anchorId="53F93943" wp14:editId="1B16A432">
            <wp:simplePos x="0" y="0"/>
            <wp:positionH relativeFrom="column">
              <wp:posOffset>-36195</wp:posOffset>
            </wp:positionH>
            <wp:positionV relativeFrom="paragraph">
              <wp:posOffset>45720</wp:posOffset>
            </wp:positionV>
            <wp:extent cx="2209800" cy="2209800"/>
            <wp:effectExtent l="0" t="0" r="0" b="0"/>
            <wp:wrapNone/>
            <wp:docPr id="7" name="图片 7" descr="Macintosh HD:Users:yangjun:微云同步盘:我的Mac文件:androidex:安卓工控资料:android_weix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angjun:微云同步盘:我的Mac文件:androidex:安卓工控资料:android_weixi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2AEDAC7" w14:textId="77777777" w:rsidR="001232C0" w:rsidRPr="00E141FE" w:rsidRDefault="001232C0" w:rsidP="001232C0">
      <w:pPr>
        <w:spacing w:line="360" w:lineRule="auto"/>
        <w:ind w:firstLineChars="150" w:firstLine="360"/>
      </w:pPr>
    </w:p>
    <w:sectPr w:rsidR="001232C0" w:rsidRPr="00E141FE" w:rsidSect="00971A69">
      <w:headerReference w:type="default" r:id="rId34"/>
      <w:footerReference w:type="default" r:id="rId35"/>
      <w:headerReference w:type="first" r:id="rId36"/>
      <w:footerReference w:type="first" r:id="rId37"/>
      <w:pgSz w:w="11906" w:h="16838"/>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1622C3" w14:textId="77777777" w:rsidR="00477CAC" w:rsidRDefault="00477CAC">
      <w:r>
        <w:separator/>
      </w:r>
    </w:p>
  </w:endnote>
  <w:endnote w:type="continuationSeparator" w:id="0">
    <w:p w14:paraId="75C755B4" w14:textId="77777777" w:rsidR="00477CAC" w:rsidRDefault="00477C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panose1 w:val="02010600030101010101"/>
    <w:charset w:val="50"/>
    <w:family w:val="auto"/>
    <w:pitch w:val="variable"/>
    <w:sig w:usb0="00000003" w:usb1="288F0000" w:usb2="00000016" w:usb3="00000000" w:csb0="00040001" w:csb1="00000000"/>
  </w:font>
  <w:font w:name="Wingdings 2">
    <w:panose1 w:val="05020102010507070707"/>
    <w:charset w:val="02"/>
    <w:family w:val="auto"/>
    <w:pitch w:val="variable"/>
    <w:sig w:usb0="00000000" w:usb1="10000000" w:usb2="00000000" w:usb3="00000000" w:csb0="80000000" w:csb1="00000000"/>
  </w:font>
  <w:font w:name="Arial Black">
    <w:panose1 w:val="020B0A04020102020204"/>
    <w:charset w:val="00"/>
    <w:family w:val="auto"/>
    <w:pitch w:val="variable"/>
    <w:sig w:usb0="00000287" w:usb1="00000000" w:usb2="00000000" w:usb3="00000000" w:csb0="0000009F" w:csb1="00000000"/>
  </w:font>
  <w:font w:name="黑体">
    <w:panose1 w:val="02010609060101010101"/>
    <w:charset w:val="50"/>
    <w:family w:val="auto"/>
    <w:pitch w:val="variable"/>
    <w:sig w:usb0="800002BF" w:usb1="38CF7CFA" w:usb2="00000016" w:usb3="00000000" w:csb0="00040001" w:csb1="00000000"/>
  </w:font>
  <w:font w:name="仿宋_GB2312">
    <w:altName w:val="Arial Unicode MS"/>
    <w:charset w:val="86"/>
    <w:family w:val="modern"/>
    <w:pitch w:val="default"/>
    <w:sig w:usb0="00000000" w:usb1="00000000" w:usb2="00000010" w:usb3="00000000" w:csb0="00040000" w:csb1="00000000"/>
  </w:font>
  <w:font w:name="Arial">
    <w:panose1 w:val="020B0604020202020204"/>
    <w:charset w:val="00"/>
    <w:family w:val="auto"/>
    <w:pitch w:val="variable"/>
    <w:sig w:usb0="E0002AFF" w:usb1="C0007843" w:usb2="00000009" w:usb3="00000000" w:csb0="000001FF" w:csb1="00000000"/>
  </w:font>
  <w:font w:name="Apple Chancery">
    <w:panose1 w:val="03020702040506060504"/>
    <w:charset w:val="00"/>
    <w:family w:val="auto"/>
    <w:pitch w:val="variable"/>
    <w:sig w:usb0="80000067" w:usb1="00000003" w:usb2="00000000" w:usb3="00000000" w:csb0="000001F3" w:csb1="00000000"/>
  </w:font>
  <w:font w:name="Calibri">
    <w:panose1 w:val="020F0502020204030204"/>
    <w:charset w:val="00"/>
    <w:family w:val="auto"/>
    <w:pitch w:val="variable"/>
    <w:sig w:usb0="E10002FF" w:usb1="4000ACFF" w:usb2="00000009" w:usb3="00000000" w:csb0="0000019F" w:csb1="00000000"/>
  </w:font>
  <w:font w:name="楷体_GB2312">
    <w:altName w:val="ＭＳ ゴシック"/>
    <w:charset w:val="86"/>
    <w:family w:val="modern"/>
    <w:pitch w:val="fixed"/>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Arial Narrow">
    <w:panose1 w:val="020B0606020202030204"/>
    <w:charset w:val="00"/>
    <w:family w:val="auto"/>
    <w:pitch w:val="variable"/>
    <w:sig w:usb0="00000287" w:usb1="00000800" w:usb2="00000000" w:usb3="00000000" w:csb0="0000009F" w:csb1="00000000"/>
  </w:font>
  <w:font w:name="sө">
    <w:altName w:val="Times New Roman"/>
    <w:panose1 w:val="00000000000000000000"/>
    <w:charset w:val="00"/>
    <w:family w:val="roman"/>
    <w:notTrueType/>
    <w:pitch w:val="default"/>
  </w:font>
  <w:font w:name="ISOCT">
    <w:altName w:val="Courier New"/>
    <w:charset w:val="00"/>
    <w:family w:val="auto"/>
    <w:pitch w:val="default"/>
    <w:sig w:usb0="20002A87" w:usb1="00000000" w:usb2="00000000" w:usb3="00000000" w:csb0="000001FF" w:csb1="00000000"/>
  </w:font>
  <w:font w:name="长城仿宋">
    <w:altName w:val="仿宋_GB2312"/>
    <w:charset w:val="86"/>
    <w:family w:val="modern"/>
    <w:pitch w:val="fixed"/>
    <w:sig w:usb0="00000001" w:usb1="080E0000" w:usb2="00000010" w:usb3="00000000" w:csb0="00040000" w:csb1="00000000"/>
  </w:font>
  <w:font w:name="Palatino Linotype">
    <w:panose1 w:val="02040502050505030304"/>
    <w:charset w:val="00"/>
    <w:family w:val="auto"/>
    <w:pitch w:val="variable"/>
    <w:sig w:usb0="E0000287" w:usb1="40000013" w:usb2="00000000" w:usb3="00000000" w:csb0="0000019F" w:csb1="00000000"/>
  </w:font>
  <w:font w:name="Palatino">
    <w:panose1 w:val="00000000000000000000"/>
    <w:charset w:val="00"/>
    <w:family w:val="auto"/>
    <w:pitch w:val="variable"/>
    <w:sig w:usb0="A00002FF" w:usb1="7800205A" w:usb2="14600000" w:usb3="00000000" w:csb0="00000193" w:csb1="00000000"/>
  </w:font>
  <w:font w:name="謘?崎?">
    <w:altName w:val="PMingLiU"/>
    <w:charset w:val="88"/>
    <w:family w:val="auto"/>
    <w:pitch w:val="default"/>
    <w:sig w:usb0="00000001" w:usb1="08080000" w:usb2="00000010" w:usb3="00000000" w:csb0="00100000" w:csb1="00000000"/>
  </w:font>
  <w:font w:name="仿宋">
    <w:altName w:val="Arial Unicode MS"/>
    <w:panose1 w:val="02010609060101010101"/>
    <w:charset w:val="50"/>
    <w:family w:val="auto"/>
    <w:pitch w:val="variable"/>
    <w:sig w:usb0="800002BF" w:usb1="38CF7CFA" w:usb2="00000016" w:usb3="00000000" w:csb0="00040001" w:csb1="00000000"/>
  </w:font>
  <w:font w:name="Tahoma">
    <w:panose1 w:val="020B0604030504040204"/>
    <w:charset w:val="00"/>
    <w:family w:val="auto"/>
    <w:pitch w:val="variable"/>
    <w:sig w:usb0="E1002AFF" w:usb1="C000605B" w:usb2="00000029" w:usb3="00000000" w:csb0="000101FF" w:csb1="00000000"/>
  </w:font>
  <w:font w:name="Franklin Gothic Book">
    <w:panose1 w:val="020B0503020102020204"/>
    <w:charset w:val="00"/>
    <w:family w:val="auto"/>
    <w:pitch w:val="variable"/>
    <w:sig w:usb0="00000287" w:usb1="00000000" w:usb2="00000000" w:usb3="00000000" w:csb0="0000009F" w:csb1="00000000"/>
  </w:font>
  <w:font w:name="ITC Franklin Gothic Book">
    <w:altName w:val="Arial"/>
    <w:charset w:val="00"/>
    <w:family w:val="auto"/>
    <w:pitch w:val="default"/>
    <w:sig w:usb0="00000003" w:usb1="00000000" w:usb2="00000000" w:usb3="00000000" w:csb0="00000001" w:csb1="00000000"/>
  </w:font>
  <w:font w:name="Franklin Gothic Condensed">
    <w:altName w:val="Arial"/>
    <w:charset w:val="00"/>
    <w:family w:val="auto"/>
    <w:pitch w:val="default"/>
    <w:sig w:usb0="00000003" w:usb1="00000000" w:usb2="00000000" w:usb3="00000000" w:csb0="00000001" w:csb1="00000000"/>
  </w:font>
  <w:font w:name="Franklin Gothic Medium Cond">
    <w:altName w:val="Franklin Gothic Medium"/>
    <w:charset w:val="00"/>
    <w:family w:val="auto"/>
    <w:pitch w:val="default"/>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PMingLiU">
    <w:altName w:val="新細明體"/>
    <w:charset w:val="88"/>
    <w:family w:val="roman"/>
    <w:pitch w:val="variable"/>
    <w:sig w:usb0="00000003" w:usb1="080E0000" w:usb2="00000016" w:usb3="00000000" w:csb0="00100001" w:csb1="00000000"/>
  </w:font>
  <w:font w:name="Verdana">
    <w:panose1 w:val="020B0604030504040204"/>
    <w:charset w:val="00"/>
    <w:family w:val="auto"/>
    <w:pitch w:val="variable"/>
    <w:sig w:usb0="A10006FF" w:usb1="4000205B" w:usb2="00000010" w:usb3="00000000" w:csb0="0000019F" w:csb1="00000000"/>
  </w:font>
  <w:font w:name="Lucida Sans Typewriter">
    <w:panose1 w:val="020B050903050403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昆仑仿宋">
    <w:altName w:val="仿宋_GB2312"/>
    <w:charset w:val="86"/>
    <w:family w:val="auto"/>
    <w:pitch w:val="default"/>
    <w:sig w:usb0="00000001" w:usb1="080E0000" w:usb2="00000010" w:usb3="00000000" w:csb0="00040000" w:csb1="00000000"/>
  </w:font>
  <w:font w:name="隶书">
    <w:charset w:val="86"/>
    <w:family w:val="modern"/>
    <w:pitch w:val="fixed"/>
    <w:sig w:usb0="00000001" w:usb1="080E0000" w:usb2="00000010" w:usb3="00000000" w:csb0="00040000" w:csb1="00000000"/>
  </w:font>
  <w:font w:name="楷体">
    <w:panose1 w:val="02010609060101010101"/>
    <w:charset w:val="50"/>
    <w:family w:val="auto"/>
    <w:pitch w:val="variable"/>
    <w:sig w:usb0="800002BF" w:usb1="38CF7CFA" w:usb2="00000016" w:usb3="00000000" w:csb0="00040001" w:csb1="00000000"/>
  </w:font>
  <w:font w:name="Estrangelo Edessa">
    <w:panose1 w:val="00000000000000000000"/>
    <w:charset w:val="01"/>
    <w:family w:val="roman"/>
    <w:notTrueType/>
    <w:pitch w:val="variable"/>
  </w:font>
  <w:font w:name="ˎ̥">
    <w:altName w:val="Times New Roman"/>
    <w:panose1 w:val="00000000000000000000"/>
    <w:charset w:val="00"/>
    <w:family w:val="roman"/>
    <w:notTrueType/>
    <w:pitch w:val="default"/>
  </w:font>
  <w:font w:name="Century Gothic">
    <w:panose1 w:val="020B0502020202020204"/>
    <w:charset w:val="00"/>
    <w:family w:val="auto"/>
    <w:pitch w:val="variable"/>
    <w:sig w:usb0="00000003" w:usb1="00000000" w:usb2="00000000" w:usb3="00000000" w:csb0="00000001" w:csb1="00000000"/>
  </w:font>
  <w:font w:name="华康简宋">
    <w:altName w:val="宋体"/>
    <w:charset w:val="86"/>
    <w:family w:val="auto"/>
    <w:pitch w:val="default"/>
    <w:sig w:usb0="00000001" w:usb1="080E0000" w:usb2="00000010" w:usb3="00000000" w:csb0="0004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C2DA5A" w14:textId="739A09AC" w:rsidR="00477CAC" w:rsidRDefault="00477CAC" w:rsidP="00395AE9">
    <w:pPr>
      <w:pStyle w:val="a9"/>
      <w:pBdr>
        <w:top w:val="thickThinSmallGap" w:sz="24" w:space="1" w:color="auto"/>
      </w:pBdr>
      <w:jc w:val="center"/>
      <w:rPr>
        <w:lang w:eastAsia="zh-CN"/>
      </w:rPr>
    </w:pPr>
    <w:r w:rsidRPr="00395AE9">
      <w:rPr>
        <w:rFonts w:hint="eastAsia"/>
        <w:lang w:eastAsia="zh-CN"/>
      </w:rPr>
      <w:t>第</w:t>
    </w:r>
    <w:r w:rsidRPr="00395AE9">
      <w:rPr>
        <w:rFonts w:hint="eastAsia"/>
        <w:lang w:eastAsia="zh-CN"/>
      </w:rPr>
      <w:t xml:space="preserve"> </w:t>
    </w:r>
    <w:r w:rsidRPr="00395AE9">
      <w:rPr>
        <w:lang w:eastAsia="zh-CN"/>
      </w:rPr>
      <w:fldChar w:fldCharType="begin"/>
    </w:r>
    <w:r w:rsidRPr="00395AE9">
      <w:rPr>
        <w:lang w:eastAsia="zh-CN"/>
      </w:rPr>
      <w:instrText xml:space="preserve"> PAGE </w:instrText>
    </w:r>
    <w:r w:rsidRPr="00395AE9">
      <w:rPr>
        <w:lang w:eastAsia="zh-CN"/>
      </w:rPr>
      <w:fldChar w:fldCharType="separate"/>
    </w:r>
    <w:r w:rsidR="00033F97">
      <w:rPr>
        <w:noProof/>
        <w:lang w:eastAsia="zh-CN"/>
      </w:rPr>
      <w:t>12</w:t>
    </w:r>
    <w:r w:rsidRPr="00395AE9">
      <w:rPr>
        <w:lang w:eastAsia="zh-CN"/>
      </w:rPr>
      <w:fldChar w:fldCharType="end"/>
    </w:r>
    <w:r w:rsidRPr="00395AE9">
      <w:rPr>
        <w:rFonts w:hint="eastAsia"/>
        <w:lang w:eastAsia="zh-CN"/>
      </w:rPr>
      <w:t xml:space="preserve"> </w:t>
    </w:r>
    <w:r w:rsidRPr="00395AE9">
      <w:rPr>
        <w:rFonts w:hint="eastAsia"/>
        <w:lang w:eastAsia="zh-CN"/>
      </w:rPr>
      <w:t>页</w:t>
    </w:r>
    <w:r w:rsidRPr="00395AE9">
      <w:rPr>
        <w:rFonts w:hint="eastAsia"/>
        <w:lang w:eastAsia="zh-CN"/>
      </w:rPr>
      <w:t xml:space="preserve"> </w:t>
    </w:r>
    <w:r w:rsidRPr="00395AE9">
      <w:rPr>
        <w:rFonts w:hint="eastAsia"/>
        <w:lang w:eastAsia="zh-CN"/>
      </w:rPr>
      <w:t>共</w:t>
    </w:r>
    <w:r w:rsidRPr="00395AE9">
      <w:rPr>
        <w:rFonts w:hint="eastAsia"/>
        <w:lang w:eastAsia="zh-CN"/>
      </w:rPr>
      <w:t xml:space="preserve"> </w:t>
    </w:r>
    <w:r w:rsidRPr="00395AE9">
      <w:rPr>
        <w:lang w:eastAsia="zh-CN"/>
      </w:rPr>
      <w:fldChar w:fldCharType="begin"/>
    </w:r>
    <w:r w:rsidRPr="00395AE9">
      <w:rPr>
        <w:lang w:eastAsia="zh-CN"/>
      </w:rPr>
      <w:instrText xml:space="preserve"> NUMPAGES </w:instrText>
    </w:r>
    <w:r w:rsidRPr="00395AE9">
      <w:rPr>
        <w:lang w:eastAsia="zh-CN"/>
      </w:rPr>
      <w:fldChar w:fldCharType="separate"/>
    </w:r>
    <w:r w:rsidR="00033F97">
      <w:rPr>
        <w:noProof/>
        <w:lang w:eastAsia="zh-CN"/>
      </w:rPr>
      <w:t>13</w:t>
    </w:r>
    <w:r w:rsidRPr="00395AE9">
      <w:rPr>
        <w:lang w:eastAsia="zh-CN"/>
      </w:rPr>
      <w:fldChar w:fldCharType="end"/>
    </w:r>
    <w:r w:rsidRPr="00395AE9">
      <w:rPr>
        <w:rFonts w:hint="eastAsia"/>
        <w:lang w:eastAsia="zh-CN"/>
      </w:rPr>
      <w:t xml:space="preserve"> </w:t>
    </w:r>
    <w:r w:rsidRPr="00395AE9">
      <w:rPr>
        <w:rFonts w:hint="eastAsia"/>
        <w:lang w:eastAsia="zh-CN"/>
      </w:rPr>
      <w:t>页</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79C327" w14:textId="408D440C" w:rsidR="00477CAC" w:rsidRDefault="00477CAC" w:rsidP="00395AE9">
    <w:pPr>
      <w:pStyle w:val="a9"/>
      <w:pBdr>
        <w:top w:val="thickThinSmallGap" w:sz="24" w:space="1" w:color="auto"/>
      </w:pBdr>
      <w:jc w:val="center"/>
      <w:rPr>
        <w:lang w:eastAsia="zh-CN"/>
      </w:rPr>
    </w:pPr>
    <w:r w:rsidRPr="00395AE9">
      <w:rPr>
        <w:rFonts w:hint="eastAsia"/>
        <w:lang w:eastAsia="zh-CN"/>
      </w:rPr>
      <w:t>第</w:t>
    </w:r>
    <w:r w:rsidRPr="00395AE9">
      <w:rPr>
        <w:rFonts w:hint="eastAsia"/>
        <w:lang w:eastAsia="zh-CN"/>
      </w:rPr>
      <w:t xml:space="preserve"> </w:t>
    </w:r>
    <w:r w:rsidRPr="00395AE9">
      <w:rPr>
        <w:lang w:eastAsia="zh-CN"/>
      </w:rPr>
      <w:fldChar w:fldCharType="begin"/>
    </w:r>
    <w:r w:rsidRPr="00395AE9">
      <w:rPr>
        <w:lang w:eastAsia="zh-CN"/>
      </w:rPr>
      <w:instrText xml:space="preserve"> PAGE </w:instrText>
    </w:r>
    <w:r w:rsidRPr="00395AE9">
      <w:rPr>
        <w:lang w:eastAsia="zh-CN"/>
      </w:rPr>
      <w:fldChar w:fldCharType="separate"/>
    </w:r>
    <w:r w:rsidR="00033F97">
      <w:rPr>
        <w:noProof/>
        <w:lang w:eastAsia="zh-CN"/>
      </w:rPr>
      <w:t>0</w:t>
    </w:r>
    <w:r w:rsidRPr="00395AE9">
      <w:rPr>
        <w:lang w:eastAsia="zh-CN"/>
      </w:rPr>
      <w:fldChar w:fldCharType="end"/>
    </w:r>
    <w:r w:rsidRPr="00395AE9">
      <w:rPr>
        <w:rFonts w:hint="eastAsia"/>
        <w:lang w:eastAsia="zh-CN"/>
      </w:rPr>
      <w:t xml:space="preserve"> </w:t>
    </w:r>
    <w:r w:rsidRPr="00395AE9">
      <w:rPr>
        <w:rFonts w:hint="eastAsia"/>
        <w:lang w:eastAsia="zh-CN"/>
      </w:rPr>
      <w:t>页</w:t>
    </w:r>
    <w:r w:rsidRPr="00395AE9">
      <w:rPr>
        <w:rFonts w:hint="eastAsia"/>
        <w:lang w:eastAsia="zh-CN"/>
      </w:rPr>
      <w:t xml:space="preserve"> </w:t>
    </w:r>
    <w:r w:rsidRPr="00395AE9">
      <w:rPr>
        <w:rFonts w:hint="eastAsia"/>
        <w:lang w:eastAsia="zh-CN"/>
      </w:rPr>
      <w:t>共</w:t>
    </w:r>
    <w:r w:rsidRPr="00395AE9">
      <w:rPr>
        <w:rFonts w:hint="eastAsia"/>
        <w:lang w:eastAsia="zh-CN"/>
      </w:rPr>
      <w:t xml:space="preserve"> </w:t>
    </w:r>
    <w:r w:rsidRPr="00395AE9">
      <w:rPr>
        <w:lang w:eastAsia="zh-CN"/>
      </w:rPr>
      <w:fldChar w:fldCharType="begin"/>
    </w:r>
    <w:r w:rsidRPr="00395AE9">
      <w:rPr>
        <w:lang w:eastAsia="zh-CN"/>
      </w:rPr>
      <w:instrText xml:space="preserve"> NUMPAGES </w:instrText>
    </w:r>
    <w:r w:rsidRPr="00395AE9">
      <w:rPr>
        <w:lang w:eastAsia="zh-CN"/>
      </w:rPr>
      <w:fldChar w:fldCharType="separate"/>
    </w:r>
    <w:r w:rsidR="00033F97">
      <w:rPr>
        <w:noProof/>
        <w:lang w:eastAsia="zh-CN"/>
      </w:rPr>
      <w:t>13</w:t>
    </w:r>
    <w:r w:rsidRPr="00395AE9">
      <w:rPr>
        <w:lang w:eastAsia="zh-CN"/>
      </w:rPr>
      <w:fldChar w:fldCharType="end"/>
    </w:r>
    <w:r w:rsidRPr="00395AE9">
      <w:rPr>
        <w:rFonts w:hint="eastAsia"/>
        <w:lang w:eastAsia="zh-CN"/>
      </w:rPr>
      <w:t xml:space="preserve"> </w:t>
    </w:r>
    <w:r w:rsidRPr="00395AE9">
      <w:rPr>
        <w:rFonts w:hint="eastAsia"/>
        <w:lang w:eastAsia="zh-CN"/>
      </w:rPr>
      <w:t>页</w:t>
    </w:r>
  </w:p>
  <w:p w14:paraId="5D408FF9" w14:textId="77777777" w:rsidR="00477CAC" w:rsidRDefault="00477CAC">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3EAB3A" w14:textId="77777777" w:rsidR="00477CAC" w:rsidRDefault="00477CAC">
      <w:r>
        <w:separator/>
      </w:r>
    </w:p>
  </w:footnote>
  <w:footnote w:type="continuationSeparator" w:id="0">
    <w:p w14:paraId="6D91E9A7" w14:textId="77777777" w:rsidR="00477CAC" w:rsidRDefault="00477CA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7B837E" w14:textId="2EC021E8" w:rsidR="00477CAC" w:rsidRPr="00395AE9" w:rsidRDefault="00477CAC" w:rsidP="00395AE9">
    <w:pPr>
      <w:pStyle w:val="af5"/>
      <w:pBdr>
        <w:bottom w:val="thinThickSmallGap" w:sz="24" w:space="1" w:color="auto"/>
      </w:pBdr>
      <w:jc w:val="left"/>
      <w:rPr>
        <w:lang w:eastAsia="zh-CN"/>
      </w:rPr>
    </w:pPr>
    <w:r w:rsidRPr="004E73AD">
      <w:rPr>
        <w:rFonts w:hint="eastAsia"/>
        <w:noProof/>
        <w:sz w:val="24"/>
        <w:szCs w:val="24"/>
        <w:lang w:val="en-US" w:eastAsia="zh-CN"/>
      </w:rPr>
      <w:drawing>
        <wp:inline distT="0" distB="0" distL="0" distR="0" wp14:anchorId="365356F8" wp14:editId="363C47C7">
          <wp:extent cx="195072" cy="195072"/>
          <wp:effectExtent l="0" t="0" r="825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ex-en-128x128.png"/>
                  <pic:cNvPicPr/>
                </pic:nvPicPr>
                <pic:blipFill>
                  <a:blip r:embed="rId1">
                    <a:extLst>
                      <a:ext uri="{28A0092B-C50C-407E-A947-70E740481C1C}">
                        <a14:useLocalDpi xmlns:a14="http://schemas.microsoft.com/office/drawing/2010/main" val="0"/>
                      </a:ext>
                    </a:extLst>
                  </a:blip>
                  <a:stretch>
                    <a:fillRect/>
                  </a:stretch>
                </pic:blipFill>
                <pic:spPr>
                  <a:xfrm>
                    <a:off x="0" y="0"/>
                    <a:ext cx="195072" cy="195072"/>
                  </a:xfrm>
                  <a:prstGeom prst="rect">
                    <a:avLst/>
                  </a:prstGeom>
                  <a:extLst>
                    <a:ext uri="{FAA26D3D-D897-4be2-8F04-BA451C77F1D7}">
                      <ma14:placeholderFlag xmlns:ma14="http://schemas.microsoft.com/office/mac/drawingml/2011/main"/>
                    </a:ext>
                  </a:extLst>
                </pic:spPr>
              </pic:pic>
            </a:graphicData>
          </a:graphic>
        </wp:inline>
      </w:drawing>
    </w:r>
    <w:r w:rsidRPr="0075786E">
      <w:rPr>
        <w:rFonts w:hint="eastAsia"/>
        <w:sz w:val="24"/>
        <w:szCs w:val="24"/>
      </w:rPr>
      <w:t>深圳市</w:t>
    </w:r>
    <w:r>
      <w:rPr>
        <w:rFonts w:hint="eastAsia"/>
        <w:sz w:val="24"/>
        <w:szCs w:val="24"/>
      </w:rPr>
      <w:t>安卓工控设备</w:t>
    </w:r>
    <w:r w:rsidRPr="0075786E">
      <w:rPr>
        <w:rFonts w:hint="eastAsia"/>
        <w:sz w:val="24"/>
        <w:szCs w:val="24"/>
      </w:rPr>
      <w:t>有限公司</w:t>
    </w:r>
    <w:r>
      <w:rPr>
        <w:rFonts w:hint="eastAsia"/>
      </w:rPr>
      <w:tab/>
    </w:r>
    <w:r>
      <w:rPr>
        <w:rFonts w:hint="eastAsia"/>
      </w:rPr>
      <w:tab/>
    </w:r>
    <w:r>
      <w:rPr>
        <w:rFonts w:hint="eastAsia"/>
      </w:rPr>
      <w:t>硬件方案</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C7261A" w14:textId="601FEF69" w:rsidR="00477CAC" w:rsidRDefault="00477CAC" w:rsidP="00395AE9">
    <w:pPr>
      <w:pStyle w:val="af5"/>
      <w:pBdr>
        <w:bottom w:val="thinThickSmallGap" w:sz="24" w:space="1" w:color="auto"/>
      </w:pBdr>
      <w:jc w:val="left"/>
      <w:rPr>
        <w:lang w:eastAsia="zh-CN"/>
      </w:rPr>
    </w:pPr>
    <w:r w:rsidRPr="004E73AD">
      <w:rPr>
        <w:rFonts w:hint="eastAsia"/>
        <w:noProof/>
        <w:sz w:val="24"/>
        <w:szCs w:val="24"/>
        <w:lang w:val="en-US" w:eastAsia="zh-CN"/>
      </w:rPr>
      <w:drawing>
        <wp:inline distT="0" distB="0" distL="0" distR="0" wp14:anchorId="6B8A1F29" wp14:editId="7C1F966E">
          <wp:extent cx="195072" cy="195072"/>
          <wp:effectExtent l="0" t="0" r="825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ex-en-128x128.png"/>
                  <pic:cNvPicPr/>
                </pic:nvPicPr>
                <pic:blipFill>
                  <a:blip r:embed="rId1">
                    <a:extLst>
                      <a:ext uri="{28A0092B-C50C-407E-A947-70E740481C1C}">
                        <a14:useLocalDpi xmlns:a14="http://schemas.microsoft.com/office/drawing/2010/main" val="0"/>
                      </a:ext>
                    </a:extLst>
                  </a:blip>
                  <a:stretch>
                    <a:fillRect/>
                  </a:stretch>
                </pic:blipFill>
                <pic:spPr>
                  <a:xfrm>
                    <a:off x="0" y="0"/>
                    <a:ext cx="195072" cy="195072"/>
                  </a:xfrm>
                  <a:prstGeom prst="rect">
                    <a:avLst/>
                  </a:prstGeom>
                  <a:extLst>
                    <a:ext uri="{FAA26D3D-D897-4be2-8F04-BA451C77F1D7}">
                      <ma14:placeholderFlag xmlns:ma14="http://schemas.microsoft.com/office/mac/drawingml/2011/main"/>
                    </a:ext>
                  </a:extLst>
                </pic:spPr>
              </pic:pic>
            </a:graphicData>
          </a:graphic>
        </wp:inline>
      </w:drawing>
    </w:r>
    <w:r w:rsidRPr="0075786E">
      <w:rPr>
        <w:rFonts w:hint="eastAsia"/>
        <w:sz w:val="24"/>
        <w:szCs w:val="24"/>
      </w:rPr>
      <w:t>深圳市</w:t>
    </w:r>
    <w:r>
      <w:rPr>
        <w:rFonts w:hint="eastAsia"/>
        <w:sz w:val="24"/>
        <w:szCs w:val="24"/>
      </w:rPr>
      <w:t>安卓工控设备</w:t>
    </w:r>
    <w:r w:rsidRPr="0075786E">
      <w:rPr>
        <w:rFonts w:hint="eastAsia"/>
        <w:sz w:val="24"/>
        <w:szCs w:val="24"/>
      </w:rPr>
      <w:t>有限公司</w:t>
    </w:r>
    <w:r>
      <w:rPr>
        <w:rFonts w:hint="eastAsia"/>
      </w:rPr>
      <w:tab/>
    </w:r>
    <w:r>
      <w:rPr>
        <w:rFonts w:hint="eastAsia"/>
      </w:rPr>
      <w:tab/>
    </w:r>
    <w:r>
      <w:rPr>
        <w:rFonts w:hint="eastAsia"/>
      </w:rPr>
      <w:t>硬件方案</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3D42580"/>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E"/>
    <w:multiLevelType w:val="singleLevel"/>
    <w:tmpl w:val="CF882B82"/>
    <w:lvl w:ilvl="0">
      <w:start w:val="1"/>
      <w:numFmt w:val="decimal"/>
      <w:pStyle w:val="3"/>
      <w:lvlText w:val="%1."/>
      <w:lvlJc w:val="left"/>
      <w:pPr>
        <w:tabs>
          <w:tab w:val="num" w:pos="1200"/>
        </w:tabs>
        <w:ind w:leftChars="400" w:left="1200" w:hangingChars="200" w:hanging="360"/>
      </w:pPr>
    </w:lvl>
  </w:abstractNum>
  <w:abstractNum w:abstractNumId="2">
    <w:nsid w:val="FFFFFF7F"/>
    <w:multiLevelType w:val="singleLevel"/>
    <w:tmpl w:val="5AF003CA"/>
    <w:lvl w:ilvl="0">
      <w:start w:val="1"/>
      <w:numFmt w:val="decimal"/>
      <w:pStyle w:val="2"/>
      <w:lvlText w:val="%1."/>
      <w:lvlJc w:val="left"/>
      <w:pPr>
        <w:tabs>
          <w:tab w:val="num" w:pos="780"/>
        </w:tabs>
        <w:ind w:leftChars="200" w:left="780" w:hangingChars="200" w:hanging="360"/>
      </w:pPr>
    </w:lvl>
  </w:abstractNum>
  <w:abstractNum w:abstractNumId="3">
    <w:nsid w:val="00000001"/>
    <w:multiLevelType w:val="multilevel"/>
    <w:tmpl w:val="0000000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nsid w:val="00000003"/>
    <w:multiLevelType w:val="multilevel"/>
    <w:tmpl w:val="00000003"/>
    <w:lvl w:ilvl="0">
      <w:start w:val="1"/>
      <w:numFmt w:val="bullet"/>
      <w:lvlText w:val=""/>
      <w:lvlJc w:val="left"/>
      <w:pPr>
        <w:tabs>
          <w:tab w:val="num" w:pos="780"/>
        </w:tabs>
        <w:ind w:left="704" w:hanging="284"/>
      </w:pPr>
      <w:rPr>
        <w:rFonts w:ascii="Wingdings" w:hAnsi="Wingdings" w:hint="default"/>
        <w:sz w:val="21"/>
      </w:rPr>
    </w:lvl>
    <w:lvl w:ilvl="1">
      <w:start w:val="1"/>
      <w:numFmt w:val="bullet"/>
      <w:lvlText w:val=""/>
      <w:lvlJc w:val="left"/>
      <w:pPr>
        <w:tabs>
          <w:tab w:val="num" w:pos="415"/>
        </w:tabs>
        <w:ind w:left="415" w:hanging="420"/>
      </w:pPr>
      <w:rPr>
        <w:rFonts w:ascii="Wingdings" w:hAnsi="Wingdings" w:hint="default"/>
      </w:rPr>
    </w:lvl>
    <w:lvl w:ilvl="2">
      <w:start w:val="1"/>
      <w:numFmt w:val="bullet"/>
      <w:lvlText w:val=""/>
      <w:lvlJc w:val="left"/>
      <w:pPr>
        <w:tabs>
          <w:tab w:val="num" w:pos="835"/>
        </w:tabs>
        <w:ind w:left="835" w:hanging="420"/>
      </w:pPr>
      <w:rPr>
        <w:rFonts w:ascii="Wingdings" w:hAnsi="Wingdings" w:hint="default"/>
      </w:rPr>
    </w:lvl>
    <w:lvl w:ilvl="3">
      <w:start w:val="1"/>
      <w:numFmt w:val="bullet"/>
      <w:lvlText w:val=""/>
      <w:lvlJc w:val="left"/>
      <w:pPr>
        <w:tabs>
          <w:tab w:val="num" w:pos="1255"/>
        </w:tabs>
        <w:ind w:left="1255" w:hanging="420"/>
      </w:pPr>
      <w:rPr>
        <w:rFonts w:ascii="Wingdings" w:hAnsi="Wingdings" w:hint="default"/>
      </w:rPr>
    </w:lvl>
    <w:lvl w:ilvl="4">
      <w:start w:val="1"/>
      <w:numFmt w:val="bullet"/>
      <w:lvlText w:val=""/>
      <w:lvlJc w:val="left"/>
      <w:pPr>
        <w:tabs>
          <w:tab w:val="num" w:pos="1675"/>
        </w:tabs>
        <w:ind w:left="1675" w:hanging="420"/>
      </w:pPr>
      <w:rPr>
        <w:rFonts w:ascii="Wingdings" w:hAnsi="Wingdings" w:hint="default"/>
      </w:rPr>
    </w:lvl>
    <w:lvl w:ilvl="5">
      <w:start w:val="1"/>
      <w:numFmt w:val="bullet"/>
      <w:lvlText w:val=""/>
      <w:lvlJc w:val="left"/>
      <w:pPr>
        <w:tabs>
          <w:tab w:val="num" w:pos="2095"/>
        </w:tabs>
        <w:ind w:left="2095" w:hanging="420"/>
      </w:pPr>
      <w:rPr>
        <w:rFonts w:ascii="Wingdings" w:hAnsi="Wingdings" w:hint="default"/>
      </w:rPr>
    </w:lvl>
    <w:lvl w:ilvl="6">
      <w:start w:val="1"/>
      <w:numFmt w:val="bullet"/>
      <w:lvlText w:val=""/>
      <w:lvlJc w:val="left"/>
      <w:pPr>
        <w:tabs>
          <w:tab w:val="num" w:pos="2515"/>
        </w:tabs>
        <w:ind w:left="2515" w:hanging="420"/>
      </w:pPr>
      <w:rPr>
        <w:rFonts w:ascii="Wingdings" w:hAnsi="Wingdings" w:hint="default"/>
      </w:rPr>
    </w:lvl>
    <w:lvl w:ilvl="7">
      <w:start w:val="1"/>
      <w:numFmt w:val="bullet"/>
      <w:lvlText w:val=""/>
      <w:lvlJc w:val="left"/>
      <w:pPr>
        <w:tabs>
          <w:tab w:val="num" w:pos="2935"/>
        </w:tabs>
        <w:ind w:left="2935" w:hanging="420"/>
      </w:pPr>
      <w:rPr>
        <w:rFonts w:ascii="Wingdings" w:hAnsi="Wingdings" w:hint="default"/>
      </w:rPr>
    </w:lvl>
    <w:lvl w:ilvl="8">
      <w:start w:val="1"/>
      <w:numFmt w:val="bullet"/>
      <w:lvlText w:val=""/>
      <w:lvlJc w:val="left"/>
      <w:pPr>
        <w:tabs>
          <w:tab w:val="num" w:pos="3355"/>
        </w:tabs>
        <w:ind w:left="3355" w:hanging="420"/>
      </w:pPr>
      <w:rPr>
        <w:rFonts w:ascii="Wingdings" w:hAnsi="Wingdings" w:hint="default"/>
      </w:rPr>
    </w:lvl>
  </w:abstractNum>
  <w:abstractNum w:abstractNumId="5">
    <w:nsid w:val="00000004"/>
    <w:multiLevelType w:val="multilevel"/>
    <w:tmpl w:val="00000004"/>
    <w:lvl w:ilvl="0">
      <w:start w:val="1"/>
      <w:numFmt w:val="decimal"/>
      <w:lvlText w:val="%1."/>
      <w:lvlJc w:val="left"/>
      <w:pPr>
        <w:tabs>
          <w:tab w:val="num" w:pos="0"/>
        </w:tabs>
        <w:ind w:left="0" w:firstLine="0"/>
      </w:pPr>
      <w:rPr>
        <w:rFonts w:hint="eastAsia"/>
      </w:rPr>
    </w:lvl>
    <w:lvl w:ilvl="1">
      <w:start w:val="1"/>
      <w:numFmt w:val="decimal"/>
      <w:suff w:val="nothing"/>
      <w:lvlText w:val="%1.%2."/>
      <w:lvlJc w:val="left"/>
      <w:pPr>
        <w:ind w:left="0" w:firstLine="0"/>
      </w:pPr>
      <w:rPr>
        <w:rFonts w:cs="Times New Roman" w:hint="eastAsia"/>
        <w:i w:val="0"/>
        <w:iCs w:val="0"/>
        <w:caps w:val="0"/>
        <w:smallCaps w:val="0"/>
        <w:strike w:val="0"/>
        <w:dstrike w:val="0"/>
        <w:vanish w:val="0"/>
        <w:spacing w:val="0"/>
        <w:position w:val="0"/>
        <w:u w:val="none"/>
        <w:vertAlign w:val="baseline"/>
        <w:em w:val="none"/>
      </w:rPr>
    </w:lvl>
    <w:lvl w:ilvl="2">
      <w:start w:val="1"/>
      <w:numFmt w:val="decimal"/>
      <w:lvlText w:val="%1.%2.%3."/>
      <w:lvlJc w:val="left"/>
      <w:pPr>
        <w:tabs>
          <w:tab w:val="num" w:pos="0"/>
        </w:tabs>
        <w:ind w:left="0" w:firstLine="0"/>
      </w:pPr>
      <w:rPr>
        <w:rFonts w:hint="eastAsia"/>
      </w:rPr>
    </w:lvl>
    <w:lvl w:ilvl="3">
      <w:start w:val="1"/>
      <w:numFmt w:val="decimal"/>
      <w:lvlText w:val="%1.%2.%3.%4."/>
      <w:lvlJc w:val="left"/>
      <w:pPr>
        <w:tabs>
          <w:tab w:val="num" w:pos="0"/>
        </w:tabs>
        <w:ind w:left="0" w:firstLine="0"/>
      </w:pPr>
      <w:rPr>
        <w:rFonts w:hint="eastAsia"/>
      </w:rPr>
    </w:lvl>
    <w:lvl w:ilvl="4">
      <w:start w:val="1"/>
      <w:numFmt w:val="decimal"/>
      <w:lvlText w:val="%1.%2.%3.%4.%5."/>
      <w:lvlJc w:val="left"/>
      <w:pPr>
        <w:tabs>
          <w:tab w:val="num" w:pos="1887"/>
        </w:tabs>
        <w:ind w:left="0" w:firstLine="0"/>
      </w:pPr>
      <w:rPr>
        <w:rFonts w:hint="eastAsia"/>
      </w:rPr>
    </w:lvl>
    <w:lvl w:ilvl="5">
      <w:start w:val="1"/>
      <w:numFmt w:val="decimal"/>
      <w:lvlText w:val="%1.%2.%3.%4.%5.%6."/>
      <w:lvlJc w:val="left"/>
      <w:pPr>
        <w:tabs>
          <w:tab w:val="num" w:pos="2029"/>
        </w:tabs>
        <w:ind w:left="2029" w:hanging="1134"/>
      </w:pPr>
      <w:rPr>
        <w:rFonts w:hint="eastAsia"/>
      </w:rPr>
    </w:lvl>
    <w:lvl w:ilvl="6">
      <w:start w:val="1"/>
      <w:numFmt w:val="decimal"/>
      <w:lvlText w:val="%1.%2.%3.%4.%5.%6.%7."/>
      <w:lvlJc w:val="left"/>
      <w:pPr>
        <w:tabs>
          <w:tab w:val="num" w:pos="2171"/>
        </w:tabs>
        <w:ind w:left="2171" w:hanging="1276"/>
      </w:pPr>
      <w:rPr>
        <w:rFonts w:hint="eastAsia"/>
      </w:rPr>
    </w:lvl>
    <w:lvl w:ilvl="7">
      <w:start w:val="1"/>
      <w:numFmt w:val="decimal"/>
      <w:lvlText w:val="%1.%2.%3.%4.%5.%6.%7.%8."/>
      <w:lvlJc w:val="left"/>
      <w:pPr>
        <w:tabs>
          <w:tab w:val="num" w:pos="2313"/>
        </w:tabs>
        <w:ind w:left="2313" w:hanging="1418"/>
      </w:pPr>
      <w:rPr>
        <w:rFonts w:hint="eastAsia"/>
      </w:rPr>
    </w:lvl>
    <w:lvl w:ilvl="8">
      <w:start w:val="1"/>
      <w:numFmt w:val="decimal"/>
      <w:lvlText w:val="%1.%2.%3.%4.%5.%6.%7.%8.%9."/>
      <w:lvlJc w:val="left"/>
      <w:pPr>
        <w:tabs>
          <w:tab w:val="num" w:pos="2454"/>
        </w:tabs>
        <w:ind w:left="2454" w:hanging="1559"/>
      </w:pPr>
      <w:rPr>
        <w:rFonts w:hint="eastAsia"/>
      </w:rPr>
    </w:lvl>
  </w:abstractNum>
  <w:abstractNum w:abstractNumId="6">
    <w:nsid w:val="00000005"/>
    <w:multiLevelType w:val="multilevel"/>
    <w:tmpl w:val="00000005"/>
    <w:lvl w:ilvl="0">
      <w:start w:val="1"/>
      <w:numFmt w:val="bullet"/>
      <w:lvlText w:val=""/>
      <w:lvlJc w:val="left"/>
      <w:pPr>
        <w:tabs>
          <w:tab w:val="num" w:pos="-632"/>
        </w:tabs>
        <w:ind w:left="-632" w:hanging="420"/>
      </w:pPr>
      <w:rPr>
        <w:rFonts w:ascii="Wingdings" w:hAnsi="Wingdings" w:hint="default"/>
      </w:rPr>
    </w:lvl>
    <w:lvl w:ilvl="1">
      <w:start w:val="1"/>
      <w:numFmt w:val="bullet"/>
      <w:lvlText w:val=""/>
      <w:lvlJc w:val="left"/>
      <w:pPr>
        <w:tabs>
          <w:tab w:val="num" w:pos="-212"/>
        </w:tabs>
        <w:ind w:left="-212" w:hanging="420"/>
      </w:pPr>
      <w:rPr>
        <w:rFonts w:ascii="Wingdings" w:hAnsi="Wingdings" w:hint="default"/>
      </w:rPr>
    </w:lvl>
    <w:lvl w:ilvl="2">
      <w:start w:val="1"/>
      <w:numFmt w:val="bullet"/>
      <w:lvlText w:val=""/>
      <w:lvlJc w:val="left"/>
      <w:pPr>
        <w:tabs>
          <w:tab w:val="num" w:pos="208"/>
        </w:tabs>
        <w:ind w:left="208" w:hanging="420"/>
      </w:pPr>
      <w:rPr>
        <w:rFonts w:ascii="Wingdings" w:hAnsi="Wingdings" w:hint="default"/>
      </w:rPr>
    </w:lvl>
    <w:lvl w:ilvl="3">
      <w:start w:val="1"/>
      <w:numFmt w:val="bullet"/>
      <w:lvlText w:val=""/>
      <w:lvlJc w:val="left"/>
      <w:pPr>
        <w:tabs>
          <w:tab w:val="num" w:pos="628"/>
        </w:tabs>
        <w:ind w:left="628" w:hanging="420"/>
      </w:pPr>
      <w:rPr>
        <w:rFonts w:ascii="Wingdings" w:hAnsi="Wingdings" w:hint="default"/>
      </w:rPr>
    </w:lvl>
    <w:lvl w:ilvl="4">
      <w:start w:val="1"/>
      <w:numFmt w:val="bullet"/>
      <w:lvlText w:val=""/>
      <w:lvlJc w:val="left"/>
      <w:pPr>
        <w:tabs>
          <w:tab w:val="num" w:pos="1048"/>
        </w:tabs>
        <w:ind w:left="1048" w:hanging="420"/>
      </w:pPr>
      <w:rPr>
        <w:rFonts w:ascii="Wingdings" w:hAnsi="Wingdings" w:hint="default"/>
      </w:rPr>
    </w:lvl>
    <w:lvl w:ilvl="5">
      <w:start w:val="1"/>
      <w:numFmt w:val="bullet"/>
      <w:lvlText w:val=""/>
      <w:lvlJc w:val="left"/>
      <w:pPr>
        <w:tabs>
          <w:tab w:val="num" w:pos="1468"/>
        </w:tabs>
        <w:ind w:left="1468" w:hanging="420"/>
      </w:pPr>
      <w:rPr>
        <w:rFonts w:ascii="Wingdings" w:hAnsi="Wingdings" w:hint="default"/>
      </w:rPr>
    </w:lvl>
    <w:lvl w:ilvl="6">
      <w:start w:val="1"/>
      <w:numFmt w:val="bullet"/>
      <w:lvlText w:val=""/>
      <w:lvlJc w:val="left"/>
      <w:pPr>
        <w:tabs>
          <w:tab w:val="num" w:pos="1888"/>
        </w:tabs>
        <w:ind w:left="1888" w:hanging="420"/>
      </w:pPr>
      <w:rPr>
        <w:rFonts w:ascii="Wingdings" w:hAnsi="Wingdings" w:hint="default"/>
      </w:rPr>
    </w:lvl>
    <w:lvl w:ilvl="7">
      <w:start w:val="1"/>
      <w:numFmt w:val="bullet"/>
      <w:lvlText w:val=""/>
      <w:lvlJc w:val="left"/>
      <w:pPr>
        <w:tabs>
          <w:tab w:val="num" w:pos="2308"/>
        </w:tabs>
        <w:ind w:left="2308" w:hanging="420"/>
      </w:pPr>
      <w:rPr>
        <w:rFonts w:ascii="Wingdings" w:hAnsi="Wingdings" w:hint="default"/>
      </w:rPr>
    </w:lvl>
    <w:lvl w:ilvl="8">
      <w:start w:val="1"/>
      <w:numFmt w:val="bullet"/>
      <w:lvlText w:val=""/>
      <w:lvlJc w:val="left"/>
      <w:pPr>
        <w:tabs>
          <w:tab w:val="num" w:pos="2728"/>
        </w:tabs>
        <w:ind w:left="2728" w:hanging="420"/>
      </w:pPr>
      <w:rPr>
        <w:rFonts w:ascii="Wingdings" w:hAnsi="Wingdings" w:hint="default"/>
      </w:rPr>
    </w:lvl>
  </w:abstractNum>
  <w:abstractNum w:abstractNumId="7">
    <w:nsid w:val="00000006"/>
    <w:multiLevelType w:val="multilevel"/>
    <w:tmpl w:val="00000006"/>
    <w:lvl w:ilvl="0">
      <w:start w:val="1"/>
      <w:numFmt w:val="decimal"/>
      <w:lvlText w:val="%1)"/>
      <w:lvlJc w:val="left"/>
      <w:pPr>
        <w:ind w:left="1412" w:hanging="420"/>
      </w:pPr>
      <w:rPr>
        <w:rFonts w:hint="eastAsia"/>
      </w:rPr>
    </w:lvl>
    <w:lvl w:ilvl="1">
      <w:start w:val="1"/>
      <w:numFmt w:val="lowerLetter"/>
      <w:lvlText w:val="%2)"/>
      <w:lvlJc w:val="left"/>
      <w:pPr>
        <w:ind w:left="1832" w:hanging="420"/>
      </w:pPr>
    </w:lvl>
    <w:lvl w:ilvl="2">
      <w:start w:val="1"/>
      <w:numFmt w:val="lowerRoman"/>
      <w:lvlText w:val="%3."/>
      <w:lvlJc w:val="right"/>
      <w:pPr>
        <w:ind w:left="2252" w:hanging="420"/>
      </w:pPr>
    </w:lvl>
    <w:lvl w:ilvl="3">
      <w:start w:val="1"/>
      <w:numFmt w:val="decimal"/>
      <w:lvlText w:val="%4."/>
      <w:lvlJc w:val="left"/>
      <w:pPr>
        <w:ind w:left="2672" w:hanging="420"/>
      </w:pPr>
    </w:lvl>
    <w:lvl w:ilvl="4">
      <w:start w:val="1"/>
      <w:numFmt w:val="lowerLetter"/>
      <w:lvlText w:val="%5)"/>
      <w:lvlJc w:val="left"/>
      <w:pPr>
        <w:ind w:left="3092" w:hanging="420"/>
      </w:pPr>
    </w:lvl>
    <w:lvl w:ilvl="5">
      <w:start w:val="1"/>
      <w:numFmt w:val="lowerRoman"/>
      <w:lvlText w:val="%6."/>
      <w:lvlJc w:val="right"/>
      <w:pPr>
        <w:ind w:left="3512" w:hanging="420"/>
      </w:pPr>
    </w:lvl>
    <w:lvl w:ilvl="6">
      <w:start w:val="1"/>
      <w:numFmt w:val="decimal"/>
      <w:lvlText w:val="%7."/>
      <w:lvlJc w:val="left"/>
      <w:pPr>
        <w:ind w:left="3932" w:hanging="420"/>
      </w:pPr>
    </w:lvl>
    <w:lvl w:ilvl="7">
      <w:start w:val="1"/>
      <w:numFmt w:val="lowerLetter"/>
      <w:lvlText w:val="%8)"/>
      <w:lvlJc w:val="left"/>
      <w:pPr>
        <w:ind w:left="4352" w:hanging="420"/>
      </w:pPr>
    </w:lvl>
    <w:lvl w:ilvl="8">
      <w:start w:val="1"/>
      <w:numFmt w:val="lowerRoman"/>
      <w:lvlText w:val="%9."/>
      <w:lvlJc w:val="right"/>
      <w:pPr>
        <w:ind w:left="4772" w:hanging="420"/>
      </w:pPr>
    </w:lvl>
  </w:abstractNum>
  <w:abstractNum w:abstractNumId="8">
    <w:nsid w:val="00000007"/>
    <w:multiLevelType w:val="multilevel"/>
    <w:tmpl w:val="00000007"/>
    <w:lvl w:ilvl="0">
      <w:start w:val="1"/>
      <w:numFmt w:val="lowerLetter"/>
      <w:lvlText w:val="%1) "/>
      <w:lvlJc w:val="left"/>
      <w:pPr>
        <w:tabs>
          <w:tab w:val="num" w:pos="907"/>
        </w:tabs>
        <w:ind w:left="907" w:hanging="425"/>
      </w:pPr>
      <w:rPr>
        <w:rFonts w:ascii="Times New Roman" w:eastAsia="宋体" w:hAnsi="Times New Roman" w:hint="default"/>
        <w:sz w:val="24"/>
      </w:rPr>
    </w:lvl>
    <w:lvl w:ilvl="1">
      <w:start w:val="1"/>
      <w:numFmt w:val="decimal"/>
      <w:lvlText w:val="%2) "/>
      <w:lvlJc w:val="left"/>
      <w:pPr>
        <w:tabs>
          <w:tab w:val="num" w:pos="1588"/>
        </w:tabs>
        <w:ind w:left="1588" w:hanging="681"/>
      </w:pPr>
      <w:rPr>
        <w:rFonts w:hint="eastAsia"/>
      </w:rPr>
    </w:lvl>
    <w:lvl w:ilvl="2">
      <w:start w:val="1"/>
      <w:numFmt w:val="decimal"/>
      <w:lvlText w:val="%3)"/>
      <w:lvlJc w:val="left"/>
      <w:pPr>
        <w:tabs>
          <w:tab w:val="num" w:pos="1320"/>
        </w:tabs>
        <w:ind w:left="1320" w:hanging="480"/>
      </w:pPr>
      <w:rPr>
        <w:rFonts w:hint="eastAsia"/>
      </w:r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nsid w:val="00000008"/>
    <w:multiLevelType w:val="multilevel"/>
    <w:tmpl w:val="2D78C94E"/>
    <w:lvl w:ilvl="0">
      <w:start w:val="1"/>
      <w:numFmt w:val="decimal"/>
      <w:lvlText w:val="%1、"/>
      <w:lvlJc w:val="left"/>
      <w:pPr>
        <w:tabs>
          <w:tab w:val="num" w:pos="1491"/>
        </w:tabs>
        <w:ind w:left="1491" w:hanging="851"/>
      </w:pPr>
      <w:rPr>
        <w:rFonts w:hint="eastAsia"/>
      </w:rPr>
    </w:lvl>
    <w:lvl w:ilvl="1">
      <w:start w:val="1"/>
      <w:numFmt w:val="decimal"/>
      <w:lvlText w:val="%1.%2"/>
      <w:lvlJc w:val="left"/>
      <w:pPr>
        <w:tabs>
          <w:tab w:val="num" w:pos="1491"/>
        </w:tabs>
        <w:ind w:left="1491" w:hanging="851"/>
      </w:pPr>
      <w:rPr>
        <w:rFonts w:ascii="Times New Roman" w:hAnsi="Times New Roman" w:cs="Times New Roman" w:hint="eastAsia"/>
        <w:b w:val="0"/>
        <w:color w:val="auto"/>
      </w:rPr>
    </w:lvl>
    <w:lvl w:ilvl="2">
      <w:start w:val="1"/>
      <w:numFmt w:val="decimal"/>
      <w:lvlText w:val="%1.%2.%3"/>
      <w:lvlJc w:val="left"/>
      <w:pPr>
        <w:tabs>
          <w:tab w:val="num" w:pos="1491"/>
        </w:tabs>
        <w:ind w:left="1491" w:hanging="851"/>
      </w:pPr>
      <w:rPr>
        <w:rFonts w:ascii="Times New Roman" w:hAnsi="Times New Roman" w:cs="Times New Roman" w:hint="default"/>
      </w:rPr>
    </w:lvl>
    <w:lvl w:ilvl="3">
      <w:start w:val="1"/>
      <w:numFmt w:val="decimal"/>
      <w:lvlText w:val="%1.%2.%3.%4"/>
      <w:lvlJc w:val="left"/>
      <w:pPr>
        <w:tabs>
          <w:tab w:val="num" w:pos="2342"/>
        </w:tabs>
        <w:ind w:left="2342" w:hanging="851"/>
      </w:pPr>
      <w:rPr>
        <w:rFonts w:ascii="Times New Roman" w:hAnsi="Times New Roman" w:cs="Times New Roman" w:hint="default"/>
      </w:rPr>
    </w:lvl>
    <w:lvl w:ilvl="4">
      <w:start w:val="1"/>
      <w:numFmt w:val="decimal"/>
      <w:lvlText w:val="%1.%2.%3.%4.%5"/>
      <w:lvlJc w:val="left"/>
      <w:pPr>
        <w:tabs>
          <w:tab w:val="num" w:pos="1720"/>
        </w:tabs>
        <w:ind w:left="1491" w:hanging="851"/>
      </w:pPr>
      <w:rPr>
        <w:rFonts w:ascii="Times New Roman" w:hAnsi="Times New Roman" w:cs="Times New Roman" w:hint="default"/>
      </w:rPr>
    </w:lvl>
    <w:lvl w:ilvl="5">
      <w:start w:val="1"/>
      <w:numFmt w:val="decimal"/>
      <w:lvlText w:val="%1.%2.%3.%4.%5.%6"/>
      <w:lvlJc w:val="left"/>
      <w:pPr>
        <w:tabs>
          <w:tab w:val="num" w:pos="2080"/>
        </w:tabs>
        <w:ind w:left="1491" w:hanging="851"/>
      </w:pPr>
      <w:rPr>
        <w:rFonts w:hint="eastAsia"/>
      </w:rPr>
    </w:lvl>
    <w:lvl w:ilvl="6">
      <w:start w:val="1"/>
      <w:numFmt w:val="decimal"/>
      <w:lvlText w:val="%1.%2.%3.%4.%5.%6.%7"/>
      <w:lvlJc w:val="left"/>
      <w:pPr>
        <w:tabs>
          <w:tab w:val="num" w:pos="1936"/>
        </w:tabs>
        <w:ind w:left="1936" w:hanging="1296"/>
      </w:pPr>
      <w:rPr>
        <w:rFonts w:hint="eastAsia"/>
      </w:rPr>
    </w:lvl>
    <w:lvl w:ilvl="7">
      <w:start w:val="1"/>
      <w:numFmt w:val="decimal"/>
      <w:lvlText w:val="%1.%2.%3.%4.%5.%6.%7.%8"/>
      <w:lvlJc w:val="left"/>
      <w:pPr>
        <w:tabs>
          <w:tab w:val="num" w:pos="3520"/>
        </w:tabs>
        <w:ind w:left="2080" w:hanging="1440"/>
      </w:pPr>
      <w:rPr>
        <w:rFonts w:hint="eastAsia"/>
      </w:rPr>
    </w:lvl>
    <w:lvl w:ilvl="8">
      <w:start w:val="1"/>
      <w:numFmt w:val="decimal"/>
      <w:lvlText w:val="%1.%2.%3.%4.%5.%6.%7.%8.%9"/>
      <w:lvlJc w:val="left"/>
      <w:pPr>
        <w:tabs>
          <w:tab w:val="num" w:pos="2224"/>
        </w:tabs>
        <w:ind w:left="2224" w:hanging="1584"/>
      </w:pPr>
      <w:rPr>
        <w:rFonts w:hint="eastAsia"/>
      </w:rPr>
    </w:lvl>
  </w:abstractNum>
  <w:abstractNum w:abstractNumId="10">
    <w:nsid w:val="0000000A"/>
    <w:multiLevelType w:val="multilevel"/>
    <w:tmpl w:val="0000000A"/>
    <w:lvl w:ilvl="0">
      <w:start w:val="1"/>
      <w:numFmt w:val="decimal"/>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1">
    <w:nsid w:val="0000000B"/>
    <w:multiLevelType w:val="multilevel"/>
    <w:tmpl w:val="0000000B"/>
    <w:lvl w:ilvl="0">
      <w:start w:val="1"/>
      <w:numFmt w:val="decimal"/>
      <w:lvlText w:val="%1"/>
      <w:lvlJc w:val="left"/>
      <w:pPr>
        <w:tabs>
          <w:tab w:val="num" w:pos="0"/>
        </w:tabs>
        <w:ind w:left="0" w:firstLine="0"/>
      </w:pPr>
      <w:rPr>
        <w:rFonts w:hint="eastAsia"/>
      </w:rPr>
    </w:lvl>
    <w:lvl w:ilvl="1">
      <w:start w:val="1"/>
      <w:numFmt w:val="decimal"/>
      <w:lvlText w:val="%1.%2"/>
      <w:lvlJc w:val="left"/>
      <w:pPr>
        <w:tabs>
          <w:tab w:val="num" w:pos="0"/>
        </w:tabs>
        <w:ind w:left="0" w:firstLine="0"/>
      </w:pPr>
      <w:rPr>
        <w:rFonts w:ascii="Times New Roman" w:hAnsi="Times New Roman" w:cs="Times New Roman" w:hint="default"/>
        <w:sz w:val="30"/>
        <w:szCs w:val="30"/>
      </w:rPr>
    </w:lvl>
    <w:lvl w:ilvl="2">
      <w:start w:val="1"/>
      <w:numFmt w:val="decimal"/>
      <w:lvlText w:val="%1.%2.%3"/>
      <w:lvlJc w:val="left"/>
      <w:pPr>
        <w:tabs>
          <w:tab w:val="num" w:pos="0"/>
        </w:tabs>
        <w:ind w:left="0" w:firstLine="0"/>
      </w:pPr>
      <w:rPr>
        <w:rFonts w:ascii="Times New Roman" w:eastAsia="宋体" w:hAnsi="Times New Roman" w:cs="Times New Roman" w:hint="default"/>
        <w:b/>
        <w:bCs w:val="0"/>
        <w:i w:val="0"/>
        <w:iCs w:val="0"/>
        <w:caps w:val="0"/>
        <w:smallCaps w:val="0"/>
        <w:strike w:val="0"/>
        <w:dstrike w:val="0"/>
        <w:color w:val="auto"/>
        <w:spacing w:val="0"/>
        <w:w w:val="100"/>
        <w:kern w:val="2"/>
        <w:position w:val="0"/>
        <w:sz w:val="30"/>
        <w:szCs w:val="30"/>
        <w:u w:val="none"/>
        <w:shd w:val="clear" w:color="auto" w:fill="auto"/>
        <w:em w:val="none"/>
      </w:rPr>
    </w:lvl>
    <w:lvl w:ilvl="3">
      <w:start w:val="1"/>
      <w:numFmt w:val="decimal"/>
      <w:lvlText w:val="%1.%2.%3.%4"/>
      <w:lvlJc w:val="left"/>
      <w:pPr>
        <w:tabs>
          <w:tab w:val="num" w:pos="0"/>
        </w:tabs>
        <w:ind w:left="0" w:firstLine="0"/>
      </w:pPr>
      <w:rPr>
        <w:rFonts w:ascii="Times New Roman" w:hAnsi="Times New Roman" w:cs="Times New Roman" w:hint="default"/>
        <w:sz w:val="28"/>
        <w:szCs w:val="28"/>
      </w:rPr>
    </w:lvl>
    <w:lvl w:ilvl="4">
      <w:start w:val="1"/>
      <w:numFmt w:val="decimal"/>
      <w:lvlText w:val="%1.%2.%3.%4.%5"/>
      <w:lvlJc w:val="left"/>
      <w:pPr>
        <w:tabs>
          <w:tab w:val="num" w:pos="0"/>
        </w:tabs>
        <w:ind w:left="0" w:firstLine="0"/>
      </w:pPr>
      <w:rPr>
        <w:rFonts w:ascii="Times New Roman" w:hAnsi="Times New Roman" w:cs="Times New Roman" w:hint="default"/>
        <w:sz w:val="28"/>
        <w:szCs w:val="28"/>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1716"/>
        </w:tabs>
        <w:ind w:left="1716" w:hanging="1296"/>
      </w:pPr>
      <w:rPr>
        <w:rFonts w:hint="eastAsia"/>
      </w:rPr>
    </w:lvl>
    <w:lvl w:ilvl="7">
      <w:start w:val="1"/>
      <w:numFmt w:val="decimal"/>
      <w:lvlText w:val="%1.%2.%3.%4.%5.%6.%7.%8"/>
      <w:lvlJc w:val="left"/>
      <w:pPr>
        <w:tabs>
          <w:tab w:val="num" w:pos="1860"/>
        </w:tabs>
        <w:ind w:left="1860" w:hanging="1440"/>
      </w:pPr>
      <w:rPr>
        <w:rFonts w:hint="eastAsia"/>
      </w:rPr>
    </w:lvl>
    <w:lvl w:ilvl="8">
      <w:start w:val="1"/>
      <w:numFmt w:val="decimal"/>
      <w:lvlText w:val="%1.%2.%3.%4.%5.%6.%7.%8.%9"/>
      <w:lvlJc w:val="left"/>
      <w:pPr>
        <w:tabs>
          <w:tab w:val="num" w:pos="2004"/>
        </w:tabs>
        <w:ind w:left="2004" w:hanging="1584"/>
      </w:pPr>
      <w:rPr>
        <w:rFonts w:hint="eastAsia"/>
      </w:rPr>
    </w:lvl>
  </w:abstractNum>
  <w:abstractNum w:abstractNumId="12">
    <w:nsid w:val="0000000C"/>
    <w:multiLevelType w:val="multilevel"/>
    <w:tmpl w:val="0000000C"/>
    <w:lvl w:ilvl="0">
      <w:start w:val="1"/>
      <w:numFmt w:val="bullet"/>
      <w:lvlText w:val=""/>
      <w:lvlJc w:val="left"/>
      <w:pPr>
        <w:tabs>
          <w:tab w:val="num" w:pos="567"/>
        </w:tabs>
        <w:ind w:left="567" w:firstLine="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3">
    <w:nsid w:val="0000000D"/>
    <w:multiLevelType w:val="multilevel"/>
    <w:tmpl w:val="0000000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nsid w:val="0000000E"/>
    <w:multiLevelType w:val="multilevel"/>
    <w:tmpl w:val="0000000E"/>
    <w:lvl w:ilvl="0">
      <w:start w:val="1"/>
      <w:numFmt w:val="decimal"/>
      <w:lvlText w:val="附图%1. "/>
      <w:lvlJc w:val="left"/>
      <w:pPr>
        <w:tabs>
          <w:tab w:val="num" w:pos="7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5">
    <w:nsid w:val="00000010"/>
    <w:multiLevelType w:val="multilevel"/>
    <w:tmpl w:val="00000010"/>
    <w:lvl w:ilvl="0">
      <w:start w:val="1"/>
      <w:numFmt w:val="decimal"/>
      <w:lvlText w:val="%1"/>
      <w:lvlJc w:val="left"/>
      <w:pPr>
        <w:tabs>
          <w:tab w:val="num" w:pos="2825"/>
        </w:tabs>
        <w:ind w:left="2825" w:hanging="425"/>
      </w:pPr>
      <w:rPr>
        <w:rFonts w:hint="eastAsia"/>
      </w:rPr>
    </w:lvl>
    <w:lvl w:ilvl="1">
      <w:start w:val="1"/>
      <w:numFmt w:val="decimal"/>
      <w:lvlText w:val="%1.%2"/>
      <w:lvlJc w:val="left"/>
      <w:pPr>
        <w:tabs>
          <w:tab w:val="num" w:pos="3392"/>
        </w:tabs>
        <w:ind w:left="3392" w:hanging="567"/>
      </w:pPr>
      <w:rPr>
        <w:rFonts w:hint="eastAsia"/>
      </w:rPr>
    </w:lvl>
    <w:lvl w:ilvl="2">
      <w:start w:val="1"/>
      <w:numFmt w:val="decimal"/>
      <w:lvlRestart w:val="1"/>
      <w:lvlText w:val="%1.%2.%3"/>
      <w:lvlJc w:val="left"/>
      <w:pPr>
        <w:tabs>
          <w:tab w:val="num" w:pos="3971"/>
        </w:tabs>
        <w:ind w:left="3818" w:hanging="567"/>
      </w:pPr>
      <w:rPr>
        <w:rFonts w:hint="eastAsia"/>
      </w:rPr>
    </w:lvl>
    <w:lvl w:ilvl="3">
      <w:start w:val="1"/>
      <w:numFmt w:val="decimal"/>
      <w:lvlText w:val="%3.%1.%2.%4"/>
      <w:lvlJc w:val="left"/>
      <w:pPr>
        <w:tabs>
          <w:tab w:val="num" w:pos="4756"/>
        </w:tabs>
        <w:ind w:left="4384" w:hanging="708"/>
      </w:pPr>
      <w:rPr>
        <w:rFonts w:hint="eastAsia"/>
      </w:rPr>
    </w:lvl>
    <w:lvl w:ilvl="4">
      <w:start w:val="1"/>
      <w:numFmt w:val="decimal"/>
      <w:lvlText w:val="%1.%2.%3.%4.%5"/>
      <w:lvlJc w:val="left"/>
      <w:pPr>
        <w:tabs>
          <w:tab w:val="num" w:pos="5541"/>
        </w:tabs>
        <w:ind w:left="4951" w:hanging="850"/>
      </w:pPr>
      <w:rPr>
        <w:rFonts w:hint="eastAsia"/>
      </w:rPr>
    </w:lvl>
    <w:lvl w:ilvl="5">
      <w:start w:val="1"/>
      <w:numFmt w:val="decimal"/>
      <w:lvlText w:val="%1.%2.%3.%4.%5.%6"/>
      <w:lvlJc w:val="left"/>
      <w:pPr>
        <w:tabs>
          <w:tab w:val="num" w:pos="5966"/>
        </w:tabs>
        <w:ind w:left="5660" w:hanging="1134"/>
      </w:pPr>
      <w:rPr>
        <w:rFonts w:hint="eastAsia"/>
      </w:rPr>
    </w:lvl>
    <w:lvl w:ilvl="6">
      <w:start w:val="1"/>
      <w:numFmt w:val="decimal"/>
      <w:lvlText w:val="%1.%2.%3.%4.%5.%6.%7"/>
      <w:lvlJc w:val="left"/>
      <w:pPr>
        <w:tabs>
          <w:tab w:val="num" w:pos="6751"/>
        </w:tabs>
        <w:ind w:left="6227" w:hanging="1276"/>
      </w:pPr>
      <w:rPr>
        <w:rFonts w:hint="eastAsia"/>
      </w:rPr>
    </w:lvl>
    <w:lvl w:ilvl="7">
      <w:start w:val="1"/>
      <w:numFmt w:val="decimal"/>
      <w:lvlText w:val="%1.%2.%3.%4.%5.%6.%7.%8"/>
      <w:lvlJc w:val="left"/>
      <w:pPr>
        <w:tabs>
          <w:tab w:val="num" w:pos="7176"/>
        </w:tabs>
        <w:ind w:left="6794" w:hanging="1418"/>
      </w:pPr>
      <w:rPr>
        <w:rFonts w:hint="eastAsia"/>
      </w:rPr>
    </w:lvl>
    <w:lvl w:ilvl="8">
      <w:start w:val="1"/>
      <w:numFmt w:val="decimal"/>
      <w:lvlText w:val="%1.%2.%3.%4.%5.%6.%7.%8.%9"/>
      <w:lvlJc w:val="left"/>
      <w:pPr>
        <w:tabs>
          <w:tab w:val="num" w:pos="7962"/>
        </w:tabs>
        <w:ind w:left="7502" w:hanging="1700"/>
      </w:pPr>
      <w:rPr>
        <w:rFonts w:hint="eastAsia"/>
      </w:rPr>
    </w:lvl>
  </w:abstractNum>
  <w:abstractNum w:abstractNumId="16">
    <w:nsid w:val="00000011"/>
    <w:multiLevelType w:val="multilevel"/>
    <w:tmpl w:val="00000011"/>
    <w:lvl w:ilvl="0">
      <w:start w:val="1"/>
      <w:numFmt w:val="bullet"/>
      <w:lvlText w:val=""/>
      <w:lvlJc w:val="left"/>
      <w:pPr>
        <w:tabs>
          <w:tab w:val="num" w:pos="1320"/>
        </w:tabs>
        <w:ind w:left="1320" w:hanging="420"/>
      </w:pPr>
      <w:rPr>
        <w:rFonts w:ascii="Wingdings 2" w:hAnsi="Wingdings 2" w:hint="default"/>
      </w:rPr>
    </w:lvl>
    <w:lvl w:ilvl="1">
      <w:start w:val="1"/>
      <w:numFmt w:val="bullet"/>
      <w:lvlText w:val=""/>
      <w:lvlJc w:val="left"/>
      <w:pPr>
        <w:tabs>
          <w:tab w:val="num" w:pos="1260"/>
        </w:tabs>
        <w:ind w:left="1260" w:hanging="420"/>
      </w:pPr>
      <w:rPr>
        <w:rFonts w:ascii="Wingdings 2" w:hAnsi="Wingdings 2" w:hint="default"/>
      </w:rPr>
    </w:lvl>
    <w:lvl w:ilvl="2">
      <w:start w:val="1"/>
      <w:numFmt w:val="decimal"/>
      <w:lvlText w:val="%3)"/>
      <w:lvlJc w:val="left"/>
      <w:pPr>
        <w:tabs>
          <w:tab w:val="num" w:pos="1680"/>
        </w:tabs>
        <w:ind w:left="1680" w:hanging="420"/>
      </w:p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7">
    <w:nsid w:val="00000012"/>
    <w:multiLevelType w:val="multilevel"/>
    <w:tmpl w:val="00000012"/>
    <w:lvl w:ilvl="0">
      <w:start w:val="1"/>
      <w:numFmt w:val="decimal"/>
      <w:lvlText w:val="第%1章、"/>
      <w:lvlJc w:val="left"/>
      <w:pPr>
        <w:tabs>
          <w:tab w:val="num" w:pos="1080"/>
        </w:tabs>
        <w:ind w:left="1080" w:hanging="1080"/>
      </w:pPr>
      <w:rPr>
        <w:rFonts w:hint="default"/>
      </w:rPr>
    </w:lvl>
    <w:lvl w:ilvl="1">
      <w:start w:val="1"/>
      <w:numFmt w:val="decimal"/>
      <w:lvlText w:val="%1.%2"/>
      <w:lvlJc w:val="left"/>
      <w:pPr>
        <w:tabs>
          <w:tab w:val="num" w:pos="-74"/>
        </w:tabs>
        <w:ind w:left="-74" w:hanging="567"/>
      </w:pPr>
      <w:rPr>
        <w:rFonts w:hint="eastAsia"/>
      </w:rPr>
    </w:lvl>
    <w:lvl w:ilvl="2">
      <w:start w:val="1"/>
      <w:numFmt w:val="decimal"/>
      <w:lvlText w:val="%1.%2.%3"/>
      <w:lvlJc w:val="left"/>
      <w:pPr>
        <w:tabs>
          <w:tab w:val="num" w:pos="720"/>
        </w:tabs>
        <w:ind w:left="567" w:hanging="567"/>
      </w:pPr>
      <w:rPr>
        <w:rFonts w:hint="eastAsia"/>
      </w:rPr>
    </w:lvl>
    <w:lvl w:ilvl="3">
      <w:start w:val="1"/>
      <w:numFmt w:val="decimal"/>
      <w:lvlText w:val="%1.%2.%3.%4"/>
      <w:lvlJc w:val="left"/>
      <w:pPr>
        <w:tabs>
          <w:tab w:val="num" w:pos="1931"/>
        </w:tabs>
        <w:ind w:left="1559" w:hanging="708"/>
      </w:pPr>
      <w:rPr>
        <w:rFonts w:hint="eastAsia"/>
      </w:rPr>
    </w:lvl>
    <w:lvl w:ilvl="4">
      <w:start w:val="1"/>
      <w:numFmt w:val="decimal"/>
      <w:lvlText w:val="%1.%2.%3.%4.%5"/>
      <w:lvlJc w:val="left"/>
      <w:pPr>
        <w:tabs>
          <w:tab w:val="num" w:pos="1440"/>
        </w:tabs>
        <w:ind w:left="850" w:hanging="850"/>
      </w:pPr>
      <w:rPr>
        <w:rFonts w:hint="eastAsia"/>
      </w:rPr>
    </w:lvl>
    <w:lvl w:ilvl="5">
      <w:start w:val="1"/>
      <w:numFmt w:val="decimal"/>
      <w:lvlText w:val="%1.%2.%3.%4.%5.%6"/>
      <w:lvlJc w:val="left"/>
      <w:pPr>
        <w:tabs>
          <w:tab w:val="num" w:pos="2500"/>
        </w:tabs>
        <w:ind w:left="2194" w:hanging="1134"/>
      </w:pPr>
      <w:rPr>
        <w:rFonts w:hint="eastAsia"/>
      </w:rPr>
    </w:lvl>
    <w:lvl w:ilvl="6">
      <w:start w:val="1"/>
      <w:numFmt w:val="decimal"/>
      <w:lvlText w:val="%1.%2.%3.%4.%5.%6.%7"/>
      <w:lvlJc w:val="left"/>
      <w:pPr>
        <w:tabs>
          <w:tab w:val="num" w:pos="3285"/>
        </w:tabs>
        <w:ind w:left="2761" w:hanging="1276"/>
      </w:pPr>
      <w:rPr>
        <w:rFonts w:hint="eastAsia"/>
      </w:rPr>
    </w:lvl>
    <w:lvl w:ilvl="7">
      <w:start w:val="1"/>
      <w:numFmt w:val="decimal"/>
      <w:lvlText w:val="%1.%2.%3.%4.%5.%6.%7.%8"/>
      <w:lvlJc w:val="left"/>
      <w:pPr>
        <w:tabs>
          <w:tab w:val="num" w:pos="3710"/>
        </w:tabs>
        <w:ind w:left="3328" w:hanging="1418"/>
      </w:pPr>
      <w:rPr>
        <w:rFonts w:hint="eastAsia"/>
      </w:rPr>
    </w:lvl>
    <w:lvl w:ilvl="8">
      <w:start w:val="1"/>
      <w:numFmt w:val="decimal"/>
      <w:lvlText w:val="%1.%2.%3.%4.%5.%6.%7.%8.%9"/>
      <w:lvlJc w:val="left"/>
      <w:pPr>
        <w:tabs>
          <w:tab w:val="num" w:pos="4496"/>
        </w:tabs>
        <w:ind w:left="4036" w:hanging="1700"/>
      </w:pPr>
      <w:rPr>
        <w:rFonts w:hint="eastAsia"/>
      </w:rPr>
    </w:lvl>
  </w:abstractNum>
  <w:abstractNum w:abstractNumId="18">
    <w:nsid w:val="00000013"/>
    <w:multiLevelType w:val="singleLevel"/>
    <w:tmpl w:val="00000013"/>
    <w:lvl w:ilvl="0">
      <w:start w:val="1"/>
      <w:numFmt w:val="none"/>
      <w:lvlText w:val="Note:  "/>
      <w:lvlJc w:val="left"/>
      <w:pPr>
        <w:tabs>
          <w:tab w:val="num" w:pos="720"/>
        </w:tabs>
      </w:pPr>
      <w:rPr>
        <w:rFonts w:ascii="Arial Black" w:hAnsi="Arial Black" w:hint="default"/>
        <w:b w:val="0"/>
        <w:i w:val="0"/>
        <w:sz w:val="20"/>
      </w:rPr>
    </w:lvl>
  </w:abstractNum>
  <w:abstractNum w:abstractNumId="19">
    <w:nsid w:val="00000014"/>
    <w:multiLevelType w:val="singleLevel"/>
    <w:tmpl w:val="00000014"/>
    <w:lvl w:ilvl="0">
      <w:start w:val="1"/>
      <w:numFmt w:val="upperRoman"/>
      <w:lvlText w:val="%1."/>
      <w:lvlJc w:val="left"/>
      <w:pPr>
        <w:tabs>
          <w:tab w:val="num" w:pos="1260"/>
        </w:tabs>
        <w:ind w:left="1260" w:hanging="420"/>
      </w:pPr>
    </w:lvl>
  </w:abstractNum>
  <w:abstractNum w:abstractNumId="20">
    <w:nsid w:val="00000015"/>
    <w:multiLevelType w:val="multilevel"/>
    <w:tmpl w:val="00000015"/>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305"/>
        </w:tabs>
        <w:ind w:left="1305" w:hanging="360"/>
      </w:pPr>
      <w:rPr>
        <w:rFonts w:hint="default"/>
      </w:rPr>
    </w:lvl>
    <w:lvl w:ilvl="2">
      <w:start w:val="1"/>
      <w:numFmt w:val="lowerRoman"/>
      <w:lvlText w:val="%3."/>
      <w:lvlJc w:val="right"/>
      <w:pPr>
        <w:tabs>
          <w:tab w:val="num" w:pos="2025"/>
        </w:tabs>
        <w:ind w:left="2025" w:hanging="180"/>
      </w:pPr>
      <w:rPr>
        <w:rFonts w:hint="default"/>
      </w:rPr>
    </w:lvl>
    <w:lvl w:ilvl="3">
      <w:start w:val="1"/>
      <w:numFmt w:val="decimal"/>
      <w:lvlText w:val="%4."/>
      <w:lvlJc w:val="left"/>
      <w:pPr>
        <w:tabs>
          <w:tab w:val="num" w:pos="2745"/>
        </w:tabs>
        <w:ind w:left="2745" w:hanging="360"/>
      </w:pPr>
      <w:rPr>
        <w:rFonts w:hint="default"/>
      </w:rPr>
    </w:lvl>
    <w:lvl w:ilvl="4">
      <w:start w:val="1"/>
      <w:numFmt w:val="lowerLetter"/>
      <w:lvlText w:val="%5."/>
      <w:lvlJc w:val="left"/>
      <w:pPr>
        <w:tabs>
          <w:tab w:val="num" w:pos="3465"/>
        </w:tabs>
        <w:ind w:left="3465" w:hanging="360"/>
      </w:pPr>
      <w:rPr>
        <w:rFonts w:hint="default"/>
      </w:rPr>
    </w:lvl>
    <w:lvl w:ilvl="5">
      <w:start w:val="1"/>
      <w:numFmt w:val="lowerRoman"/>
      <w:lvlText w:val="%6."/>
      <w:lvlJc w:val="right"/>
      <w:pPr>
        <w:tabs>
          <w:tab w:val="num" w:pos="4185"/>
        </w:tabs>
        <w:ind w:left="4185" w:hanging="180"/>
      </w:pPr>
      <w:rPr>
        <w:rFonts w:hint="default"/>
      </w:rPr>
    </w:lvl>
    <w:lvl w:ilvl="6">
      <w:start w:val="1"/>
      <w:numFmt w:val="decimal"/>
      <w:lvlText w:val="%7."/>
      <w:lvlJc w:val="left"/>
      <w:pPr>
        <w:tabs>
          <w:tab w:val="num" w:pos="4905"/>
        </w:tabs>
        <w:ind w:left="4905" w:hanging="360"/>
      </w:pPr>
      <w:rPr>
        <w:rFonts w:hint="default"/>
      </w:rPr>
    </w:lvl>
    <w:lvl w:ilvl="7">
      <w:start w:val="1"/>
      <w:numFmt w:val="lowerLetter"/>
      <w:lvlText w:val="%8."/>
      <w:lvlJc w:val="left"/>
      <w:pPr>
        <w:tabs>
          <w:tab w:val="num" w:pos="5625"/>
        </w:tabs>
        <w:ind w:left="5625" w:hanging="360"/>
      </w:pPr>
      <w:rPr>
        <w:rFonts w:hint="default"/>
      </w:rPr>
    </w:lvl>
    <w:lvl w:ilvl="8">
      <w:start w:val="1"/>
      <w:numFmt w:val="lowerRoman"/>
      <w:lvlText w:val="%9."/>
      <w:lvlJc w:val="right"/>
      <w:pPr>
        <w:tabs>
          <w:tab w:val="num" w:pos="6345"/>
        </w:tabs>
        <w:ind w:left="6345" w:hanging="180"/>
      </w:pPr>
      <w:rPr>
        <w:rFonts w:hint="default"/>
      </w:rPr>
    </w:lvl>
  </w:abstractNum>
  <w:abstractNum w:abstractNumId="21">
    <w:nsid w:val="00000016"/>
    <w:multiLevelType w:val="multilevel"/>
    <w:tmpl w:val="00000016"/>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2">
    <w:nsid w:val="00000017"/>
    <w:multiLevelType w:val="multilevel"/>
    <w:tmpl w:val="00000017"/>
    <w:lvl w:ilvl="0">
      <w:start w:val="1"/>
      <w:numFmt w:val="bullet"/>
      <w:lvlText w:val=""/>
      <w:lvlJc w:val="left"/>
      <w:pPr>
        <w:tabs>
          <w:tab w:val="num" w:pos="3114"/>
        </w:tabs>
        <w:ind w:left="3114" w:hanging="420"/>
      </w:pPr>
      <w:rPr>
        <w:rFonts w:ascii="Wingdings" w:hAnsi="Wingding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3">
    <w:nsid w:val="00000018"/>
    <w:multiLevelType w:val="singleLevel"/>
    <w:tmpl w:val="00000018"/>
    <w:lvl w:ilvl="0">
      <w:start w:val="1"/>
      <w:numFmt w:val="bullet"/>
      <w:lvlText w:val=""/>
      <w:lvlJc w:val="left"/>
      <w:pPr>
        <w:tabs>
          <w:tab w:val="num" w:pos="1080"/>
        </w:tabs>
        <w:ind w:left="1037" w:hanging="317"/>
      </w:pPr>
      <w:rPr>
        <w:rFonts w:ascii="Wingdings" w:hAnsi="Wingdings" w:hint="default"/>
        <w:b w:val="0"/>
        <w:i w:val="0"/>
        <w:kern w:val="24"/>
        <w:sz w:val="24"/>
      </w:rPr>
    </w:lvl>
  </w:abstractNum>
  <w:abstractNum w:abstractNumId="24">
    <w:nsid w:val="00000019"/>
    <w:multiLevelType w:val="multilevel"/>
    <w:tmpl w:val="00000019"/>
    <w:lvl w:ilvl="0">
      <w:start w:val="1"/>
      <w:numFmt w:val="bullet"/>
      <w:lvlText w:val=""/>
      <w:lvlJc w:val="left"/>
      <w:pPr>
        <w:tabs>
          <w:tab w:val="num" w:pos="980"/>
        </w:tabs>
        <w:ind w:left="980" w:hanging="360"/>
      </w:pPr>
      <w:rPr>
        <w:rFonts w:ascii="Wingdings" w:hAnsi="Wingdings" w:hint="default"/>
      </w:rPr>
    </w:lvl>
    <w:lvl w:ilvl="1">
      <w:start w:val="1"/>
      <w:numFmt w:val="bullet"/>
      <w:lvlText w:val=""/>
      <w:lvlJc w:val="left"/>
      <w:pPr>
        <w:tabs>
          <w:tab w:val="num" w:pos="1040"/>
        </w:tabs>
        <w:ind w:left="1040" w:hanging="420"/>
      </w:pPr>
      <w:rPr>
        <w:rFonts w:ascii="Wingdings" w:hAnsi="Wingdings" w:hint="default"/>
      </w:rPr>
    </w:lvl>
    <w:lvl w:ilvl="2">
      <w:start w:val="1"/>
      <w:numFmt w:val="bullet"/>
      <w:lvlText w:val=""/>
      <w:lvlJc w:val="left"/>
      <w:pPr>
        <w:tabs>
          <w:tab w:val="num" w:pos="1460"/>
        </w:tabs>
        <w:ind w:left="1460" w:hanging="420"/>
      </w:pPr>
      <w:rPr>
        <w:rFonts w:ascii="Wingdings" w:hAnsi="Wingdings" w:hint="default"/>
      </w:rPr>
    </w:lvl>
    <w:lvl w:ilvl="3">
      <w:start w:val="1"/>
      <w:numFmt w:val="bullet"/>
      <w:lvlText w:val=""/>
      <w:lvlJc w:val="left"/>
      <w:pPr>
        <w:tabs>
          <w:tab w:val="num" w:pos="1880"/>
        </w:tabs>
        <w:ind w:left="1880" w:hanging="420"/>
      </w:pPr>
      <w:rPr>
        <w:rFonts w:ascii="Wingdings" w:hAnsi="Wingdings" w:hint="default"/>
      </w:rPr>
    </w:lvl>
    <w:lvl w:ilvl="4">
      <w:start w:val="1"/>
      <w:numFmt w:val="bullet"/>
      <w:lvlText w:val=""/>
      <w:lvlJc w:val="left"/>
      <w:pPr>
        <w:tabs>
          <w:tab w:val="num" w:pos="2300"/>
        </w:tabs>
        <w:ind w:left="2300" w:hanging="420"/>
      </w:pPr>
      <w:rPr>
        <w:rFonts w:ascii="Wingdings" w:hAnsi="Wingdings" w:hint="default"/>
      </w:rPr>
    </w:lvl>
    <w:lvl w:ilvl="5">
      <w:start w:val="1"/>
      <w:numFmt w:val="bullet"/>
      <w:lvlText w:val=""/>
      <w:lvlJc w:val="left"/>
      <w:pPr>
        <w:tabs>
          <w:tab w:val="num" w:pos="2720"/>
        </w:tabs>
        <w:ind w:left="2720" w:hanging="420"/>
      </w:pPr>
      <w:rPr>
        <w:rFonts w:ascii="Wingdings" w:hAnsi="Wingdings" w:hint="default"/>
      </w:rPr>
    </w:lvl>
    <w:lvl w:ilvl="6">
      <w:start w:val="1"/>
      <w:numFmt w:val="bullet"/>
      <w:lvlText w:val=""/>
      <w:lvlJc w:val="left"/>
      <w:pPr>
        <w:tabs>
          <w:tab w:val="num" w:pos="3140"/>
        </w:tabs>
        <w:ind w:left="3140" w:hanging="420"/>
      </w:pPr>
      <w:rPr>
        <w:rFonts w:ascii="Wingdings" w:hAnsi="Wingdings" w:hint="default"/>
      </w:rPr>
    </w:lvl>
    <w:lvl w:ilvl="7">
      <w:start w:val="1"/>
      <w:numFmt w:val="bullet"/>
      <w:lvlText w:val=""/>
      <w:lvlJc w:val="left"/>
      <w:pPr>
        <w:tabs>
          <w:tab w:val="num" w:pos="3560"/>
        </w:tabs>
        <w:ind w:left="3560" w:hanging="420"/>
      </w:pPr>
      <w:rPr>
        <w:rFonts w:ascii="Wingdings" w:hAnsi="Wingdings" w:hint="default"/>
      </w:rPr>
    </w:lvl>
    <w:lvl w:ilvl="8">
      <w:start w:val="1"/>
      <w:numFmt w:val="bullet"/>
      <w:lvlText w:val=""/>
      <w:lvlJc w:val="left"/>
      <w:pPr>
        <w:tabs>
          <w:tab w:val="num" w:pos="3980"/>
        </w:tabs>
        <w:ind w:left="3980" w:hanging="420"/>
      </w:pPr>
      <w:rPr>
        <w:rFonts w:ascii="Wingdings" w:hAnsi="Wingdings" w:hint="default"/>
      </w:rPr>
    </w:lvl>
  </w:abstractNum>
  <w:abstractNum w:abstractNumId="25">
    <w:nsid w:val="0000001B"/>
    <w:multiLevelType w:val="multilevel"/>
    <w:tmpl w:val="0000001B"/>
    <w:lvl w:ilvl="0">
      <w:start w:val="1"/>
      <w:numFmt w:val="bullet"/>
      <w:lvlText w:val=""/>
      <w:lvlJc w:val="left"/>
      <w:pPr>
        <w:tabs>
          <w:tab w:val="num" w:pos="2998"/>
        </w:tabs>
        <w:ind w:left="2998"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00"/>
        </w:tabs>
        <w:ind w:left="1181" w:hanging="341"/>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6">
    <w:nsid w:val="0000001C"/>
    <w:multiLevelType w:val="multilevel"/>
    <w:tmpl w:val="0000001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7">
    <w:nsid w:val="0000001D"/>
    <w:multiLevelType w:val="multilevel"/>
    <w:tmpl w:val="0000001D"/>
    <w:lvl w:ilvl="0">
      <w:start w:val="1"/>
      <w:numFmt w:val="chineseCountingThousand"/>
      <w:suff w:val="nothing"/>
      <w:lvlText w:val="第%1章"/>
      <w:lvlJc w:val="left"/>
      <w:pPr>
        <w:ind w:left="0" w:firstLine="0"/>
      </w:pPr>
      <w:rPr>
        <w:rFonts w:eastAsia="黑体" w:hint="eastAsia"/>
        <w:b/>
        <w:i w:val="0"/>
        <w:sz w:val="36"/>
        <w:szCs w:val="36"/>
      </w:rPr>
    </w:lvl>
    <w:lvl w:ilvl="1">
      <w:start w:val="1"/>
      <w:numFmt w:val="decimal"/>
      <w:isLgl/>
      <w:suff w:val="nothing"/>
      <w:lvlText w:val="%1.%2"/>
      <w:lvlJc w:val="left"/>
      <w:pPr>
        <w:ind w:left="0" w:firstLine="0"/>
      </w:pPr>
      <w:rPr>
        <w:rFonts w:hint="eastAsia"/>
      </w:rPr>
    </w:lvl>
    <w:lvl w:ilvl="2">
      <w:start w:val="1"/>
      <w:numFmt w:val="decimal"/>
      <w:isLgl/>
      <w:suff w:val="nothing"/>
      <w:lvlText w:val="%1.%2.%3"/>
      <w:lvlJc w:val="left"/>
      <w:pPr>
        <w:ind w:left="0" w:firstLine="0"/>
      </w:pPr>
      <w:rPr>
        <w:rFonts w:hint="eastAsia"/>
      </w:rPr>
    </w:lvl>
    <w:lvl w:ilvl="3">
      <w:start w:val="1"/>
      <w:numFmt w:val="decimal"/>
      <w:isLgl/>
      <w:suff w:val="nothing"/>
      <w:lvlText w:val="%1.%2.%3.%4"/>
      <w:lvlJc w:val="left"/>
      <w:pPr>
        <w:ind w:left="0" w:firstLine="0"/>
      </w:pPr>
      <w:rPr>
        <w:rFonts w:hint="eastAsia"/>
      </w:rPr>
    </w:lvl>
    <w:lvl w:ilvl="4">
      <w:start w:val="1"/>
      <w:numFmt w:val="decimal"/>
      <w:isLgl/>
      <w:suff w:val="nothing"/>
      <w:lvlText w:val="%1.%2.%3.%4.%5"/>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8">
    <w:nsid w:val="0000001F"/>
    <w:multiLevelType w:val="multilevel"/>
    <w:tmpl w:val="0000001F"/>
    <w:lvl w:ilvl="0">
      <w:start w:val="1"/>
      <w:numFmt w:val="bullet"/>
      <w:lvlText w:val=""/>
      <w:lvlJc w:val="left"/>
      <w:pPr>
        <w:tabs>
          <w:tab w:val="num" w:pos="780"/>
        </w:tabs>
        <w:ind w:left="672" w:hanging="252"/>
      </w:pPr>
      <w:rPr>
        <w:rFonts w:ascii="Wingdings" w:hAnsi="Wingdings" w:hint="default"/>
        <w:sz w:val="16"/>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29">
    <w:nsid w:val="00000020"/>
    <w:multiLevelType w:val="multilevel"/>
    <w:tmpl w:val="00000020"/>
    <w:lvl w:ilvl="0">
      <w:start w:val="1"/>
      <w:numFmt w:val="bullet"/>
      <w:lvlText w:val=""/>
      <w:lvlJc w:val="left"/>
      <w:pPr>
        <w:tabs>
          <w:tab w:val="num" w:pos="1554"/>
        </w:tabs>
        <w:ind w:left="1554"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0">
    <w:nsid w:val="00000022"/>
    <w:multiLevelType w:val="multilevel"/>
    <w:tmpl w:val="00000022"/>
    <w:lvl w:ilvl="0">
      <w:start w:val="1"/>
      <w:numFmt w:val="decimal"/>
      <w:lvlText w:val="%1."/>
      <w:lvlJc w:val="left"/>
      <w:pPr>
        <w:tabs>
          <w:tab w:val="num" w:pos="0"/>
        </w:tabs>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1">
    <w:nsid w:val="00000023"/>
    <w:multiLevelType w:val="multilevel"/>
    <w:tmpl w:val="00000023"/>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926"/>
        </w:tabs>
        <w:ind w:left="3260" w:hanging="1134"/>
      </w:pPr>
      <w:rPr>
        <w:rFonts w:hint="eastAsia"/>
      </w:rPr>
    </w:lvl>
    <w:lvl w:ilvl="6">
      <w:start w:val="1"/>
      <w:numFmt w:val="decimal"/>
      <w:lvlText w:val="%1.%2.%3.%4.%5.%6.%7"/>
      <w:lvlJc w:val="left"/>
      <w:pPr>
        <w:tabs>
          <w:tab w:val="num" w:pos="471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922"/>
        </w:tabs>
        <w:ind w:left="5102" w:hanging="1700"/>
      </w:pPr>
      <w:rPr>
        <w:rFonts w:hint="eastAsia"/>
      </w:rPr>
    </w:lvl>
  </w:abstractNum>
  <w:abstractNum w:abstractNumId="32">
    <w:nsid w:val="00000024"/>
    <w:multiLevelType w:val="singleLevel"/>
    <w:tmpl w:val="00000024"/>
    <w:lvl w:ilvl="0">
      <w:start w:val="1"/>
      <w:numFmt w:val="decimal"/>
      <w:lvlText w:val="%1)"/>
      <w:lvlJc w:val="left"/>
      <w:pPr>
        <w:tabs>
          <w:tab w:val="num" w:pos="840"/>
        </w:tabs>
        <w:ind w:left="840" w:hanging="420"/>
      </w:pPr>
    </w:lvl>
  </w:abstractNum>
  <w:abstractNum w:abstractNumId="33">
    <w:nsid w:val="00000025"/>
    <w:multiLevelType w:val="multilevel"/>
    <w:tmpl w:val="00000025"/>
    <w:lvl w:ilvl="0">
      <w:start w:val="1"/>
      <w:numFmt w:val="decimal"/>
      <w:lvlText w:val="(%1)"/>
      <w:lvlJc w:val="left"/>
      <w:pPr>
        <w:ind w:left="902" w:hanging="420"/>
      </w:pPr>
      <w:rPr>
        <w:rFonts w:hint="eastAsia"/>
      </w:rPr>
    </w:lvl>
    <w:lvl w:ilvl="1">
      <w:start w:val="1"/>
      <w:numFmt w:val="lowerLetter"/>
      <w:lvlText w:val="%2)"/>
      <w:lvlJc w:val="left"/>
      <w:pPr>
        <w:ind w:left="1322" w:hanging="420"/>
      </w:pPr>
    </w:lvl>
    <w:lvl w:ilvl="2">
      <w:start w:val="1"/>
      <w:numFmt w:val="lowerRoman"/>
      <w:lvlText w:val="%3."/>
      <w:lvlJc w:val="right"/>
      <w:pPr>
        <w:ind w:left="1742" w:hanging="420"/>
      </w:pPr>
    </w:lvl>
    <w:lvl w:ilvl="3">
      <w:start w:val="1"/>
      <w:numFmt w:val="decimal"/>
      <w:lvlText w:val="%4."/>
      <w:lvlJc w:val="left"/>
      <w:pPr>
        <w:ind w:left="2162" w:hanging="420"/>
      </w:pPr>
    </w:lvl>
    <w:lvl w:ilvl="4">
      <w:start w:val="1"/>
      <w:numFmt w:val="lowerLetter"/>
      <w:lvlText w:val="%5)"/>
      <w:lvlJc w:val="left"/>
      <w:pPr>
        <w:ind w:left="2582" w:hanging="420"/>
      </w:pPr>
    </w:lvl>
    <w:lvl w:ilvl="5">
      <w:start w:val="1"/>
      <w:numFmt w:val="lowerRoman"/>
      <w:lvlText w:val="%6."/>
      <w:lvlJc w:val="right"/>
      <w:pPr>
        <w:ind w:left="3002" w:hanging="420"/>
      </w:pPr>
    </w:lvl>
    <w:lvl w:ilvl="6">
      <w:start w:val="1"/>
      <w:numFmt w:val="decimal"/>
      <w:lvlText w:val="%7."/>
      <w:lvlJc w:val="left"/>
      <w:pPr>
        <w:ind w:left="3422" w:hanging="420"/>
      </w:pPr>
    </w:lvl>
    <w:lvl w:ilvl="7">
      <w:start w:val="1"/>
      <w:numFmt w:val="lowerLetter"/>
      <w:lvlText w:val="%8)"/>
      <w:lvlJc w:val="left"/>
      <w:pPr>
        <w:ind w:left="3842" w:hanging="420"/>
      </w:pPr>
    </w:lvl>
    <w:lvl w:ilvl="8">
      <w:start w:val="1"/>
      <w:numFmt w:val="lowerRoman"/>
      <w:lvlText w:val="%9."/>
      <w:lvlJc w:val="right"/>
      <w:pPr>
        <w:ind w:left="4262" w:hanging="420"/>
      </w:pPr>
    </w:lvl>
  </w:abstractNum>
  <w:abstractNum w:abstractNumId="34">
    <w:nsid w:val="00000027"/>
    <w:multiLevelType w:val="singleLevel"/>
    <w:tmpl w:val="00000027"/>
    <w:lvl w:ilvl="0">
      <w:start w:val="1"/>
      <w:numFmt w:val="bullet"/>
      <w:lvlText w:val=""/>
      <w:lvlJc w:val="left"/>
      <w:pPr>
        <w:tabs>
          <w:tab w:val="num" w:pos="360"/>
        </w:tabs>
        <w:ind w:left="360" w:hanging="360"/>
      </w:pPr>
      <w:rPr>
        <w:rFonts w:ascii="Wingdings" w:hAnsi="Wingdings" w:hint="default"/>
      </w:rPr>
    </w:lvl>
  </w:abstractNum>
  <w:abstractNum w:abstractNumId="35">
    <w:nsid w:val="00000029"/>
    <w:multiLevelType w:val="multilevel"/>
    <w:tmpl w:val="00000029"/>
    <w:lvl w:ilvl="0">
      <w:start w:val="1"/>
      <w:numFmt w:val="bullet"/>
      <w:lvlText w:val=""/>
      <w:lvlJc w:val="left"/>
      <w:pPr>
        <w:tabs>
          <w:tab w:val="num" w:pos="1460"/>
        </w:tabs>
        <w:ind w:left="1974" w:hanging="283"/>
      </w:pPr>
      <w:rPr>
        <w:rFonts w:ascii="Wingdings" w:hAnsi="Wingdings" w:hint="default"/>
      </w:rPr>
    </w:lvl>
    <w:lvl w:ilvl="1">
      <w:start w:val="1"/>
      <w:numFmt w:val="bullet"/>
      <w:lvlText w:val=""/>
      <w:lvlJc w:val="left"/>
      <w:pPr>
        <w:tabs>
          <w:tab w:val="num" w:pos="1680"/>
        </w:tabs>
        <w:ind w:left="1680" w:hanging="420"/>
      </w:pPr>
      <w:rPr>
        <w:rFonts w:ascii="Wingdings" w:hAnsi="Wingdings" w:hint="default"/>
      </w:rPr>
    </w:lvl>
    <w:lvl w:ilvl="2">
      <w:start w:val="1"/>
      <w:numFmt w:val="bullet"/>
      <w:lvlText w:val=""/>
      <w:lvlJc w:val="left"/>
      <w:pPr>
        <w:tabs>
          <w:tab w:val="num" w:pos="2100"/>
        </w:tabs>
        <w:ind w:left="2100" w:hanging="420"/>
      </w:pPr>
      <w:rPr>
        <w:rFonts w:ascii="Wingdings" w:hAnsi="Wingdings" w:hint="default"/>
      </w:rPr>
    </w:lvl>
    <w:lvl w:ilvl="3">
      <w:start w:val="1"/>
      <w:numFmt w:val="bullet"/>
      <w:lvlText w:val=""/>
      <w:lvlJc w:val="left"/>
      <w:pPr>
        <w:tabs>
          <w:tab w:val="num" w:pos="2520"/>
        </w:tabs>
        <w:ind w:left="2520" w:hanging="420"/>
      </w:pPr>
      <w:rPr>
        <w:rFonts w:ascii="Wingdings" w:hAnsi="Wingdings" w:hint="default"/>
      </w:rPr>
    </w:lvl>
    <w:lvl w:ilvl="4">
      <w:start w:val="1"/>
      <w:numFmt w:val="bullet"/>
      <w:lvlText w:val=""/>
      <w:lvlJc w:val="left"/>
      <w:pPr>
        <w:tabs>
          <w:tab w:val="num" w:pos="2940"/>
        </w:tabs>
        <w:ind w:left="2940" w:hanging="420"/>
      </w:pPr>
      <w:rPr>
        <w:rFonts w:ascii="Wingdings" w:hAnsi="Wingdings" w:hint="default"/>
      </w:rPr>
    </w:lvl>
    <w:lvl w:ilvl="5">
      <w:start w:val="1"/>
      <w:numFmt w:val="bullet"/>
      <w:lvlText w:val=""/>
      <w:lvlJc w:val="left"/>
      <w:pPr>
        <w:tabs>
          <w:tab w:val="num" w:pos="3360"/>
        </w:tabs>
        <w:ind w:left="3360" w:hanging="420"/>
      </w:pPr>
      <w:rPr>
        <w:rFonts w:ascii="Wingdings" w:hAnsi="Wingdings" w:hint="default"/>
      </w:rPr>
    </w:lvl>
    <w:lvl w:ilvl="6">
      <w:start w:val="1"/>
      <w:numFmt w:val="bullet"/>
      <w:lvlText w:val=""/>
      <w:lvlJc w:val="left"/>
      <w:pPr>
        <w:tabs>
          <w:tab w:val="num" w:pos="3780"/>
        </w:tabs>
        <w:ind w:left="3780" w:hanging="420"/>
      </w:pPr>
      <w:rPr>
        <w:rFonts w:ascii="Wingdings" w:hAnsi="Wingdings" w:hint="default"/>
      </w:rPr>
    </w:lvl>
    <w:lvl w:ilvl="7">
      <w:start w:val="1"/>
      <w:numFmt w:val="bullet"/>
      <w:lvlText w:val=""/>
      <w:lvlJc w:val="left"/>
      <w:pPr>
        <w:tabs>
          <w:tab w:val="num" w:pos="4200"/>
        </w:tabs>
        <w:ind w:left="4200" w:hanging="420"/>
      </w:pPr>
      <w:rPr>
        <w:rFonts w:ascii="Wingdings" w:hAnsi="Wingdings" w:hint="default"/>
      </w:rPr>
    </w:lvl>
    <w:lvl w:ilvl="8">
      <w:start w:val="1"/>
      <w:numFmt w:val="bullet"/>
      <w:lvlText w:val=""/>
      <w:lvlJc w:val="left"/>
      <w:pPr>
        <w:tabs>
          <w:tab w:val="num" w:pos="4620"/>
        </w:tabs>
        <w:ind w:left="4620" w:hanging="420"/>
      </w:pPr>
      <w:rPr>
        <w:rFonts w:ascii="Wingdings" w:hAnsi="Wingdings" w:hint="default"/>
      </w:rPr>
    </w:lvl>
  </w:abstractNum>
  <w:abstractNum w:abstractNumId="36">
    <w:nsid w:val="0000002A"/>
    <w:multiLevelType w:val="multilevel"/>
    <w:tmpl w:val="0000002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nsid w:val="0000002B"/>
    <w:multiLevelType w:val="singleLevel"/>
    <w:tmpl w:val="0000002B"/>
    <w:lvl w:ilvl="0">
      <w:start w:val="1"/>
      <w:numFmt w:val="decimal"/>
      <w:lvlText w:val="(%1)"/>
      <w:lvlJc w:val="left"/>
      <w:pPr>
        <w:tabs>
          <w:tab w:val="num" w:pos="1230"/>
        </w:tabs>
        <w:ind w:left="0" w:firstLine="510"/>
      </w:pPr>
      <w:rPr>
        <w:rFonts w:hint="eastAsia"/>
      </w:rPr>
    </w:lvl>
  </w:abstractNum>
  <w:abstractNum w:abstractNumId="38">
    <w:nsid w:val="0000002E"/>
    <w:multiLevelType w:val="multilevel"/>
    <w:tmpl w:val="0000002E"/>
    <w:lvl w:ilvl="0">
      <w:start w:val="1"/>
      <w:numFmt w:val="decimal"/>
      <w:isLgl/>
      <w:suff w:val="space"/>
      <w:lvlText w:val="%1."/>
      <w:lvlJc w:val="left"/>
      <w:pPr>
        <w:ind w:left="425" w:hanging="425"/>
      </w:pPr>
      <w:rPr>
        <w:rFonts w:hint="eastAsia"/>
      </w:rPr>
    </w:lvl>
    <w:lvl w:ilvl="1">
      <w:start w:val="1"/>
      <w:numFmt w:val="decimal"/>
      <w:isLgl/>
      <w:suff w:val="space"/>
      <w:lvlText w:val="%1.%2."/>
      <w:lvlJc w:val="left"/>
      <w:pPr>
        <w:ind w:left="624" w:hanging="624"/>
      </w:pPr>
      <w:rPr>
        <w:rFonts w:hint="eastAsia"/>
      </w:rPr>
    </w:lvl>
    <w:lvl w:ilvl="2">
      <w:start w:val="1"/>
      <w:numFmt w:val="decimal"/>
      <w:isLgl/>
      <w:suff w:val="space"/>
      <w:lvlText w:val="%1.%2.%3."/>
      <w:lvlJc w:val="left"/>
      <w:pPr>
        <w:ind w:left="709" w:hanging="709"/>
      </w:pPr>
      <w:rPr>
        <w:rFonts w:hint="eastAsia"/>
      </w:rPr>
    </w:lvl>
    <w:lvl w:ilvl="3">
      <w:start w:val="1"/>
      <w:numFmt w:val="decimal"/>
      <w:isLgl/>
      <w:suff w:val="space"/>
      <w:lvlText w:val="%1.%2.%3.%4."/>
      <w:lvlJc w:val="left"/>
      <w:pPr>
        <w:ind w:left="851" w:hanging="851"/>
      </w:pPr>
      <w:rPr>
        <w:rFonts w:hint="eastAsia"/>
      </w:rPr>
    </w:lvl>
    <w:lvl w:ilvl="4">
      <w:start w:val="1"/>
      <w:numFmt w:val="decimal"/>
      <w:isLgl/>
      <w:suff w:val="space"/>
      <w:lvlText w:val="%1.%2.%3.%4.%5."/>
      <w:lvlJc w:val="left"/>
      <w:pPr>
        <w:ind w:left="992" w:hanging="992"/>
      </w:pPr>
      <w:rPr>
        <w:rFonts w:hint="eastAsia"/>
      </w:rPr>
    </w:lvl>
    <w:lvl w:ilvl="5">
      <w:start w:val="1"/>
      <w:numFmt w:val="decimal"/>
      <w:isLgl/>
      <w:suff w:val="space"/>
      <w:lvlText w:val="%1.%2.%3.%4.%5.%6."/>
      <w:lvlJc w:val="left"/>
      <w:pPr>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9">
    <w:nsid w:val="00000030"/>
    <w:multiLevelType w:val="singleLevel"/>
    <w:tmpl w:val="00000030"/>
    <w:lvl w:ilvl="0">
      <w:start w:val="1"/>
      <w:numFmt w:val="bullet"/>
      <w:lvlText w:val=""/>
      <w:lvlJc w:val="left"/>
      <w:pPr>
        <w:tabs>
          <w:tab w:val="num" w:pos="1200"/>
        </w:tabs>
        <w:ind w:left="1200" w:hanging="360"/>
      </w:pPr>
      <w:rPr>
        <w:rFonts w:ascii="Wingdings" w:hAnsi="Wingdings" w:hint="default"/>
      </w:rPr>
    </w:lvl>
  </w:abstractNum>
  <w:abstractNum w:abstractNumId="40">
    <w:nsid w:val="00000032"/>
    <w:multiLevelType w:val="multilevel"/>
    <w:tmpl w:val="00000032"/>
    <w:lvl w:ilvl="0">
      <w:start w:val="1"/>
      <w:numFmt w:val="bullet"/>
      <w:lvlText w:val=""/>
      <w:lvlJc w:val="left"/>
      <w:pPr>
        <w:tabs>
          <w:tab w:val="num" w:pos="1554"/>
        </w:tabs>
        <w:ind w:left="1554"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1">
    <w:nsid w:val="00000033"/>
    <w:multiLevelType w:val="multilevel"/>
    <w:tmpl w:val="00000033"/>
    <w:lvl w:ilvl="0">
      <w:start w:val="1"/>
      <w:numFmt w:val="bullet"/>
      <w:lvlText w:val=""/>
      <w:lvlJc w:val="left"/>
      <w:pPr>
        <w:tabs>
          <w:tab w:val="num" w:pos="2000"/>
        </w:tabs>
        <w:ind w:left="2000" w:hanging="360"/>
      </w:pPr>
      <w:rPr>
        <w:rFonts w:ascii="Symbol" w:hAnsi="Symbol" w:hint="default"/>
      </w:rPr>
    </w:lvl>
    <w:lvl w:ilvl="1">
      <w:start w:val="1"/>
      <w:numFmt w:val="bullet"/>
      <w:lvlText w:val="o"/>
      <w:lvlJc w:val="left"/>
      <w:pPr>
        <w:tabs>
          <w:tab w:val="num" w:pos="2720"/>
        </w:tabs>
        <w:ind w:left="2720" w:hanging="360"/>
      </w:pPr>
      <w:rPr>
        <w:rFonts w:ascii="Courier New" w:hAnsi="Courier New" w:hint="default"/>
      </w:rPr>
    </w:lvl>
    <w:lvl w:ilvl="2">
      <w:start w:val="1"/>
      <w:numFmt w:val="bullet"/>
      <w:lvlText w:val=""/>
      <w:lvlJc w:val="left"/>
      <w:pPr>
        <w:tabs>
          <w:tab w:val="num" w:pos="3440"/>
        </w:tabs>
        <w:ind w:left="3440" w:hanging="360"/>
      </w:pPr>
      <w:rPr>
        <w:rFonts w:ascii="Wingdings" w:hAnsi="Wingdings" w:hint="default"/>
      </w:rPr>
    </w:lvl>
    <w:lvl w:ilvl="3">
      <w:start w:val="1"/>
      <w:numFmt w:val="bullet"/>
      <w:lvlText w:val=""/>
      <w:lvlJc w:val="left"/>
      <w:pPr>
        <w:tabs>
          <w:tab w:val="num" w:pos="4160"/>
        </w:tabs>
        <w:ind w:left="4160" w:hanging="360"/>
      </w:pPr>
      <w:rPr>
        <w:rFonts w:ascii="Symbol" w:hAnsi="Symbol" w:hint="default"/>
      </w:rPr>
    </w:lvl>
    <w:lvl w:ilvl="4">
      <w:start w:val="1"/>
      <w:numFmt w:val="bullet"/>
      <w:lvlText w:val="o"/>
      <w:lvlJc w:val="left"/>
      <w:pPr>
        <w:tabs>
          <w:tab w:val="num" w:pos="4880"/>
        </w:tabs>
        <w:ind w:left="4880" w:hanging="360"/>
      </w:pPr>
      <w:rPr>
        <w:rFonts w:ascii="Courier New" w:hAnsi="Courier New" w:hint="default"/>
      </w:rPr>
    </w:lvl>
    <w:lvl w:ilvl="5">
      <w:start w:val="1"/>
      <w:numFmt w:val="bullet"/>
      <w:lvlText w:val=""/>
      <w:lvlJc w:val="left"/>
      <w:pPr>
        <w:tabs>
          <w:tab w:val="num" w:pos="5600"/>
        </w:tabs>
        <w:ind w:left="5600" w:hanging="360"/>
      </w:pPr>
      <w:rPr>
        <w:rFonts w:ascii="Wingdings" w:hAnsi="Wingdings" w:hint="default"/>
      </w:rPr>
    </w:lvl>
    <w:lvl w:ilvl="6">
      <w:start w:val="1"/>
      <w:numFmt w:val="bullet"/>
      <w:lvlText w:val=""/>
      <w:lvlJc w:val="left"/>
      <w:pPr>
        <w:tabs>
          <w:tab w:val="num" w:pos="6320"/>
        </w:tabs>
        <w:ind w:left="6320" w:hanging="360"/>
      </w:pPr>
      <w:rPr>
        <w:rFonts w:ascii="Symbol" w:hAnsi="Symbol" w:hint="default"/>
      </w:rPr>
    </w:lvl>
    <w:lvl w:ilvl="7">
      <w:start w:val="1"/>
      <w:numFmt w:val="bullet"/>
      <w:lvlText w:val="o"/>
      <w:lvlJc w:val="left"/>
      <w:pPr>
        <w:tabs>
          <w:tab w:val="num" w:pos="7040"/>
        </w:tabs>
        <w:ind w:left="7040" w:hanging="360"/>
      </w:pPr>
      <w:rPr>
        <w:rFonts w:ascii="Courier New" w:hAnsi="Courier New" w:hint="default"/>
      </w:rPr>
    </w:lvl>
    <w:lvl w:ilvl="8">
      <w:start w:val="1"/>
      <w:numFmt w:val="bullet"/>
      <w:lvlText w:val=""/>
      <w:lvlJc w:val="left"/>
      <w:pPr>
        <w:tabs>
          <w:tab w:val="num" w:pos="7760"/>
        </w:tabs>
        <w:ind w:left="7760" w:hanging="360"/>
      </w:pPr>
      <w:rPr>
        <w:rFonts w:ascii="Wingdings" w:hAnsi="Wingdings" w:hint="default"/>
      </w:rPr>
    </w:lvl>
  </w:abstractNum>
  <w:abstractNum w:abstractNumId="42">
    <w:nsid w:val="00000037"/>
    <w:multiLevelType w:val="multilevel"/>
    <w:tmpl w:val="00000037"/>
    <w:lvl w:ilvl="0">
      <w:start w:val="1"/>
      <w:numFmt w:val="decimal"/>
      <w:lvlText w:val="（%1）"/>
      <w:lvlJc w:val="left"/>
      <w:pPr>
        <w:tabs>
          <w:tab w:val="num" w:pos="1134"/>
        </w:tabs>
        <w:ind w:left="0" w:firstLine="400"/>
      </w:pPr>
      <w:rPr>
        <w:rFonts w:hint="eastAsia"/>
        <w:sz w:val="24"/>
      </w:rPr>
    </w:lvl>
    <w:lvl w:ilvl="1">
      <w:start w:val="1"/>
      <w:numFmt w:val="decimal"/>
      <w:lvlText w:val="（%2）"/>
      <w:lvlJc w:val="left"/>
      <w:pPr>
        <w:tabs>
          <w:tab w:val="num" w:pos="1651"/>
        </w:tabs>
        <w:ind w:left="1651" w:hanging="751"/>
      </w:pPr>
      <w:rPr>
        <w:rFonts w:hint="eastAsia"/>
        <w:sz w:val="28"/>
      </w:r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3">
    <w:nsid w:val="09B21266"/>
    <w:multiLevelType w:val="hybridMultilevel"/>
    <w:tmpl w:val="FB4078D0"/>
    <w:lvl w:ilvl="0" w:tplc="0409000B">
      <w:start w:val="1"/>
      <w:numFmt w:val="bullet"/>
      <w:lvlText w:val=""/>
      <w:lvlJc w:val="left"/>
      <w:pPr>
        <w:ind w:left="870" w:hanging="480"/>
      </w:pPr>
      <w:rPr>
        <w:rFonts w:ascii="Wingdings" w:hAnsi="Wingdings" w:hint="default"/>
      </w:rPr>
    </w:lvl>
    <w:lvl w:ilvl="1" w:tplc="04090003">
      <w:start w:val="1"/>
      <w:numFmt w:val="bullet"/>
      <w:lvlText w:val=""/>
      <w:lvlJc w:val="left"/>
      <w:pPr>
        <w:ind w:left="1350" w:hanging="480"/>
      </w:pPr>
      <w:rPr>
        <w:rFonts w:ascii="Wingdings" w:hAnsi="Wingdings" w:hint="default"/>
      </w:rPr>
    </w:lvl>
    <w:lvl w:ilvl="2" w:tplc="4F2A6C98">
      <w:start w:val="95"/>
      <w:numFmt w:val="bullet"/>
      <w:lvlText w:val=""/>
      <w:lvlJc w:val="left"/>
      <w:pPr>
        <w:ind w:left="1710" w:hanging="360"/>
      </w:pPr>
      <w:rPr>
        <w:rFonts w:ascii="Wingdings" w:eastAsia="宋体" w:hAnsi="Wingdings" w:cs="Times New Roman" w:hint="default"/>
      </w:rPr>
    </w:lvl>
    <w:lvl w:ilvl="3" w:tplc="04090001" w:tentative="1">
      <w:start w:val="1"/>
      <w:numFmt w:val="bullet"/>
      <w:lvlText w:val=""/>
      <w:lvlJc w:val="left"/>
      <w:pPr>
        <w:ind w:left="2310" w:hanging="480"/>
      </w:pPr>
      <w:rPr>
        <w:rFonts w:ascii="Wingdings" w:hAnsi="Wingdings" w:hint="default"/>
      </w:rPr>
    </w:lvl>
    <w:lvl w:ilvl="4" w:tplc="04090003" w:tentative="1">
      <w:start w:val="1"/>
      <w:numFmt w:val="bullet"/>
      <w:lvlText w:val=""/>
      <w:lvlJc w:val="left"/>
      <w:pPr>
        <w:ind w:left="2790" w:hanging="480"/>
      </w:pPr>
      <w:rPr>
        <w:rFonts w:ascii="Wingdings" w:hAnsi="Wingdings" w:hint="default"/>
      </w:rPr>
    </w:lvl>
    <w:lvl w:ilvl="5" w:tplc="04090005" w:tentative="1">
      <w:start w:val="1"/>
      <w:numFmt w:val="bullet"/>
      <w:lvlText w:val=""/>
      <w:lvlJc w:val="left"/>
      <w:pPr>
        <w:ind w:left="3270" w:hanging="480"/>
      </w:pPr>
      <w:rPr>
        <w:rFonts w:ascii="Wingdings" w:hAnsi="Wingdings" w:hint="default"/>
      </w:rPr>
    </w:lvl>
    <w:lvl w:ilvl="6" w:tplc="04090001" w:tentative="1">
      <w:start w:val="1"/>
      <w:numFmt w:val="bullet"/>
      <w:lvlText w:val=""/>
      <w:lvlJc w:val="left"/>
      <w:pPr>
        <w:ind w:left="3750" w:hanging="480"/>
      </w:pPr>
      <w:rPr>
        <w:rFonts w:ascii="Wingdings" w:hAnsi="Wingdings" w:hint="default"/>
      </w:rPr>
    </w:lvl>
    <w:lvl w:ilvl="7" w:tplc="04090003" w:tentative="1">
      <w:start w:val="1"/>
      <w:numFmt w:val="bullet"/>
      <w:lvlText w:val=""/>
      <w:lvlJc w:val="left"/>
      <w:pPr>
        <w:ind w:left="4230" w:hanging="480"/>
      </w:pPr>
      <w:rPr>
        <w:rFonts w:ascii="Wingdings" w:hAnsi="Wingdings" w:hint="default"/>
      </w:rPr>
    </w:lvl>
    <w:lvl w:ilvl="8" w:tplc="04090005" w:tentative="1">
      <w:start w:val="1"/>
      <w:numFmt w:val="bullet"/>
      <w:lvlText w:val=""/>
      <w:lvlJc w:val="left"/>
      <w:pPr>
        <w:ind w:left="4710" w:hanging="480"/>
      </w:pPr>
      <w:rPr>
        <w:rFonts w:ascii="Wingdings" w:hAnsi="Wingdings" w:hint="default"/>
      </w:rPr>
    </w:lvl>
  </w:abstractNum>
  <w:abstractNum w:abstractNumId="44">
    <w:nsid w:val="0C9A28F2"/>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5">
    <w:nsid w:val="0D9E06D6"/>
    <w:multiLevelType w:val="hybridMultilevel"/>
    <w:tmpl w:val="7828F9F6"/>
    <w:lvl w:ilvl="0" w:tplc="C6EE4304">
      <w:start w:val="1"/>
      <w:numFmt w:val="decimal"/>
      <w:pStyle w:val="a"/>
      <w:lvlText w:val="表%1  "/>
      <w:lvlJc w:val="center"/>
      <w:pPr>
        <w:tabs>
          <w:tab w:val="num" w:pos="0"/>
        </w:tabs>
        <w:ind w:left="0" w:firstLine="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6">
    <w:nsid w:val="15D11922"/>
    <w:multiLevelType w:val="hybridMultilevel"/>
    <w:tmpl w:val="474468FC"/>
    <w:lvl w:ilvl="0" w:tplc="1A685246">
      <w:start w:val="1"/>
      <w:numFmt w:val="lowerLetter"/>
      <w:pStyle w:val="abc"/>
      <w:lvlText w:val="%1)"/>
      <w:lvlJc w:val="left"/>
      <w:pPr>
        <w:tabs>
          <w:tab w:val="num" w:pos="907"/>
        </w:tabs>
        <w:ind w:left="907" w:hanging="453"/>
      </w:pPr>
      <w:rPr>
        <w:rFonts w:hint="eastAsia"/>
      </w:rPr>
    </w:lvl>
    <w:lvl w:ilvl="1" w:tplc="04090019" w:tentative="1">
      <w:start w:val="1"/>
      <w:numFmt w:val="lowerLetter"/>
      <w:lvlText w:val="%2)"/>
      <w:lvlJc w:val="left"/>
      <w:pPr>
        <w:tabs>
          <w:tab w:val="num" w:pos="1350"/>
        </w:tabs>
        <w:ind w:left="1350" w:hanging="420"/>
      </w:pPr>
    </w:lvl>
    <w:lvl w:ilvl="2" w:tplc="0409001B" w:tentative="1">
      <w:start w:val="1"/>
      <w:numFmt w:val="lowerRoman"/>
      <w:lvlText w:val="%3."/>
      <w:lvlJc w:val="right"/>
      <w:pPr>
        <w:tabs>
          <w:tab w:val="num" w:pos="1770"/>
        </w:tabs>
        <w:ind w:left="1770" w:hanging="420"/>
      </w:pPr>
    </w:lvl>
    <w:lvl w:ilvl="3" w:tplc="0409000F" w:tentative="1">
      <w:start w:val="1"/>
      <w:numFmt w:val="decimal"/>
      <w:lvlText w:val="%4."/>
      <w:lvlJc w:val="left"/>
      <w:pPr>
        <w:tabs>
          <w:tab w:val="num" w:pos="2190"/>
        </w:tabs>
        <w:ind w:left="2190" w:hanging="420"/>
      </w:pPr>
    </w:lvl>
    <w:lvl w:ilvl="4" w:tplc="04090019" w:tentative="1">
      <w:start w:val="1"/>
      <w:numFmt w:val="lowerLetter"/>
      <w:lvlText w:val="%5)"/>
      <w:lvlJc w:val="left"/>
      <w:pPr>
        <w:tabs>
          <w:tab w:val="num" w:pos="2610"/>
        </w:tabs>
        <w:ind w:left="2610" w:hanging="420"/>
      </w:pPr>
    </w:lvl>
    <w:lvl w:ilvl="5" w:tplc="0409001B" w:tentative="1">
      <w:start w:val="1"/>
      <w:numFmt w:val="lowerRoman"/>
      <w:lvlText w:val="%6."/>
      <w:lvlJc w:val="right"/>
      <w:pPr>
        <w:tabs>
          <w:tab w:val="num" w:pos="3030"/>
        </w:tabs>
        <w:ind w:left="3030" w:hanging="420"/>
      </w:pPr>
    </w:lvl>
    <w:lvl w:ilvl="6" w:tplc="0409000F" w:tentative="1">
      <w:start w:val="1"/>
      <w:numFmt w:val="decimal"/>
      <w:lvlText w:val="%7."/>
      <w:lvlJc w:val="left"/>
      <w:pPr>
        <w:tabs>
          <w:tab w:val="num" w:pos="3450"/>
        </w:tabs>
        <w:ind w:left="3450" w:hanging="420"/>
      </w:pPr>
    </w:lvl>
    <w:lvl w:ilvl="7" w:tplc="04090019" w:tentative="1">
      <w:start w:val="1"/>
      <w:numFmt w:val="lowerLetter"/>
      <w:lvlText w:val="%8)"/>
      <w:lvlJc w:val="left"/>
      <w:pPr>
        <w:tabs>
          <w:tab w:val="num" w:pos="3870"/>
        </w:tabs>
        <w:ind w:left="3870" w:hanging="420"/>
      </w:pPr>
    </w:lvl>
    <w:lvl w:ilvl="8" w:tplc="0409001B" w:tentative="1">
      <w:start w:val="1"/>
      <w:numFmt w:val="lowerRoman"/>
      <w:lvlText w:val="%9."/>
      <w:lvlJc w:val="right"/>
      <w:pPr>
        <w:tabs>
          <w:tab w:val="num" w:pos="4290"/>
        </w:tabs>
        <w:ind w:left="4290" w:hanging="420"/>
      </w:pPr>
    </w:lvl>
  </w:abstractNum>
  <w:abstractNum w:abstractNumId="47">
    <w:nsid w:val="195E66B5"/>
    <w:multiLevelType w:val="multilevel"/>
    <w:tmpl w:val="680C1DD0"/>
    <w:lvl w:ilvl="0">
      <w:start w:val="1"/>
      <w:numFmt w:val="decimal"/>
      <w:pStyle w:val="1"/>
      <w:lvlText w:val="%1."/>
      <w:lvlJc w:val="left"/>
      <w:pPr>
        <w:ind w:left="625" w:hanging="425"/>
      </w:pPr>
    </w:lvl>
    <w:lvl w:ilvl="1">
      <w:start w:val="1"/>
      <w:numFmt w:val="decimal"/>
      <w:pStyle w:val="20"/>
      <w:lvlText w:val="%1.%2."/>
      <w:lvlJc w:val="left"/>
      <w:pPr>
        <w:ind w:left="767" w:hanging="567"/>
      </w:pPr>
    </w:lvl>
    <w:lvl w:ilvl="2">
      <w:start w:val="1"/>
      <w:numFmt w:val="decimal"/>
      <w:pStyle w:val="30"/>
      <w:lvlText w:val="%1.%2.%3."/>
      <w:lvlJc w:val="left"/>
      <w:pPr>
        <w:ind w:left="909" w:hanging="709"/>
      </w:pPr>
    </w:lvl>
    <w:lvl w:ilvl="3">
      <w:start w:val="1"/>
      <w:numFmt w:val="decimal"/>
      <w:pStyle w:val="4"/>
      <w:lvlText w:val="%1.%2.%3.%4."/>
      <w:lvlJc w:val="left"/>
      <w:pPr>
        <w:ind w:left="1051" w:hanging="851"/>
      </w:pPr>
    </w:lvl>
    <w:lvl w:ilvl="4">
      <w:start w:val="1"/>
      <w:numFmt w:val="decimal"/>
      <w:pStyle w:val="5"/>
      <w:lvlText w:val="%1.%2.%3.%4.%5."/>
      <w:lvlJc w:val="left"/>
      <w:pPr>
        <w:ind w:left="1192" w:hanging="992"/>
      </w:pPr>
    </w:lvl>
    <w:lvl w:ilvl="5">
      <w:start w:val="1"/>
      <w:numFmt w:val="decimal"/>
      <w:pStyle w:val="6"/>
      <w:lvlText w:val="%1.%2.%3.%4.%5.%6."/>
      <w:lvlJc w:val="left"/>
      <w:pPr>
        <w:ind w:left="1334" w:hanging="1134"/>
      </w:pPr>
    </w:lvl>
    <w:lvl w:ilvl="6">
      <w:start w:val="1"/>
      <w:numFmt w:val="decimal"/>
      <w:lvlText w:val="%1.%2.%3.%4.%5.%6.%7."/>
      <w:lvlJc w:val="left"/>
      <w:pPr>
        <w:ind w:left="1476" w:hanging="1276"/>
      </w:pPr>
    </w:lvl>
    <w:lvl w:ilvl="7">
      <w:start w:val="1"/>
      <w:numFmt w:val="decimal"/>
      <w:lvlText w:val="%1.%2.%3.%4.%5.%6.%7.%8."/>
      <w:lvlJc w:val="left"/>
      <w:pPr>
        <w:ind w:left="1618" w:hanging="1418"/>
      </w:pPr>
    </w:lvl>
    <w:lvl w:ilvl="8">
      <w:start w:val="1"/>
      <w:numFmt w:val="decimal"/>
      <w:lvlText w:val="%1.%2.%3.%4.%5.%6.%7.%8.%9."/>
      <w:lvlJc w:val="left"/>
      <w:pPr>
        <w:ind w:left="1759" w:hanging="1559"/>
      </w:pPr>
    </w:lvl>
  </w:abstractNum>
  <w:abstractNum w:abstractNumId="48">
    <w:nsid w:val="1B764548"/>
    <w:multiLevelType w:val="multilevel"/>
    <w:tmpl w:val="7BB65EB0"/>
    <w:styleLink w:val="810"/>
    <w:lvl w:ilvl="0">
      <w:start w:val="1"/>
      <w:numFmt w:val="decimal"/>
      <w:lvlText w:val="%1"/>
      <w:lvlJc w:val="left"/>
      <w:pPr>
        <w:ind w:left="-68" w:firstLine="635"/>
      </w:pPr>
      <w:rPr>
        <w:rFonts w:hint="default"/>
        <w:b w:val="0"/>
        <w:i w:val="0"/>
        <w:sz w:val="32"/>
        <w:szCs w:val="24"/>
      </w:rPr>
    </w:lvl>
    <w:lvl w:ilvl="1">
      <w:start w:val="1"/>
      <w:numFmt w:val="decimal"/>
      <w:suff w:val="nothing"/>
      <w:lvlText w:val="%1.%2　"/>
      <w:lvlJc w:val="left"/>
      <w:pPr>
        <w:ind w:left="0" w:firstLine="0"/>
      </w:pPr>
      <w:rPr>
        <w:rFonts w:ascii="黑体" w:eastAsia="黑体" w:hint="eastAsia"/>
        <w:b w:val="0"/>
        <w:i w:val="0"/>
        <w:sz w:val="24"/>
      </w:rPr>
    </w:lvl>
    <w:lvl w:ilvl="2">
      <w:start w:val="1"/>
      <w:numFmt w:val="decimal"/>
      <w:suff w:val="nothing"/>
      <w:lvlText w:val="%1.%2.%3　"/>
      <w:lvlJc w:val="left"/>
      <w:pPr>
        <w:ind w:left="-68" w:firstLine="0"/>
      </w:pPr>
      <w:rPr>
        <w:rFonts w:ascii="黑体" w:eastAsia="黑体" w:hAnsi="Times New Roman" w:hint="eastAsia"/>
        <w:b w:val="0"/>
        <w:i w:val="0"/>
        <w:sz w:val="24"/>
      </w:rPr>
    </w:lvl>
    <w:lvl w:ilvl="3">
      <w:start w:val="1"/>
      <w:numFmt w:val="decimal"/>
      <w:suff w:val="nothing"/>
      <w:lvlText w:val="%1.%2.%3.%4　"/>
      <w:lvlJc w:val="left"/>
      <w:pPr>
        <w:ind w:left="832" w:firstLine="0"/>
      </w:pPr>
      <w:rPr>
        <w:rFonts w:ascii="黑体" w:eastAsia="黑体" w:hint="eastAsia"/>
        <w:b w:val="0"/>
        <w:i w:val="0"/>
        <w:sz w:val="24"/>
      </w:rPr>
    </w:lvl>
    <w:lvl w:ilvl="4">
      <w:start w:val="1"/>
      <w:numFmt w:val="decimal"/>
      <w:suff w:val="nothing"/>
      <w:lvlText w:val="%1.%2.%3.%4.%5　"/>
      <w:lvlJc w:val="left"/>
      <w:pPr>
        <w:ind w:left="-68" w:firstLine="0"/>
      </w:pPr>
      <w:rPr>
        <w:rFonts w:ascii="黑体" w:eastAsia="黑体" w:hint="eastAsia"/>
        <w:b w:val="0"/>
        <w:i w:val="0"/>
        <w:sz w:val="24"/>
      </w:rPr>
    </w:lvl>
    <w:lvl w:ilvl="5">
      <w:start w:val="1"/>
      <w:numFmt w:val="decimal"/>
      <w:suff w:val="nothing"/>
      <w:lvlText w:val="%1.%2.%3.%4.%5.%6　"/>
      <w:lvlJc w:val="left"/>
      <w:pPr>
        <w:ind w:left="-68" w:firstLine="0"/>
      </w:pPr>
      <w:rPr>
        <w:rFonts w:ascii="黑体" w:eastAsia="黑体" w:hint="eastAsia"/>
        <w:b w:val="0"/>
        <w:i w:val="0"/>
        <w:sz w:val="24"/>
      </w:rPr>
    </w:lvl>
    <w:lvl w:ilvl="6">
      <w:start w:val="1"/>
      <w:numFmt w:val="decimal"/>
      <w:suff w:val="nothing"/>
      <w:lvlText w:val="%1.%2.%3.%4.%5.%6.%7　"/>
      <w:lvlJc w:val="left"/>
      <w:pPr>
        <w:ind w:left="-68" w:firstLine="0"/>
      </w:pPr>
      <w:rPr>
        <w:rFonts w:ascii="黑体" w:eastAsia="黑体" w:hint="eastAsia"/>
        <w:sz w:val="24"/>
      </w:rPr>
    </w:lvl>
    <w:lvl w:ilvl="7">
      <w:start w:val="1"/>
      <w:numFmt w:val="decimal"/>
      <w:suff w:val="nothing"/>
      <w:lvlText w:val="%1.%2.%3.%4.%5.%6.%7.%8　"/>
      <w:lvlJc w:val="left"/>
      <w:pPr>
        <w:ind w:left="-68" w:firstLine="0"/>
      </w:pPr>
      <w:rPr>
        <w:rFonts w:ascii="黑体" w:eastAsia="黑体" w:hint="eastAsia"/>
        <w:sz w:val="24"/>
      </w:rPr>
    </w:lvl>
    <w:lvl w:ilvl="8">
      <w:start w:val="1"/>
      <w:numFmt w:val="decimal"/>
      <w:suff w:val="nothing"/>
      <w:lvlText w:val="%1.%2.%3.%4.%5.%6.%7.%8.%9　"/>
      <w:lvlJc w:val="left"/>
      <w:pPr>
        <w:ind w:left="-68" w:firstLine="0"/>
      </w:pPr>
      <w:rPr>
        <w:rFonts w:ascii="黑体" w:eastAsia="黑体" w:hint="eastAsia"/>
        <w:sz w:val="24"/>
      </w:rPr>
    </w:lvl>
  </w:abstractNum>
  <w:abstractNum w:abstractNumId="49">
    <w:nsid w:val="1D17420A"/>
    <w:multiLevelType w:val="multilevel"/>
    <w:tmpl w:val="8E7A65C0"/>
    <w:styleLink w:val="a0"/>
    <w:lvl w:ilvl="0">
      <w:start w:val="1"/>
      <w:numFmt w:val="bullet"/>
      <w:lvlText w:val=""/>
      <w:lvlJc w:val="left"/>
      <w:pPr>
        <w:tabs>
          <w:tab w:val="num" w:pos="0"/>
        </w:tabs>
        <w:ind w:left="794" w:firstLine="0"/>
      </w:pPr>
      <w:rPr>
        <w:rFonts w:ascii="Wingdings" w:eastAsia="宋体" w:hAnsi="Wingdings" w:hint="default"/>
        <w:kern w:val="2"/>
        <w:sz w:val="21"/>
      </w:rPr>
    </w:lvl>
    <w:lvl w:ilvl="1">
      <w:start w:val="1"/>
      <w:numFmt w:val="lowerRoman"/>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50">
    <w:nsid w:val="458130BA"/>
    <w:multiLevelType w:val="hybridMultilevel"/>
    <w:tmpl w:val="04185FAE"/>
    <w:lvl w:ilvl="0" w:tplc="0409000D">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1">
    <w:nsid w:val="459C222F"/>
    <w:multiLevelType w:val="hybridMultilevel"/>
    <w:tmpl w:val="BB5E8CA2"/>
    <w:lvl w:ilvl="0" w:tplc="FFFFFFFF">
      <w:start w:val="1"/>
      <w:numFmt w:val="decimal"/>
      <w:pStyle w:val="a1"/>
      <w:lvlText w:val="图%1  "/>
      <w:lvlJc w:val="center"/>
      <w:pPr>
        <w:tabs>
          <w:tab w:val="num" w:pos="420"/>
        </w:tabs>
        <w:ind w:left="420" w:hanging="420"/>
      </w:pPr>
      <w:rPr>
        <w:rFonts w:hint="eastAsia"/>
      </w:rPr>
    </w:lvl>
    <w:lvl w:ilvl="1" w:tplc="FFFFFFFF">
      <w:start w:val="1"/>
      <w:numFmt w:val="bullet"/>
      <w:lvlText w:val=""/>
      <w:lvlJc w:val="left"/>
      <w:pPr>
        <w:tabs>
          <w:tab w:val="num" w:pos="840"/>
        </w:tabs>
        <w:ind w:left="840" w:hanging="420"/>
      </w:pPr>
      <w:rPr>
        <w:rFonts w:ascii="Wingdings" w:hAnsi="Wingdings" w:hint="default"/>
      </w:rPr>
    </w:lvl>
    <w:lvl w:ilvl="2" w:tplc="FFFFFFFF" w:tentative="1">
      <w:start w:val="1"/>
      <w:numFmt w:val="lowerRoman"/>
      <w:lvlText w:val="%3."/>
      <w:lvlJc w:val="right"/>
      <w:pPr>
        <w:tabs>
          <w:tab w:val="num" w:pos="1260"/>
        </w:tabs>
        <w:ind w:left="1260" w:hanging="420"/>
      </w:pPr>
    </w:lvl>
    <w:lvl w:ilvl="3" w:tplc="FFFFFFFF">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2">
    <w:nsid w:val="474D07AB"/>
    <w:multiLevelType w:val="hybridMultilevel"/>
    <w:tmpl w:val="B21A20BE"/>
    <w:lvl w:ilvl="0" w:tplc="6A3C0852">
      <w:start w:val="1"/>
      <w:numFmt w:val="decimal"/>
      <w:pStyle w:val="4112"/>
      <w:lvlText w:val="（%1）"/>
      <w:lvlJc w:val="left"/>
      <w:pPr>
        <w:ind w:left="1325" w:hanging="420"/>
      </w:pPr>
      <w:rPr>
        <w:rFonts w:ascii="Times New Roman" w:eastAsia="仿宋_GB2312" w:hAnsi="Times New Roman"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3">
    <w:nsid w:val="48B74C9E"/>
    <w:multiLevelType w:val="hybridMultilevel"/>
    <w:tmpl w:val="C7DE2A0E"/>
    <w:lvl w:ilvl="0" w:tplc="C05628C8">
      <w:start w:val="1"/>
      <w:numFmt w:val="decimal"/>
      <w:lvlText w:val="%1、"/>
      <w:lvlJc w:val="left"/>
      <w:pPr>
        <w:ind w:left="1110" w:hanging="720"/>
      </w:pPr>
      <w:rPr>
        <w:rFonts w:hint="eastAsia"/>
      </w:rPr>
    </w:lvl>
    <w:lvl w:ilvl="1" w:tplc="04090019">
      <w:start w:val="1"/>
      <w:numFmt w:val="lowerLetter"/>
      <w:lvlText w:val="%2)"/>
      <w:lvlJc w:val="left"/>
      <w:pPr>
        <w:ind w:left="1350" w:hanging="480"/>
      </w:pPr>
    </w:lvl>
    <w:lvl w:ilvl="2" w:tplc="0409001B" w:tentative="1">
      <w:start w:val="1"/>
      <w:numFmt w:val="lowerRoman"/>
      <w:lvlText w:val="%3."/>
      <w:lvlJc w:val="right"/>
      <w:pPr>
        <w:ind w:left="1830" w:hanging="480"/>
      </w:pPr>
    </w:lvl>
    <w:lvl w:ilvl="3" w:tplc="0409000F" w:tentative="1">
      <w:start w:val="1"/>
      <w:numFmt w:val="decimal"/>
      <w:lvlText w:val="%4."/>
      <w:lvlJc w:val="left"/>
      <w:pPr>
        <w:ind w:left="2310" w:hanging="480"/>
      </w:pPr>
    </w:lvl>
    <w:lvl w:ilvl="4" w:tplc="04090019" w:tentative="1">
      <w:start w:val="1"/>
      <w:numFmt w:val="lowerLetter"/>
      <w:lvlText w:val="%5)"/>
      <w:lvlJc w:val="left"/>
      <w:pPr>
        <w:ind w:left="2790" w:hanging="480"/>
      </w:pPr>
    </w:lvl>
    <w:lvl w:ilvl="5" w:tplc="0409001B" w:tentative="1">
      <w:start w:val="1"/>
      <w:numFmt w:val="lowerRoman"/>
      <w:lvlText w:val="%6."/>
      <w:lvlJc w:val="right"/>
      <w:pPr>
        <w:ind w:left="3270" w:hanging="480"/>
      </w:pPr>
    </w:lvl>
    <w:lvl w:ilvl="6" w:tplc="0409000F" w:tentative="1">
      <w:start w:val="1"/>
      <w:numFmt w:val="decimal"/>
      <w:lvlText w:val="%7."/>
      <w:lvlJc w:val="left"/>
      <w:pPr>
        <w:ind w:left="3750" w:hanging="480"/>
      </w:pPr>
    </w:lvl>
    <w:lvl w:ilvl="7" w:tplc="04090019" w:tentative="1">
      <w:start w:val="1"/>
      <w:numFmt w:val="lowerLetter"/>
      <w:lvlText w:val="%8)"/>
      <w:lvlJc w:val="left"/>
      <w:pPr>
        <w:ind w:left="4230" w:hanging="480"/>
      </w:pPr>
    </w:lvl>
    <w:lvl w:ilvl="8" w:tplc="0409001B" w:tentative="1">
      <w:start w:val="1"/>
      <w:numFmt w:val="lowerRoman"/>
      <w:lvlText w:val="%9."/>
      <w:lvlJc w:val="right"/>
      <w:pPr>
        <w:ind w:left="4710" w:hanging="480"/>
      </w:pPr>
    </w:lvl>
  </w:abstractNum>
  <w:abstractNum w:abstractNumId="54">
    <w:nsid w:val="55B71C93"/>
    <w:multiLevelType w:val="hybridMultilevel"/>
    <w:tmpl w:val="B7221CDC"/>
    <w:lvl w:ilvl="0" w:tplc="0409000B">
      <w:start w:val="1"/>
      <w:numFmt w:val="bullet"/>
      <w:lvlText w:val=""/>
      <w:lvlJc w:val="left"/>
      <w:pPr>
        <w:ind w:left="870" w:hanging="480"/>
      </w:pPr>
      <w:rPr>
        <w:rFonts w:ascii="Wingdings" w:hAnsi="Wingdings" w:hint="default"/>
      </w:rPr>
    </w:lvl>
    <w:lvl w:ilvl="1" w:tplc="04090003" w:tentative="1">
      <w:start w:val="1"/>
      <w:numFmt w:val="bullet"/>
      <w:lvlText w:val=""/>
      <w:lvlJc w:val="left"/>
      <w:pPr>
        <w:ind w:left="1350" w:hanging="480"/>
      </w:pPr>
      <w:rPr>
        <w:rFonts w:ascii="Wingdings" w:hAnsi="Wingdings" w:hint="default"/>
      </w:rPr>
    </w:lvl>
    <w:lvl w:ilvl="2" w:tplc="04090005" w:tentative="1">
      <w:start w:val="1"/>
      <w:numFmt w:val="bullet"/>
      <w:lvlText w:val=""/>
      <w:lvlJc w:val="left"/>
      <w:pPr>
        <w:ind w:left="1830" w:hanging="480"/>
      </w:pPr>
      <w:rPr>
        <w:rFonts w:ascii="Wingdings" w:hAnsi="Wingdings" w:hint="default"/>
      </w:rPr>
    </w:lvl>
    <w:lvl w:ilvl="3" w:tplc="04090001" w:tentative="1">
      <w:start w:val="1"/>
      <w:numFmt w:val="bullet"/>
      <w:lvlText w:val=""/>
      <w:lvlJc w:val="left"/>
      <w:pPr>
        <w:ind w:left="2310" w:hanging="480"/>
      </w:pPr>
      <w:rPr>
        <w:rFonts w:ascii="Wingdings" w:hAnsi="Wingdings" w:hint="default"/>
      </w:rPr>
    </w:lvl>
    <w:lvl w:ilvl="4" w:tplc="04090003" w:tentative="1">
      <w:start w:val="1"/>
      <w:numFmt w:val="bullet"/>
      <w:lvlText w:val=""/>
      <w:lvlJc w:val="left"/>
      <w:pPr>
        <w:ind w:left="2790" w:hanging="480"/>
      </w:pPr>
      <w:rPr>
        <w:rFonts w:ascii="Wingdings" w:hAnsi="Wingdings" w:hint="default"/>
      </w:rPr>
    </w:lvl>
    <w:lvl w:ilvl="5" w:tplc="04090005" w:tentative="1">
      <w:start w:val="1"/>
      <w:numFmt w:val="bullet"/>
      <w:lvlText w:val=""/>
      <w:lvlJc w:val="left"/>
      <w:pPr>
        <w:ind w:left="3270" w:hanging="480"/>
      </w:pPr>
      <w:rPr>
        <w:rFonts w:ascii="Wingdings" w:hAnsi="Wingdings" w:hint="default"/>
      </w:rPr>
    </w:lvl>
    <w:lvl w:ilvl="6" w:tplc="04090001" w:tentative="1">
      <w:start w:val="1"/>
      <w:numFmt w:val="bullet"/>
      <w:lvlText w:val=""/>
      <w:lvlJc w:val="left"/>
      <w:pPr>
        <w:ind w:left="3750" w:hanging="480"/>
      </w:pPr>
      <w:rPr>
        <w:rFonts w:ascii="Wingdings" w:hAnsi="Wingdings" w:hint="default"/>
      </w:rPr>
    </w:lvl>
    <w:lvl w:ilvl="7" w:tplc="04090003" w:tentative="1">
      <w:start w:val="1"/>
      <w:numFmt w:val="bullet"/>
      <w:lvlText w:val=""/>
      <w:lvlJc w:val="left"/>
      <w:pPr>
        <w:ind w:left="4230" w:hanging="480"/>
      </w:pPr>
      <w:rPr>
        <w:rFonts w:ascii="Wingdings" w:hAnsi="Wingdings" w:hint="default"/>
      </w:rPr>
    </w:lvl>
    <w:lvl w:ilvl="8" w:tplc="04090005" w:tentative="1">
      <w:start w:val="1"/>
      <w:numFmt w:val="bullet"/>
      <w:lvlText w:val=""/>
      <w:lvlJc w:val="left"/>
      <w:pPr>
        <w:ind w:left="4710" w:hanging="480"/>
      </w:pPr>
      <w:rPr>
        <w:rFonts w:ascii="Wingdings" w:hAnsi="Wingdings" w:hint="default"/>
      </w:rPr>
    </w:lvl>
  </w:abstractNum>
  <w:abstractNum w:abstractNumId="55">
    <w:nsid w:val="55FE28E9"/>
    <w:multiLevelType w:val="singleLevel"/>
    <w:tmpl w:val="59BC0EC6"/>
    <w:lvl w:ilvl="0">
      <w:start w:val="1"/>
      <w:numFmt w:val="bullet"/>
      <w:pStyle w:val="-"/>
      <w:lvlText w:val=""/>
      <w:lvlJc w:val="left"/>
      <w:pPr>
        <w:tabs>
          <w:tab w:val="num" w:pos="927"/>
        </w:tabs>
        <w:ind w:left="851" w:hanging="284"/>
      </w:pPr>
      <w:rPr>
        <w:rFonts w:ascii="Wingdings" w:hAnsi="Wingdings" w:hint="default"/>
        <w:sz w:val="21"/>
      </w:rPr>
    </w:lvl>
  </w:abstractNum>
  <w:abstractNum w:abstractNumId="56">
    <w:nsid w:val="5DC64879"/>
    <w:multiLevelType w:val="multilevel"/>
    <w:tmpl w:val="0CC8C016"/>
    <w:styleLink w:val="10"/>
    <w:lvl w:ilvl="0">
      <w:start w:val="1"/>
      <w:numFmt w:val="decimal"/>
      <w:lvlText w:val="%1."/>
      <w:lvlJc w:val="left"/>
      <w:pPr>
        <w:tabs>
          <w:tab w:val="num" w:pos="1063"/>
        </w:tabs>
        <w:ind w:left="1063" w:hanging="420"/>
      </w:pPr>
      <w:rPr>
        <w:rFonts w:eastAsia="仿宋_GB2312"/>
        <w:b/>
        <w:kern w:val="2"/>
        <w:sz w:val="28"/>
      </w:rPr>
    </w:lvl>
    <w:lvl w:ilvl="1">
      <w:start w:val="1"/>
      <w:numFmt w:val="lowerLetter"/>
      <w:lvlText w:val="%2)"/>
      <w:lvlJc w:val="left"/>
      <w:pPr>
        <w:tabs>
          <w:tab w:val="num" w:pos="1483"/>
        </w:tabs>
        <w:ind w:left="1483" w:hanging="420"/>
      </w:pPr>
    </w:lvl>
    <w:lvl w:ilvl="2">
      <w:start w:val="1"/>
      <w:numFmt w:val="lowerRoman"/>
      <w:lvlText w:val="%3."/>
      <w:lvlJc w:val="right"/>
      <w:pPr>
        <w:tabs>
          <w:tab w:val="num" w:pos="1903"/>
        </w:tabs>
        <w:ind w:left="1903" w:hanging="420"/>
      </w:pPr>
    </w:lvl>
    <w:lvl w:ilvl="3">
      <w:start w:val="1"/>
      <w:numFmt w:val="decimal"/>
      <w:lvlText w:val="%4."/>
      <w:lvlJc w:val="left"/>
      <w:pPr>
        <w:tabs>
          <w:tab w:val="num" w:pos="2323"/>
        </w:tabs>
        <w:ind w:left="2323" w:hanging="420"/>
      </w:pPr>
    </w:lvl>
    <w:lvl w:ilvl="4">
      <w:start w:val="1"/>
      <w:numFmt w:val="lowerLetter"/>
      <w:lvlText w:val="%5)"/>
      <w:lvlJc w:val="left"/>
      <w:pPr>
        <w:tabs>
          <w:tab w:val="num" w:pos="2743"/>
        </w:tabs>
        <w:ind w:left="2743" w:hanging="420"/>
      </w:pPr>
    </w:lvl>
    <w:lvl w:ilvl="5">
      <w:start w:val="1"/>
      <w:numFmt w:val="lowerRoman"/>
      <w:lvlText w:val="%6."/>
      <w:lvlJc w:val="right"/>
      <w:pPr>
        <w:tabs>
          <w:tab w:val="num" w:pos="3163"/>
        </w:tabs>
        <w:ind w:left="3163" w:hanging="420"/>
      </w:pPr>
    </w:lvl>
    <w:lvl w:ilvl="6">
      <w:start w:val="1"/>
      <w:numFmt w:val="decimal"/>
      <w:lvlText w:val="%7."/>
      <w:lvlJc w:val="left"/>
      <w:pPr>
        <w:tabs>
          <w:tab w:val="num" w:pos="3583"/>
        </w:tabs>
        <w:ind w:left="3583" w:hanging="420"/>
      </w:pPr>
    </w:lvl>
    <w:lvl w:ilvl="7">
      <w:start w:val="1"/>
      <w:numFmt w:val="lowerLetter"/>
      <w:lvlText w:val="%8)"/>
      <w:lvlJc w:val="left"/>
      <w:pPr>
        <w:tabs>
          <w:tab w:val="num" w:pos="4003"/>
        </w:tabs>
        <w:ind w:left="4003" w:hanging="420"/>
      </w:pPr>
    </w:lvl>
    <w:lvl w:ilvl="8">
      <w:start w:val="1"/>
      <w:numFmt w:val="lowerRoman"/>
      <w:lvlText w:val="%9."/>
      <w:lvlJc w:val="right"/>
      <w:pPr>
        <w:tabs>
          <w:tab w:val="num" w:pos="4423"/>
        </w:tabs>
        <w:ind w:left="4423" w:hanging="420"/>
      </w:pPr>
    </w:lvl>
  </w:abstractNum>
  <w:abstractNum w:abstractNumId="57">
    <w:nsid w:val="5DC94313"/>
    <w:multiLevelType w:val="hybridMultilevel"/>
    <w:tmpl w:val="E3AAB562"/>
    <w:lvl w:ilvl="0" w:tplc="FFFFFFFF">
      <w:start w:val="1"/>
      <w:numFmt w:val="decimal"/>
      <w:pStyle w:val="1-2"/>
      <w:lvlText w:val="%1、"/>
      <w:lvlJc w:val="left"/>
      <w:pPr>
        <w:ind w:left="988" w:hanging="420"/>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lowerLetter"/>
      <w:lvlText w:val="%2)"/>
      <w:lvlJc w:val="left"/>
      <w:pPr>
        <w:ind w:left="1113" w:hanging="420"/>
      </w:pPr>
    </w:lvl>
    <w:lvl w:ilvl="2" w:tplc="FFFFFFFF" w:tentative="1">
      <w:start w:val="1"/>
      <w:numFmt w:val="lowerRoman"/>
      <w:lvlText w:val="%3."/>
      <w:lvlJc w:val="right"/>
      <w:pPr>
        <w:ind w:left="1533" w:hanging="420"/>
      </w:pPr>
    </w:lvl>
    <w:lvl w:ilvl="3" w:tplc="FFFFFFFF" w:tentative="1">
      <w:start w:val="1"/>
      <w:numFmt w:val="decimal"/>
      <w:lvlText w:val="%4."/>
      <w:lvlJc w:val="left"/>
      <w:pPr>
        <w:ind w:left="1953" w:hanging="420"/>
      </w:pPr>
    </w:lvl>
    <w:lvl w:ilvl="4" w:tplc="FFFFFFFF" w:tentative="1">
      <w:start w:val="1"/>
      <w:numFmt w:val="lowerLetter"/>
      <w:lvlText w:val="%5)"/>
      <w:lvlJc w:val="left"/>
      <w:pPr>
        <w:ind w:left="2373" w:hanging="420"/>
      </w:pPr>
    </w:lvl>
    <w:lvl w:ilvl="5" w:tplc="FFFFFFFF" w:tentative="1">
      <w:start w:val="1"/>
      <w:numFmt w:val="lowerRoman"/>
      <w:lvlText w:val="%6."/>
      <w:lvlJc w:val="right"/>
      <w:pPr>
        <w:ind w:left="2793" w:hanging="420"/>
      </w:pPr>
    </w:lvl>
    <w:lvl w:ilvl="6" w:tplc="FFFFFFFF" w:tentative="1">
      <w:start w:val="1"/>
      <w:numFmt w:val="decimal"/>
      <w:lvlText w:val="%7."/>
      <w:lvlJc w:val="left"/>
      <w:pPr>
        <w:ind w:left="3213" w:hanging="420"/>
      </w:pPr>
    </w:lvl>
    <w:lvl w:ilvl="7" w:tplc="FFFFFFFF" w:tentative="1">
      <w:start w:val="1"/>
      <w:numFmt w:val="lowerLetter"/>
      <w:lvlText w:val="%8)"/>
      <w:lvlJc w:val="left"/>
      <w:pPr>
        <w:ind w:left="3633" w:hanging="420"/>
      </w:pPr>
    </w:lvl>
    <w:lvl w:ilvl="8" w:tplc="FFFFFFFF" w:tentative="1">
      <w:start w:val="1"/>
      <w:numFmt w:val="lowerRoman"/>
      <w:lvlText w:val="%9."/>
      <w:lvlJc w:val="right"/>
      <w:pPr>
        <w:ind w:left="4053" w:hanging="420"/>
      </w:pPr>
    </w:lvl>
  </w:abstractNum>
  <w:abstractNum w:abstractNumId="58">
    <w:nsid w:val="7E3746BA"/>
    <w:multiLevelType w:val="multilevel"/>
    <w:tmpl w:val="8F1A7136"/>
    <w:styleLink w:val="085-2"/>
    <w:lvl w:ilvl="0">
      <w:start w:val="1"/>
      <w:numFmt w:val="decimal"/>
      <w:lvlText w:val="%1)"/>
      <w:lvlJc w:val="left"/>
      <w:pPr>
        <w:ind w:left="900" w:hanging="420"/>
      </w:pPr>
      <w:rPr>
        <w:kern w:val="2"/>
        <w:sz w:val="24"/>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8"/>
  </w:num>
  <w:num w:numId="2">
    <w:abstractNumId w:val="32"/>
  </w:num>
  <w:num w:numId="3">
    <w:abstractNumId w:val="18"/>
  </w:num>
  <w:num w:numId="4">
    <w:abstractNumId w:val="16"/>
  </w:num>
  <w:num w:numId="5">
    <w:abstractNumId w:val="11"/>
  </w:num>
  <w:num w:numId="6">
    <w:abstractNumId w:val="15"/>
  </w:num>
  <w:num w:numId="7">
    <w:abstractNumId w:val="31"/>
  </w:num>
  <w:num w:numId="8">
    <w:abstractNumId w:val="17"/>
  </w:num>
  <w:num w:numId="9">
    <w:abstractNumId w:val="24"/>
  </w:num>
  <w:num w:numId="10">
    <w:abstractNumId w:val="29"/>
  </w:num>
  <w:num w:numId="11">
    <w:abstractNumId w:val="27"/>
  </w:num>
  <w:num w:numId="12">
    <w:abstractNumId w:val="26"/>
  </w:num>
  <w:num w:numId="13">
    <w:abstractNumId w:val="9"/>
  </w:num>
  <w:num w:numId="14">
    <w:abstractNumId w:val="35"/>
  </w:num>
  <w:num w:numId="15">
    <w:abstractNumId w:val="25"/>
  </w:num>
  <w:num w:numId="16">
    <w:abstractNumId w:val="7"/>
  </w:num>
  <w:num w:numId="17">
    <w:abstractNumId w:val="37"/>
  </w:num>
  <w:num w:numId="18">
    <w:abstractNumId w:val="23"/>
  </w:num>
  <w:num w:numId="19">
    <w:abstractNumId w:val="4"/>
  </w:num>
  <w:num w:numId="20">
    <w:abstractNumId w:val="20"/>
  </w:num>
  <w:num w:numId="21">
    <w:abstractNumId w:val="39"/>
  </w:num>
  <w:num w:numId="22">
    <w:abstractNumId w:val="22"/>
  </w:num>
  <w:num w:numId="23">
    <w:abstractNumId w:val="30"/>
  </w:num>
  <w:num w:numId="24">
    <w:abstractNumId w:val="36"/>
  </w:num>
  <w:num w:numId="25">
    <w:abstractNumId w:val="41"/>
  </w:num>
  <w:num w:numId="26">
    <w:abstractNumId w:val="3"/>
  </w:num>
  <w:num w:numId="27">
    <w:abstractNumId w:val="13"/>
  </w:num>
  <w:num w:numId="28">
    <w:abstractNumId w:val="5"/>
  </w:num>
  <w:num w:numId="29">
    <w:abstractNumId w:val="28"/>
  </w:num>
  <w:num w:numId="30">
    <w:abstractNumId w:val="19"/>
  </w:num>
  <w:num w:numId="31">
    <w:abstractNumId w:val="21"/>
  </w:num>
  <w:num w:numId="32">
    <w:abstractNumId w:val="10"/>
  </w:num>
  <w:num w:numId="33">
    <w:abstractNumId w:val="33"/>
  </w:num>
  <w:num w:numId="34">
    <w:abstractNumId w:val="14"/>
  </w:num>
  <w:num w:numId="35">
    <w:abstractNumId w:val="12"/>
  </w:num>
  <w:num w:numId="36">
    <w:abstractNumId w:val="42"/>
  </w:num>
  <w:num w:numId="37">
    <w:abstractNumId w:val="34"/>
  </w:num>
  <w:num w:numId="38">
    <w:abstractNumId w:val="38"/>
  </w:num>
  <w:num w:numId="39">
    <w:abstractNumId w:val="40"/>
  </w:num>
  <w:num w:numId="40">
    <w:abstractNumId w:val="6"/>
  </w:num>
  <w:num w:numId="41">
    <w:abstractNumId w:val="52"/>
  </w:num>
  <w:num w:numId="42">
    <w:abstractNumId w:val="46"/>
  </w:num>
  <w:num w:numId="43">
    <w:abstractNumId w:val="2"/>
  </w:num>
  <w:num w:numId="44">
    <w:abstractNumId w:val="1"/>
  </w:num>
  <w:num w:numId="45">
    <w:abstractNumId w:val="44"/>
  </w:num>
  <w:num w:numId="46">
    <w:abstractNumId w:val="56"/>
  </w:num>
  <w:num w:numId="47">
    <w:abstractNumId w:val="58"/>
  </w:num>
  <w:num w:numId="48">
    <w:abstractNumId w:val="49"/>
  </w:num>
  <w:num w:numId="49">
    <w:abstractNumId w:val="48"/>
  </w:num>
  <w:num w:numId="50">
    <w:abstractNumId w:val="51"/>
  </w:num>
  <w:num w:numId="51">
    <w:abstractNumId w:val="45"/>
  </w:num>
  <w:num w:numId="52">
    <w:abstractNumId w:val="57"/>
  </w:num>
  <w:num w:numId="53">
    <w:abstractNumId w:val="55"/>
  </w:num>
  <w:num w:numId="54">
    <w:abstractNumId w:val="53"/>
  </w:num>
  <w:num w:numId="55">
    <w:abstractNumId w:val="43"/>
  </w:num>
  <w:num w:numId="56">
    <w:abstractNumId w:val="50"/>
  </w:num>
  <w:num w:numId="57">
    <w:abstractNumId w:val="47"/>
  </w:num>
  <w:num w:numId="58">
    <w:abstractNumId w:val="54"/>
  </w:num>
  <w:num w:numId="59">
    <w:abstractNumId w:val="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6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60DB"/>
    <w:rsid w:val="0001016E"/>
    <w:rsid w:val="00012EE5"/>
    <w:rsid w:val="000135B4"/>
    <w:rsid w:val="000135F7"/>
    <w:rsid w:val="00016CF9"/>
    <w:rsid w:val="000220DB"/>
    <w:rsid w:val="00025917"/>
    <w:rsid w:val="00026FE4"/>
    <w:rsid w:val="00027689"/>
    <w:rsid w:val="000312FD"/>
    <w:rsid w:val="0003393E"/>
    <w:rsid w:val="00033F97"/>
    <w:rsid w:val="000416F7"/>
    <w:rsid w:val="00044F1C"/>
    <w:rsid w:val="00046388"/>
    <w:rsid w:val="0006384B"/>
    <w:rsid w:val="00064A7D"/>
    <w:rsid w:val="00065345"/>
    <w:rsid w:val="00066B44"/>
    <w:rsid w:val="00066CDB"/>
    <w:rsid w:val="00067807"/>
    <w:rsid w:val="00070F01"/>
    <w:rsid w:val="00072A01"/>
    <w:rsid w:val="0007371A"/>
    <w:rsid w:val="000742E0"/>
    <w:rsid w:val="000766C8"/>
    <w:rsid w:val="000853CF"/>
    <w:rsid w:val="00096265"/>
    <w:rsid w:val="00097494"/>
    <w:rsid w:val="000A2D04"/>
    <w:rsid w:val="000A40FD"/>
    <w:rsid w:val="000B1B8F"/>
    <w:rsid w:val="000B3C8F"/>
    <w:rsid w:val="000B45AD"/>
    <w:rsid w:val="000B679E"/>
    <w:rsid w:val="000B69EC"/>
    <w:rsid w:val="000B6E3F"/>
    <w:rsid w:val="000C4B99"/>
    <w:rsid w:val="000C56F3"/>
    <w:rsid w:val="000C643F"/>
    <w:rsid w:val="000D0661"/>
    <w:rsid w:val="000E2733"/>
    <w:rsid w:val="000E2A20"/>
    <w:rsid w:val="000E42E1"/>
    <w:rsid w:val="000E6C02"/>
    <w:rsid w:val="000E734B"/>
    <w:rsid w:val="000F4301"/>
    <w:rsid w:val="00100338"/>
    <w:rsid w:val="001041F6"/>
    <w:rsid w:val="001066B6"/>
    <w:rsid w:val="0011203C"/>
    <w:rsid w:val="001158B7"/>
    <w:rsid w:val="0012152C"/>
    <w:rsid w:val="001232C0"/>
    <w:rsid w:val="00124BD3"/>
    <w:rsid w:val="00124F77"/>
    <w:rsid w:val="0012623B"/>
    <w:rsid w:val="00130EC7"/>
    <w:rsid w:val="00132AA1"/>
    <w:rsid w:val="00134818"/>
    <w:rsid w:val="0013668B"/>
    <w:rsid w:val="00136AFE"/>
    <w:rsid w:val="001425C0"/>
    <w:rsid w:val="00150760"/>
    <w:rsid w:val="00164007"/>
    <w:rsid w:val="00172A27"/>
    <w:rsid w:val="00175918"/>
    <w:rsid w:val="0017651C"/>
    <w:rsid w:val="0017694F"/>
    <w:rsid w:val="0017788D"/>
    <w:rsid w:val="0017796F"/>
    <w:rsid w:val="001814D7"/>
    <w:rsid w:val="00183CE8"/>
    <w:rsid w:val="00185B80"/>
    <w:rsid w:val="0018605A"/>
    <w:rsid w:val="00191FC1"/>
    <w:rsid w:val="0019254D"/>
    <w:rsid w:val="001973DB"/>
    <w:rsid w:val="001A0CA7"/>
    <w:rsid w:val="001A1915"/>
    <w:rsid w:val="001A1CE5"/>
    <w:rsid w:val="001A1F30"/>
    <w:rsid w:val="001A255F"/>
    <w:rsid w:val="001A36D3"/>
    <w:rsid w:val="001A7B3D"/>
    <w:rsid w:val="001B0662"/>
    <w:rsid w:val="001C017D"/>
    <w:rsid w:val="001C0335"/>
    <w:rsid w:val="001C336B"/>
    <w:rsid w:val="001C41DA"/>
    <w:rsid w:val="001C5C85"/>
    <w:rsid w:val="001C6824"/>
    <w:rsid w:val="001C6C92"/>
    <w:rsid w:val="001D0DCB"/>
    <w:rsid w:val="001D2138"/>
    <w:rsid w:val="001D2F85"/>
    <w:rsid w:val="001D5D53"/>
    <w:rsid w:val="001E0C2E"/>
    <w:rsid w:val="001E12B0"/>
    <w:rsid w:val="001E2551"/>
    <w:rsid w:val="001E3568"/>
    <w:rsid w:val="001E6D70"/>
    <w:rsid w:val="001F1FA2"/>
    <w:rsid w:val="001F2C51"/>
    <w:rsid w:val="001F4EA5"/>
    <w:rsid w:val="001F72F0"/>
    <w:rsid w:val="00202A6C"/>
    <w:rsid w:val="0020357E"/>
    <w:rsid w:val="00205674"/>
    <w:rsid w:val="002116D0"/>
    <w:rsid w:val="00212893"/>
    <w:rsid w:val="00217F60"/>
    <w:rsid w:val="00221574"/>
    <w:rsid w:val="0022180B"/>
    <w:rsid w:val="00221839"/>
    <w:rsid w:val="002219E8"/>
    <w:rsid w:val="002241EE"/>
    <w:rsid w:val="0022594A"/>
    <w:rsid w:val="00226416"/>
    <w:rsid w:val="002322D3"/>
    <w:rsid w:val="0023391A"/>
    <w:rsid w:val="00235245"/>
    <w:rsid w:val="002379DB"/>
    <w:rsid w:val="00240E27"/>
    <w:rsid w:val="002457C3"/>
    <w:rsid w:val="00252C63"/>
    <w:rsid w:val="00255143"/>
    <w:rsid w:val="00255591"/>
    <w:rsid w:val="0025677D"/>
    <w:rsid w:val="00256E2F"/>
    <w:rsid w:val="0026225B"/>
    <w:rsid w:val="00265FFE"/>
    <w:rsid w:val="0026708A"/>
    <w:rsid w:val="002722B3"/>
    <w:rsid w:val="00276393"/>
    <w:rsid w:val="00277970"/>
    <w:rsid w:val="00277E9B"/>
    <w:rsid w:val="00284D39"/>
    <w:rsid w:val="00285EB7"/>
    <w:rsid w:val="00287F19"/>
    <w:rsid w:val="00291C16"/>
    <w:rsid w:val="00292D6D"/>
    <w:rsid w:val="002935E7"/>
    <w:rsid w:val="002977C5"/>
    <w:rsid w:val="0029783D"/>
    <w:rsid w:val="002A0D02"/>
    <w:rsid w:val="002A5A2C"/>
    <w:rsid w:val="002B1E3E"/>
    <w:rsid w:val="002C0487"/>
    <w:rsid w:val="002C0F2C"/>
    <w:rsid w:val="002C2EA3"/>
    <w:rsid w:val="002D032A"/>
    <w:rsid w:val="002D1515"/>
    <w:rsid w:val="002D2A57"/>
    <w:rsid w:val="002D6589"/>
    <w:rsid w:val="002D6A7F"/>
    <w:rsid w:val="002D77B6"/>
    <w:rsid w:val="002E1D7B"/>
    <w:rsid w:val="002E3B07"/>
    <w:rsid w:val="002E5EC5"/>
    <w:rsid w:val="002F3035"/>
    <w:rsid w:val="0030115D"/>
    <w:rsid w:val="003052FC"/>
    <w:rsid w:val="00307D28"/>
    <w:rsid w:val="00311B90"/>
    <w:rsid w:val="003140FC"/>
    <w:rsid w:val="00316520"/>
    <w:rsid w:val="00316BCA"/>
    <w:rsid w:val="00324092"/>
    <w:rsid w:val="003240CE"/>
    <w:rsid w:val="00334A4A"/>
    <w:rsid w:val="00336E2C"/>
    <w:rsid w:val="00346617"/>
    <w:rsid w:val="003470F7"/>
    <w:rsid w:val="00351299"/>
    <w:rsid w:val="00352B7C"/>
    <w:rsid w:val="00360CA4"/>
    <w:rsid w:val="0036332E"/>
    <w:rsid w:val="003651D7"/>
    <w:rsid w:val="00366EE4"/>
    <w:rsid w:val="00371DD7"/>
    <w:rsid w:val="00374303"/>
    <w:rsid w:val="00376DE2"/>
    <w:rsid w:val="00391CD4"/>
    <w:rsid w:val="00392E14"/>
    <w:rsid w:val="003944DB"/>
    <w:rsid w:val="00395AE9"/>
    <w:rsid w:val="003A106E"/>
    <w:rsid w:val="003A78FE"/>
    <w:rsid w:val="003B0FC9"/>
    <w:rsid w:val="003B1DC1"/>
    <w:rsid w:val="003B2259"/>
    <w:rsid w:val="003B2309"/>
    <w:rsid w:val="003B4C8F"/>
    <w:rsid w:val="003B630F"/>
    <w:rsid w:val="003C071B"/>
    <w:rsid w:val="003C3195"/>
    <w:rsid w:val="003C63F4"/>
    <w:rsid w:val="003C68AE"/>
    <w:rsid w:val="003C6B99"/>
    <w:rsid w:val="003D1B9F"/>
    <w:rsid w:val="003D3CFC"/>
    <w:rsid w:val="003D5610"/>
    <w:rsid w:val="003E0E8D"/>
    <w:rsid w:val="003E6B7F"/>
    <w:rsid w:val="003E6C59"/>
    <w:rsid w:val="003E73FC"/>
    <w:rsid w:val="003F726A"/>
    <w:rsid w:val="004007D1"/>
    <w:rsid w:val="00402264"/>
    <w:rsid w:val="0040485C"/>
    <w:rsid w:val="004050C4"/>
    <w:rsid w:val="004102F4"/>
    <w:rsid w:val="00411C52"/>
    <w:rsid w:val="004134BE"/>
    <w:rsid w:val="00416AB1"/>
    <w:rsid w:val="00417E3E"/>
    <w:rsid w:val="00420924"/>
    <w:rsid w:val="00421910"/>
    <w:rsid w:val="004226FA"/>
    <w:rsid w:val="00423C09"/>
    <w:rsid w:val="00424FBC"/>
    <w:rsid w:val="00427079"/>
    <w:rsid w:val="00440E22"/>
    <w:rsid w:val="00444D07"/>
    <w:rsid w:val="00451726"/>
    <w:rsid w:val="00452415"/>
    <w:rsid w:val="004646DD"/>
    <w:rsid w:val="00465C47"/>
    <w:rsid w:val="0047741D"/>
    <w:rsid w:val="00477CAC"/>
    <w:rsid w:val="004809E6"/>
    <w:rsid w:val="0048242F"/>
    <w:rsid w:val="00482902"/>
    <w:rsid w:val="00485D4E"/>
    <w:rsid w:val="00487B5D"/>
    <w:rsid w:val="004914D1"/>
    <w:rsid w:val="00495643"/>
    <w:rsid w:val="00496069"/>
    <w:rsid w:val="0049679C"/>
    <w:rsid w:val="004A2D90"/>
    <w:rsid w:val="004A3E84"/>
    <w:rsid w:val="004A5C31"/>
    <w:rsid w:val="004A7408"/>
    <w:rsid w:val="004A7E41"/>
    <w:rsid w:val="004B041E"/>
    <w:rsid w:val="004B10BC"/>
    <w:rsid w:val="004B114B"/>
    <w:rsid w:val="004B419B"/>
    <w:rsid w:val="004B4428"/>
    <w:rsid w:val="004B7FA1"/>
    <w:rsid w:val="004C1D72"/>
    <w:rsid w:val="004C2270"/>
    <w:rsid w:val="004C2334"/>
    <w:rsid w:val="004C41ED"/>
    <w:rsid w:val="004D002E"/>
    <w:rsid w:val="004D39B4"/>
    <w:rsid w:val="004D3CD9"/>
    <w:rsid w:val="004D42B4"/>
    <w:rsid w:val="004D450A"/>
    <w:rsid w:val="004D461B"/>
    <w:rsid w:val="004D4672"/>
    <w:rsid w:val="004D47F0"/>
    <w:rsid w:val="004D48EB"/>
    <w:rsid w:val="004D751B"/>
    <w:rsid w:val="004E05DE"/>
    <w:rsid w:val="004E0D30"/>
    <w:rsid w:val="004E3AE3"/>
    <w:rsid w:val="004E73AD"/>
    <w:rsid w:val="004F05DA"/>
    <w:rsid w:val="004F389C"/>
    <w:rsid w:val="004F58CE"/>
    <w:rsid w:val="004F7A18"/>
    <w:rsid w:val="00503473"/>
    <w:rsid w:val="00506C20"/>
    <w:rsid w:val="00510C66"/>
    <w:rsid w:val="00516D84"/>
    <w:rsid w:val="005202ED"/>
    <w:rsid w:val="005207A1"/>
    <w:rsid w:val="00520D71"/>
    <w:rsid w:val="00521E22"/>
    <w:rsid w:val="0052228D"/>
    <w:rsid w:val="00522B98"/>
    <w:rsid w:val="00523211"/>
    <w:rsid w:val="00523DDA"/>
    <w:rsid w:val="00523E22"/>
    <w:rsid w:val="00524102"/>
    <w:rsid w:val="0052585F"/>
    <w:rsid w:val="005327AE"/>
    <w:rsid w:val="00534CDC"/>
    <w:rsid w:val="0053595F"/>
    <w:rsid w:val="00535B3F"/>
    <w:rsid w:val="00535D6D"/>
    <w:rsid w:val="005403B7"/>
    <w:rsid w:val="00541294"/>
    <w:rsid w:val="00544B80"/>
    <w:rsid w:val="00544FB6"/>
    <w:rsid w:val="00545DDB"/>
    <w:rsid w:val="005514EE"/>
    <w:rsid w:val="005538D9"/>
    <w:rsid w:val="0056321B"/>
    <w:rsid w:val="00564387"/>
    <w:rsid w:val="005657C6"/>
    <w:rsid w:val="0057008E"/>
    <w:rsid w:val="00574C5E"/>
    <w:rsid w:val="00581938"/>
    <w:rsid w:val="00581CE5"/>
    <w:rsid w:val="00582412"/>
    <w:rsid w:val="00582F7C"/>
    <w:rsid w:val="00583C97"/>
    <w:rsid w:val="00583FD1"/>
    <w:rsid w:val="00586212"/>
    <w:rsid w:val="005866BD"/>
    <w:rsid w:val="00586FAA"/>
    <w:rsid w:val="0059062B"/>
    <w:rsid w:val="00592FE0"/>
    <w:rsid w:val="00596300"/>
    <w:rsid w:val="0059654B"/>
    <w:rsid w:val="005965F0"/>
    <w:rsid w:val="00596D6C"/>
    <w:rsid w:val="005A579A"/>
    <w:rsid w:val="005A6A9A"/>
    <w:rsid w:val="005B19C2"/>
    <w:rsid w:val="005B2D7A"/>
    <w:rsid w:val="005B308C"/>
    <w:rsid w:val="005C15EA"/>
    <w:rsid w:val="005C2D35"/>
    <w:rsid w:val="005C3983"/>
    <w:rsid w:val="005C5BBE"/>
    <w:rsid w:val="005D0095"/>
    <w:rsid w:val="005D0FDA"/>
    <w:rsid w:val="005D11FA"/>
    <w:rsid w:val="005D2E1E"/>
    <w:rsid w:val="005D485A"/>
    <w:rsid w:val="005D494F"/>
    <w:rsid w:val="005E1778"/>
    <w:rsid w:val="005E5F37"/>
    <w:rsid w:val="005F15CD"/>
    <w:rsid w:val="005F2E85"/>
    <w:rsid w:val="005F47E0"/>
    <w:rsid w:val="00604481"/>
    <w:rsid w:val="00606A13"/>
    <w:rsid w:val="0061191E"/>
    <w:rsid w:val="00611DBA"/>
    <w:rsid w:val="0061382E"/>
    <w:rsid w:val="00614CB5"/>
    <w:rsid w:val="00615C98"/>
    <w:rsid w:val="006175AB"/>
    <w:rsid w:val="00617854"/>
    <w:rsid w:val="00622EFA"/>
    <w:rsid w:val="00624B19"/>
    <w:rsid w:val="006338EA"/>
    <w:rsid w:val="00633D98"/>
    <w:rsid w:val="00640621"/>
    <w:rsid w:val="006513B5"/>
    <w:rsid w:val="00654419"/>
    <w:rsid w:val="00656C9F"/>
    <w:rsid w:val="006605E1"/>
    <w:rsid w:val="006620C6"/>
    <w:rsid w:val="00663E62"/>
    <w:rsid w:val="00664C48"/>
    <w:rsid w:val="00665702"/>
    <w:rsid w:val="00665B7A"/>
    <w:rsid w:val="0066601B"/>
    <w:rsid w:val="00671707"/>
    <w:rsid w:val="0067712F"/>
    <w:rsid w:val="00681C87"/>
    <w:rsid w:val="00681F35"/>
    <w:rsid w:val="00682563"/>
    <w:rsid w:val="00685745"/>
    <w:rsid w:val="006870B1"/>
    <w:rsid w:val="00690A6E"/>
    <w:rsid w:val="00691175"/>
    <w:rsid w:val="00692509"/>
    <w:rsid w:val="0069404E"/>
    <w:rsid w:val="00695305"/>
    <w:rsid w:val="00695B33"/>
    <w:rsid w:val="006A1BE6"/>
    <w:rsid w:val="006A3161"/>
    <w:rsid w:val="006A36AB"/>
    <w:rsid w:val="006A63AA"/>
    <w:rsid w:val="006A7CA4"/>
    <w:rsid w:val="006B01AF"/>
    <w:rsid w:val="006B0CCD"/>
    <w:rsid w:val="006B63E2"/>
    <w:rsid w:val="006C0BDF"/>
    <w:rsid w:val="006C0F29"/>
    <w:rsid w:val="006C287E"/>
    <w:rsid w:val="006C6B8F"/>
    <w:rsid w:val="006D5CE1"/>
    <w:rsid w:val="006E0756"/>
    <w:rsid w:val="006E1204"/>
    <w:rsid w:val="006E1846"/>
    <w:rsid w:val="006E1A0B"/>
    <w:rsid w:val="006E2AA7"/>
    <w:rsid w:val="006E3215"/>
    <w:rsid w:val="006E46F5"/>
    <w:rsid w:val="006F3436"/>
    <w:rsid w:val="006F5E20"/>
    <w:rsid w:val="00700090"/>
    <w:rsid w:val="00702532"/>
    <w:rsid w:val="00703211"/>
    <w:rsid w:val="007053F6"/>
    <w:rsid w:val="007055FF"/>
    <w:rsid w:val="00710A35"/>
    <w:rsid w:val="007124F4"/>
    <w:rsid w:val="0071399B"/>
    <w:rsid w:val="00714569"/>
    <w:rsid w:val="0071485A"/>
    <w:rsid w:val="00715CE6"/>
    <w:rsid w:val="00720FB5"/>
    <w:rsid w:val="00726667"/>
    <w:rsid w:val="007376AB"/>
    <w:rsid w:val="00741E29"/>
    <w:rsid w:val="00745259"/>
    <w:rsid w:val="00747113"/>
    <w:rsid w:val="00747722"/>
    <w:rsid w:val="00747F6B"/>
    <w:rsid w:val="00754C19"/>
    <w:rsid w:val="00754F7A"/>
    <w:rsid w:val="00756D00"/>
    <w:rsid w:val="0075786E"/>
    <w:rsid w:val="00761032"/>
    <w:rsid w:val="007621E5"/>
    <w:rsid w:val="0076312F"/>
    <w:rsid w:val="00766C12"/>
    <w:rsid w:val="00770CD0"/>
    <w:rsid w:val="00770E45"/>
    <w:rsid w:val="00775EFE"/>
    <w:rsid w:val="007771F6"/>
    <w:rsid w:val="00780D5F"/>
    <w:rsid w:val="00782FA3"/>
    <w:rsid w:val="0078384B"/>
    <w:rsid w:val="00785E10"/>
    <w:rsid w:val="00787428"/>
    <w:rsid w:val="007A26D6"/>
    <w:rsid w:val="007A4A37"/>
    <w:rsid w:val="007A5C0E"/>
    <w:rsid w:val="007A7599"/>
    <w:rsid w:val="007A785A"/>
    <w:rsid w:val="007B27AE"/>
    <w:rsid w:val="007B7A19"/>
    <w:rsid w:val="007C6403"/>
    <w:rsid w:val="007C6DAA"/>
    <w:rsid w:val="007C6E3F"/>
    <w:rsid w:val="007C7922"/>
    <w:rsid w:val="007C7E86"/>
    <w:rsid w:val="007D3374"/>
    <w:rsid w:val="007D7226"/>
    <w:rsid w:val="007D7981"/>
    <w:rsid w:val="007E1000"/>
    <w:rsid w:val="007E4E07"/>
    <w:rsid w:val="007E6428"/>
    <w:rsid w:val="007E70D6"/>
    <w:rsid w:val="007E77B7"/>
    <w:rsid w:val="007F1906"/>
    <w:rsid w:val="007F3A87"/>
    <w:rsid w:val="007F3CB0"/>
    <w:rsid w:val="008004EE"/>
    <w:rsid w:val="00806965"/>
    <w:rsid w:val="00807BBB"/>
    <w:rsid w:val="008108DE"/>
    <w:rsid w:val="00813678"/>
    <w:rsid w:val="00814004"/>
    <w:rsid w:val="0081680F"/>
    <w:rsid w:val="00820898"/>
    <w:rsid w:val="00820E40"/>
    <w:rsid w:val="008324A0"/>
    <w:rsid w:val="008359FB"/>
    <w:rsid w:val="00836974"/>
    <w:rsid w:val="00836A6D"/>
    <w:rsid w:val="008379FE"/>
    <w:rsid w:val="00840748"/>
    <w:rsid w:val="008419A7"/>
    <w:rsid w:val="00842F63"/>
    <w:rsid w:val="0084309E"/>
    <w:rsid w:val="00843188"/>
    <w:rsid w:val="0084630D"/>
    <w:rsid w:val="00860ACE"/>
    <w:rsid w:val="008628C4"/>
    <w:rsid w:val="00863135"/>
    <w:rsid w:val="00863362"/>
    <w:rsid w:val="008643D9"/>
    <w:rsid w:val="00870435"/>
    <w:rsid w:val="00871664"/>
    <w:rsid w:val="00872313"/>
    <w:rsid w:val="00875805"/>
    <w:rsid w:val="00880269"/>
    <w:rsid w:val="008822CE"/>
    <w:rsid w:val="00883392"/>
    <w:rsid w:val="008875CF"/>
    <w:rsid w:val="0089014B"/>
    <w:rsid w:val="00892179"/>
    <w:rsid w:val="0089566F"/>
    <w:rsid w:val="00896C7A"/>
    <w:rsid w:val="008A221B"/>
    <w:rsid w:val="008A7FD7"/>
    <w:rsid w:val="008B03F7"/>
    <w:rsid w:val="008B09AB"/>
    <w:rsid w:val="008B0AD9"/>
    <w:rsid w:val="008B25B3"/>
    <w:rsid w:val="008B5D93"/>
    <w:rsid w:val="008C5938"/>
    <w:rsid w:val="008C78CD"/>
    <w:rsid w:val="008D25FC"/>
    <w:rsid w:val="008D6AA1"/>
    <w:rsid w:val="008E1D71"/>
    <w:rsid w:val="008E3551"/>
    <w:rsid w:val="008E5F51"/>
    <w:rsid w:val="008E6B83"/>
    <w:rsid w:val="008F0662"/>
    <w:rsid w:val="008F09EF"/>
    <w:rsid w:val="008F2570"/>
    <w:rsid w:val="008F2DD9"/>
    <w:rsid w:val="008F3B80"/>
    <w:rsid w:val="008F585D"/>
    <w:rsid w:val="008F7F6D"/>
    <w:rsid w:val="00904C9E"/>
    <w:rsid w:val="00904D08"/>
    <w:rsid w:val="009100AD"/>
    <w:rsid w:val="00912BE6"/>
    <w:rsid w:val="00912CA3"/>
    <w:rsid w:val="0091468F"/>
    <w:rsid w:val="009155B0"/>
    <w:rsid w:val="009232ED"/>
    <w:rsid w:val="00924047"/>
    <w:rsid w:val="009240B2"/>
    <w:rsid w:val="009346CA"/>
    <w:rsid w:val="00936CA6"/>
    <w:rsid w:val="0094364A"/>
    <w:rsid w:val="009530CB"/>
    <w:rsid w:val="00955742"/>
    <w:rsid w:val="00960884"/>
    <w:rsid w:val="0096130F"/>
    <w:rsid w:val="009626A8"/>
    <w:rsid w:val="009632C3"/>
    <w:rsid w:val="00964540"/>
    <w:rsid w:val="00967DF2"/>
    <w:rsid w:val="00970C01"/>
    <w:rsid w:val="00971A69"/>
    <w:rsid w:val="00973C21"/>
    <w:rsid w:val="00975447"/>
    <w:rsid w:val="00976A0D"/>
    <w:rsid w:val="00981272"/>
    <w:rsid w:val="00981BFD"/>
    <w:rsid w:val="009841C5"/>
    <w:rsid w:val="009842D8"/>
    <w:rsid w:val="00985564"/>
    <w:rsid w:val="00985AD1"/>
    <w:rsid w:val="00992BA1"/>
    <w:rsid w:val="009A0977"/>
    <w:rsid w:val="009A121C"/>
    <w:rsid w:val="009A20C7"/>
    <w:rsid w:val="009A7431"/>
    <w:rsid w:val="009A7AB6"/>
    <w:rsid w:val="009B38F3"/>
    <w:rsid w:val="009B3B76"/>
    <w:rsid w:val="009B4AD2"/>
    <w:rsid w:val="009B513E"/>
    <w:rsid w:val="009B658F"/>
    <w:rsid w:val="009C0E5C"/>
    <w:rsid w:val="009C28AF"/>
    <w:rsid w:val="009C3FFD"/>
    <w:rsid w:val="009C7423"/>
    <w:rsid w:val="009C74B0"/>
    <w:rsid w:val="009D3163"/>
    <w:rsid w:val="009D5C52"/>
    <w:rsid w:val="009D7E44"/>
    <w:rsid w:val="009F072A"/>
    <w:rsid w:val="009F2A55"/>
    <w:rsid w:val="009F2F68"/>
    <w:rsid w:val="009F4CDC"/>
    <w:rsid w:val="009F51CA"/>
    <w:rsid w:val="009F7A31"/>
    <w:rsid w:val="00A025F9"/>
    <w:rsid w:val="00A02DCF"/>
    <w:rsid w:val="00A05E0D"/>
    <w:rsid w:val="00A13972"/>
    <w:rsid w:val="00A14A51"/>
    <w:rsid w:val="00A14D6A"/>
    <w:rsid w:val="00A15A95"/>
    <w:rsid w:val="00A23CAC"/>
    <w:rsid w:val="00A24980"/>
    <w:rsid w:val="00A25856"/>
    <w:rsid w:val="00A26119"/>
    <w:rsid w:val="00A2761D"/>
    <w:rsid w:val="00A324E7"/>
    <w:rsid w:val="00A33740"/>
    <w:rsid w:val="00A35291"/>
    <w:rsid w:val="00A35E5B"/>
    <w:rsid w:val="00A414C9"/>
    <w:rsid w:val="00A41D39"/>
    <w:rsid w:val="00A42F1D"/>
    <w:rsid w:val="00A47A32"/>
    <w:rsid w:val="00A517A8"/>
    <w:rsid w:val="00A51FE2"/>
    <w:rsid w:val="00A53947"/>
    <w:rsid w:val="00A53F2E"/>
    <w:rsid w:val="00A615BC"/>
    <w:rsid w:val="00A63592"/>
    <w:rsid w:val="00A63A0F"/>
    <w:rsid w:val="00A64D42"/>
    <w:rsid w:val="00A67346"/>
    <w:rsid w:val="00A67DC2"/>
    <w:rsid w:val="00A70E42"/>
    <w:rsid w:val="00A71283"/>
    <w:rsid w:val="00A767D3"/>
    <w:rsid w:val="00A776E9"/>
    <w:rsid w:val="00A81C98"/>
    <w:rsid w:val="00A91DEC"/>
    <w:rsid w:val="00A929D0"/>
    <w:rsid w:val="00A938CF"/>
    <w:rsid w:val="00A94DC5"/>
    <w:rsid w:val="00A9608B"/>
    <w:rsid w:val="00A96B84"/>
    <w:rsid w:val="00AA45C5"/>
    <w:rsid w:val="00AB1057"/>
    <w:rsid w:val="00AB1B5B"/>
    <w:rsid w:val="00AB257C"/>
    <w:rsid w:val="00AB3A17"/>
    <w:rsid w:val="00AC17A6"/>
    <w:rsid w:val="00AC34F3"/>
    <w:rsid w:val="00AC779A"/>
    <w:rsid w:val="00AD0AC8"/>
    <w:rsid w:val="00AD124B"/>
    <w:rsid w:val="00AE2021"/>
    <w:rsid w:val="00AE2B0D"/>
    <w:rsid w:val="00AE4B9D"/>
    <w:rsid w:val="00AE723F"/>
    <w:rsid w:val="00AF1195"/>
    <w:rsid w:val="00AF3015"/>
    <w:rsid w:val="00AF50FB"/>
    <w:rsid w:val="00AF7B80"/>
    <w:rsid w:val="00B03F19"/>
    <w:rsid w:val="00B054D2"/>
    <w:rsid w:val="00B12550"/>
    <w:rsid w:val="00B13FCB"/>
    <w:rsid w:val="00B1592B"/>
    <w:rsid w:val="00B17BBC"/>
    <w:rsid w:val="00B17F46"/>
    <w:rsid w:val="00B20875"/>
    <w:rsid w:val="00B20930"/>
    <w:rsid w:val="00B217A6"/>
    <w:rsid w:val="00B21B26"/>
    <w:rsid w:val="00B22B55"/>
    <w:rsid w:val="00B23CC0"/>
    <w:rsid w:val="00B258C0"/>
    <w:rsid w:val="00B25E08"/>
    <w:rsid w:val="00B33554"/>
    <w:rsid w:val="00B368A4"/>
    <w:rsid w:val="00B4526B"/>
    <w:rsid w:val="00B51114"/>
    <w:rsid w:val="00B51CC4"/>
    <w:rsid w:val="00B565FB"/>
    <w:rsid w:val="00B63BAE"/>
    <w:rsid w:val="00B6490F"/>
    <w:rsid w:val="00B71546"/>
    <w:rsid w:val="00B73224"/>
    <w:rsid w:val="00B73455"/>
    <w:rsid w:val="00B768D0"/>
    <w:rsid w:val="00B81301"/>
    <w:rsid w:val="00B8155F"/>
    <w:rsid w:val="00B8214E"/>
    <w:rsid w:val="00B83321"/>
    <w:rsid w:val="00B85887"/>
    <w:rsid w:val="00B85CE3"/>
    <w:rsid w:val="00B8642C"/>
    <w:rsid w:val="00B86E32"/>
    <w:rsid w:val="00BA05F2"/>
    <w:rsid w:val="00BA1766"/>
    <w:rsid w:val="00BA26A4"/>
    <w:rsid w:val="00BA4008"/>
    <w:rsid w:val="00BA404F"/>
    <w:rsid w:val="00BA6080"/>
    <w:rsid w:val="00BA7E31"/>
    <w:rsid w:val="00BB299F"/>
    <w:rsid w:val="00BB5EFB"/>
    <w:rsid w:val="00BC0F5B"/>
    <w:rsid w:val="00BD1B78"/>
    <w:rsid w:val="00BD360B"/>
    <w:rsid w:val="00BD5BCC"/>
    <w:rsid w:val="00BD60CB"/>
    <w:rsid w:val="00BE667D"/>
    <w:rsid w:val="00BF043F"/>
    <w:rsid w:val="00BF076C"/>
    <w:rsid w:val="00BF4961"/>
    <w:rsid w:val="00BF4F4B"/>
    <w:rsid w:val="00BF61EB"/>
    <w:rsid w:val="00BF763C"/>
    <w:rsid w:val="00C037A5"/>
    <w:rsid w:val="00C03FB6"/>
    <w:rsid w:val="00C05D8D"/>
    <w:rsid w:val="00C06591"/>
    <w:rsid w:val="00C13731"/>
    <w:rsid w:val="00C14139"/>
    <w:rsid w:val="00C15295"/>
    <w:rsid w:val="00C16084"/>
    <w:rsid w:val="00C2119B"/>
    <w:rsid w:val="00C272A2"/>
    <w:rsid w:val="00C31B77"/>
    <w:rsid w:val="00C31DDC"/>
    <w:rsid w:val="00C3290C"/>
    <w:rsid w:val="00C35C26"/>
    <w:rsid w:val="00C37331"/>
    <w:rsid w:val="00C427F4"/>
    <w:rsid w:val="00C43842"/>
    <w:rsid w:val="00C44A4E"/>
    <w:rsid w:val="00C45DB5"/>
    <w:rsid w:val="00C4772F"/>
    <w:rsid w:val="00C50059"/>
    <w:rsid w:val="00C52094"/>
    <w:rsid w:val="00C558CB"/>
    <w:rsid w:val="00C5742B"/>
    <w:rsid w:val="00C61540"/>
    <w:rsid w:val="00C61995"/>
    <w:rsid w:val="00C64C05"/>
    <w:rsid w:val="00C655BF"/>
    <w:rsid w:val="00C679D6"/>
    <w:rsid w:val="00C70DE9"/>
    <w:rsid w:val="00C7338F"/>
    <w:rsid w:val="00C76FC4"/>
    <w:rsid w:val="00C7794F"/>
    <w:rsid w:val="00C80E9C"/>
    <w:rsid w:val="00C82FD2"/>
    <w:rsid w:val="00C92D2D"/>
    <w:rsid w:val="00C95E20"/>
    <w:rsid w:val="00C96DA9"/>
    <w:rsid w:val="00C97F71"/>
    <w:rsid w:val="00CA26D4"/>
    <w:rsid w:val="00CA6A56"/>
    <w:rsid w:val="00CA6D9A"/>
    <w:rsid w:val="00CA779E"/>
    <w:rsid w:val="00CB127B"/>
    <w:rsid w:val="00CC499C"/>
    <w:rsid w:val="00CC5CE9"/>
    <w:rsid w:val="00CC6CF3"/>
    <w:rsid w:val="00CC7FAD"/>
    <w:rsid w:val="00CD064C"/>
    <w:rsid w:val="00CD1910"/>
    <w:rsid w:val="00CD3331"/>
    <w:rsid w:val="00CD34F5"/>
    <w:rsid w:val="00CD35A8"/>
    <w:rsid w:val="00CD5817"/>
    <w:rsid w:val="00CE14D4"/>
    <w:rsid w:val="00CE1921"/>
    <w:rsid w:val="00CE1F39"/>
    <w:rsid w:val="00CE46F0"/>
    <w:rsid w:val="00CE752D"/>
    <w:rsid w:val="00CF66D8"/>
    <w:rsid w:val="00D01FDF"/>
    <w:rsid w:val="00D02FFB"/>
    <w:rsid w:val="00D0514F"/>
    <w:rsid w:val="00D163EE"/>
    <w:rsid w:val="00D2013A"/>
    <w:rsid w:val="00D217F3"/>
    <w:rsid w:val="00D269F0"/>
    <w:rsid w:val="00D27D50"/>
    <w:rsid w:val="00D32B56"/>
    <w:rsid w:val="00D37292"/>
    <w:rsid w:val="00D40A62"/>
    <w:rsid w:val="00D4298D"/>
    <w:rsid w:val="00D5067F"/>
    <w:rsid w:val="00D51761"/>
    <w:rsid w:val="00D5312C"/>
    <w:rsid w:val="00D53CF8"/>
    <w:rsid w:val="00D6069D"/>
    <w:rsid w:val="00D63D0C"/>
    <w:rsid w:val="00D64788"/>
    <w:rsid w:val="00D66917"/>
    <w:rsid w:val="00D6769C"/>
    <w:rsid w:val="00D67899"/>
    <w:rsid w:val="00D73F7D"/>
    <w:rsid w:val="00D753C1"/>
    <w:rsid w:val="00D76DA9"/>
    <w:rsid w:val="00D84C1C"/>
    <w:rsid w:val="00D86FD4"/>
    <w:rsid w:val="00D9515C"/>
    <w:rsid w:val="00DA1846"/>
    <w:rsid w:val="00DA31F9"/>
    <w:rsid w:val="00DA520A"/>
    <w:rsid w:val="00DA5930"/>
    <w:rsid w:val="00DB075A"/>
    <w:rsid w:val="00DB372A"/>
    <w:rsid w:val="00DB3F0F"/>
    <w:rsid w:val="00DB5B9C"/>
    <w:rsid w:val="00DB68B0"/>
    <w:rsid w:val="00DB78B1"/>
    <w:rsid w:val="00DC3BB1"/>
    <w:rsid w:val="00DC5A41"/>
    <w:rsid w:val="00DC7754"/>
    <w:rsid w:val="00DD0972"/>
    <w:rsid w:val="00DD09C5"/>
    <w:rsid w:val="00DD0AF9"/>
    <w:rsid w:val="00DD2077"/>
    <w:rsid w:val="00DD2EF6"/>
    <w:rsid w:val="00DD42C8"/>
    <w:rsid w:val="00DD4A88"/>
    <w:rsid w:val="00DD5162"/>
    <w:rsid w:val="00DD5393"/>
    <w:rsid w:val="00DD71D1"/>
    <w:rsid w:val="00DE1DD5"/>
    <w:rsid w:val="00DE58EA"/>
    <w:rsid w:val="00DE60DA"/>
    <w:rsid w:val="00DF10CB"/>
    <w:rsid w:val="00DF2050"/>
    <w:rsid w:val="00DF3580"/>
    <w:rsid w:val="00DF3ACC"/>
    <w:rsid w:val="00DF3E56"/>
    <w:rsid w:val="00DF4E2A"/>
    <w:rsid w:val="00DF6571"/>
    <w:rsid w:val="00DF7D08"/>
    <w:rsid w:val="00E04C1C"/>
    <w:rsid w:val="00E06EE0"/>
    <w:rsid w:val="00E10EEC"/>
    <w:rsid w:val="00E11559"/>
    <w:rsid w:val="00E128A7"/>
    <w:rsid w:val="00E13845"/>
    <w:rsid w:val="00E141FE"/>
    <w:rsid w:val="00E14650"/>
    <w:rsid w:val="00E14D71"/>
    <w:rsid w:val="00E160BD"/>
    <w:rsid w:val="00E2024F"/>
    <w:rsid w:val="00E20954"/>
    <w:rsid w:val="00E2360F"/>
    <w:rsid w:val="00E2738F"/>
    <w:rsid w:val="00E27662"/>
    <w:rsid w:val="00E32DEE"/>
    <w:rsid w:val="00E32ECF"/>
    <w:rsid w:val="00E333E9"/>
    <w:rsid w:val="00E33C73"/>
    <w:rsid w:val="00E33FD7"/>
    <w:rsid w:val="00E34C32"/>
    <w:rsid w:val="00E55395"/>
    <w:rsid w:val="00E61FA8"/>
    <w:rsid w:val="00E62780"/>
    <w:rsid w:val="00E631DB"/>
    <w:rsid w:val="00E71CF4"/>
    <w:rsid w:val="00E73DA8"/>
    <w:rsid w:val="00E778D3"/>
    <w:rsid w:val="00E8129A"/>
    <w:rsid w:val="00E82CCA"/>
    <w:rsid w:val="00E85ADD"/>
    <w:rsid w:val="00E8789F"/>
    <w:rsid w:val="00E90A21"/>
    <w:rsid w:val="00E95999"/>
    <w:rsid w:val="00E95AE8"/>
    <w:rsid w:val="00E972B4"/>
    <w:rsid w:val="00E9748E"/>
    <w:rsid w:val="00EA1581"/>
    <w:rsid w:val="00EA3918"/>
    <w:rsid w:val="00EA402A"/>
    <w:rsid w:val="00EA6006"/>
    <w:rsid w:val="00EA6DD3"/>
    <w:rsid w:val="00EC0374"/>
    <w:rsid w:val="00EC0612"/>
    <w:rsid w:val="00EC0B29"/>
    <w:rsid w:val="00EC216C"/>
    <w:rsid w:val="00ED22D4"/>
    <w:rsid w:val="00ED4EFE"/>
    <w:rsid w:val="00ED6813"/>
    <w:rsid w:val="00EE006B"/>
    <w:rsid w:val="00EE5564"/>
    <w:rsid w:val="00EE5980"/>
    <w:rsid w:val="00EE6A6B"/>
    <w:rsid w:val="00F00878"/>
    <w:rsid w:val="00F01EE2"/>
    <w:rsid w:val="00F03229"/>
    <w:rsid w:val="00F05EC5"/>
    <w:rsid w:val="00F113C6"/>
    <w:rsid w:val="00F12200"/>
    <w:rsid w:val="00F1477D"/>
    <w:rsid w:val="00F14CA9"/>
    <w:rsid w:val="00F174AC"/>
    <w:rsid w:val="00F1764E"/>
    <w:rsid w:val="00F24755"/>
    <w:rsid w:val="00F25B19"/>
    <w:rsid w:val="00F326AE"/>
    <w:rsid w:val="00F33E90"/>
    <w:rsid w:val="00F349EA"/>
    <w:rsid w:val="00F35F35"/>
    <w:rsid w:val="00F361B0"/>
    <w:rsid w:val="00F422DA"/>
    <w:rsid w:val="00F43EBE"/>
    <w:rsid w:val="00F44507"/>
    <w:rsid w:val="00F45513"/>
    <w:rsid w:val="00F461C1"/>
    <w:rsid w:val="00F50823"/>
    <w:rsid w:val="00F52EB3"/>
    <w:rsid w:val="00F5440C"/>
    <w:rsid w:val="00F56079"/>
    <w:rsid w:val="00F567B2"/>
    <w:rsid w:val="00F63CA1"/>
    <w:rsid w:val="00F657D2"/>
    <w:rsid w:val="00F77D46"/>
    <w:rsid w:val="00F9352C"/>
    <w:rsid w:val="00F9364C"/>
    <w:rsid w:val="00F979CE"/>
    <w:rsid w:val="00FA0280"/>
    <w:rsid w:val="00FA19CA"/>
    <w:rsid w:val="00FB3BAA"/>
    <w:rsid w:val="00FB6211"/>
    <w:rsid w:val="00FC03FE"/>
    <w:rsid w:val="00FC13A4"/>
    <w:rsid w:val="00FC2C12"/>
    <w:rsid w:val="00FC5700"/>
    <w:rsid w:val="00FC5F72"/>
    <w:rsid w:val="00FD0D1C"/>
    <w:rsid w:val="00FD22C4"/>
    <w:rsid w:val="00FD2934"/>
    <w:rsid w:val="00FE2CB4"/>
    <w:rsid w:val="00FE32B6"/>
    <w:rsid w:val="00FE466F"/>
    <w:rsid w:val="00FE4987"/>
    <w:rsid w:val="00FE679D"/>
    <w:rsid w:val="00FF52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305D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header" w:uiPriority="99"/>
    <w:lsdException w:name="footer" w:uiPriority="99"/>
    <w:lsdException w:name="caption" w:qFormat="1"/>
    <w:lsdException w:name="Subtitle" w:qFormat="1"/>
    <w:lsdException w:name="Hyperlink" w:uiPriority="99"/>
    <w:lsdException w:name="Strong" w:qFormat="1"/>
    <w:lsdException w:name="Emphasis" w:qFormat="1"/>
    <w:lsdException w:name="Normal (Web)" w:uiPriority="99"/>
    <w:lsdException w:name="HTML Code" w:uiPriority="99"/>
    <w:lsdException w:name="HTML Preformatted" w:uiPriority="99"/>
    <w:lsdException w:name="No List" w:uiPriority="99"/>
    <w:lsdException w:name="Balloon Text" w:uiPriority="99"/>
    <w:lsdException w:name="Table Grid" w:uiPriority="5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9626A8"/>
    <w:pPr>
      <w:widowControl w:val="0"/>
      <w:jc w:val="both"/>
    </w:pPr>
    <w:rPr>
      <w:kern w:val="2"/>
      <w:sz w:val="24"/>
      <w:szCs w:val="24"/>
    </w:rPr>
  </w:style>
  <w:style w:type="paragraph" w:styleId="1">
    <w:name w:val="heading 1"/>
    <w:basedOn w:val="a2"/>
    <w:next w:val="a2"/>
    <w:link w:val="11"/>
    <w:qFormat/>
    <w:rsid w:val="0056321B"/>
    <w:pPr>
      <w:keepNext/>
      <w:keepLines/>
      <w:numPr>
        <w:numId w:val="57"/>
      </w:numPr>
      <w:spacing w:before="120" w:after="120" w:line="120" w:lineRule="atLeast"/>
      <w:ind w:left="0" w:firstLine="425"/>
      <w:outlineLvl w:val="0"/>
    </w:pPr>
    <w:rPr>
      <w:rFonts w:ascii="Arial" w:hAnsi="Arial" w:cs="Apple Chancery"/>
      <w:b/>
      <w:bCs/>
      <w:kern w:val="44"/>
      <w:sz w:val="32"/>
      <w:szCs w:val="32"/>
    </w:rPr>
  </w:style>
  <w:style w:type="paragraph" w:styleId="20">
    <w:name w:val="heading 2"/>
    <w:basedOn w:val="a2"/>
    <w:next w:val="a2"/>
    <w:link w:val="21"/>
    <w:unhideWhenUsed/>
    <w:qFormat/>
    <w:rsid w:val="00747113"/>
    <w:pPr>
      <w:keepNext/>
      <w:keepLines/>
      <w:numPr>
        <w:ilvl w:val="1"/>
        <w:numId w:val="57"/>
      </w:numPr>
      <w:spacing w:before="120" w:after="120" w:line="240" w:lineRule="atLeast"/>
      <w:ind w:left="0" w:firstLineChars="200" w:firstLine="200"/>
      <w:outlineLvl w:val="1"/>
    </w:pPr>
    <w:rPr>
      <w:rFonts w:ascii="Arial" w:hAnsi="Arial" w:cs="Apple Chancery"/>
      <w:b/>
      <w:bCs/>
      <w:szCs w:val="32"/>
    </w:rPr>
  </w:style>
  <w:style w:type="paragraph" w:styleId="30">
    <w:name w:val="heading 3"/>
    <w:basedOn w:val="a2"/>
    <w:next w:val="a2"/>
    <w:link w:val="31"/>
    <w:unhideWhenUsed/>
    <w:qFormat/>
    <w:rsid w:val="0056321B"/>
    <w:pPr>
      <w:keepNext/>
      <w:keepLines/>
      <w:numPr>
        <w:ilvl w:val="2"/>
        <w:numId w:val="57"/>
      </w:numPr>
      <w:spacing w:before="120" w:after="120" w:line="240" w:lineRule="atLeast"/>
      <w:outlineLvl w:val="2"/>
    </w:pPr>
    <w:rPr>
      <w:rFonts w:ascii="Arial" w:hAnsi="Arial" w:cs="Apple Chancery"/>
    </w:rPr>
  </w:style>
  <w:style w:type="paragraph" w:styleId="4">
    <w:name w:val="heading 4"/>
    <w:basedOn w:val="a2"/>
    <w:next w:val="a2"/>
    <w:link w:val="40"/>
    <w:unhideWhenUsed/>
    <w:qFormat/>
    <w:rsid w:val="0056321B"/>
    <w:pPr>
      <w:keepNext/>
      <w:keepLines/>
      <w:numPr>
        <w:ilvl w:val="3"/>
        <w:numId w:val="57"/>
      </w:numPr>
      <w:spacing w:before="120" w:after="120" w:line="240" w:lineRule="atLeast"/>
      <w:outlineLvl w:val="3"/>
    </w:pPr>
    <w:rPr>
      <w:rFonts w:ascii="Arial" w:hAnsi="Arial" w:cs="Apple Chancery"/>
    </w:rPr>
  </w:style>
  <w:style w:type="paragraph" w:styleId="5">
    <w:name w:val="heading 5"/>
    <w:basedOn w:val="a2"/>
    <w:next w:val="a2"/>
    <w:link w:val="50"/>
    <w:unhideWhenUsed/>
    <w:qFormat/>
    <w:rsid w:val="0056321B"/>
    <w:pPr>
      <w:keepNext/>
      <w:keepLines/>
      <w:numPr>
        <w:ilvl w:val="4"/>
        <w:numId w:val="57"/>
      </w:numPr>
      <w:spacing w:before="280" w:after="290" w:line="377" w:lineRule="auto"/>
      <w:outlineLvl w:val="4"/>
    </w:pPr>
    <w:rPr>
      <w:rFonts w:cs="Apple Chancery"/>
      <w:bCs/>
      <w:szCs w:val="28"/>
    </w:rPr>
  </w:style>
  <w:style w:type="paragraph" w:styleId="6">
    <w:name w:val="heading 6"/>
    <w:basedOn w:val="a2"/>
    <w:next w:val="a2"/>
    <w:link w:val="60"/>
    <w:uiPriority w:val="9"/>
    <w:unhideWhenUsed/>
    <w:qFormat/>
    <w:rsid w:val="0056321B"/>
    <w:pPr>
      <w:keepNext/>
      <w:keepLines/>
      <w:numPr>
        <w:ilvl w:val="5"/>
        <w:numId w:val="57"/>
      </w:numPr>
      <w:spacing w:before="120" w:after="120" w:line="240" w:lineRule="atLeast"/>
      <w:outlineLvl w:val="5"/>
    </w:pPr>
    <w:rPr>
      <w:rFonts w:asciiTheme="majorHAnsi" w:eastAsiaTheme="majorEastAsia" w:hAnsiTheme="majorHAnsi" w:cstheme="majorBidi"/>
      <w:bCs/>
    </w:rPr>
  </w:style>
  <w:style w:type="paragraph" w:styleId="7">
    <w:name w:val="heading 7"/>
    <w:aliases w:val="h7,st,SDL title,NICMAN Heading 7,PIM 7,letter list,Para no numbering,sdf,Legal Level 1.1.,不用,(use for appendix),liste[1],L7,1.标题 6,表名,H7,PIM 71,H71,PIM 72,H72,PIM 73,PIM 74,PIM 75,H73,PIM 711,H711,PIM 721,H721,PIM 731,PIM 741,PIM 76,H74,PIM 712,cnc"/>
    <w:basedOn w:val="a2"/>
    <w:next w:val="a2"/>
    <w:link w:val="70"/>
    <w:uiPriority w:val="9"/>
    <w:qFormat/>
    <w:rsid w:val="0056321B"/>
    <w:pPr>
      <w:keepNext/>
      <w:keepLines/>
      <w:numPr>
        <w:ilvl w:val="6"/>
        <w:numId w:val="13"/>
      </w:numPr>
      <w:tabs>
        <w:tab w:val="clear" w:pos="1936"/>
        <w:tab w:val="left" w:pos="851"/>
        <w:tab w:val="left" w:pos="1296"/>
      </w:tabs>
      <w:spacing w:before="240" w:after="64" w:line="319" w:lineRule="auto"/>
      <w:ind w:left="1296"/>
      <w:outlineLvl w:val="6"/>
    </w:pPr>
    <w:rPr>
      <w:b/>
      <w:bCs/>
      <w:lang w:val="x-none" w:eastAsia="x-none"/>
    </w:rPr>
  </w:style>
  <w:style w:type="paragraph" w:styleId="8">
    <w:name w:val="heading 8"/>
    <w:aliases w:val="tt,tt1,Figure,heading 8,No num/gap,h8,Legal Level 1.1.1.,注意框体,不用8,(use for figures),(figure),liste[2],Legal Level 1.1.1.1,Legal Level 1.1.1.2,Legal Level 1.1.1.3,Legal Level 1.1.1.4,Legal Level 1.1.1.5,Legal Level 1.1.1.6,Legal Level 1.1.1.7,H8,图名"/>
    <w:basedOn w:val="a2"/>
    <w:next w:val="a2"/>
    <w:link w:val="80"/>
    <w:uiPriority w:val="9"/>
    <w:qFormat/>
    <w:rsid w:val="0056321B"/>
    <w:pPr>
      <w:keepNext/>
      <w:keepLines/>
      <w:numPr>
        <w:ilvl w:val="7"/>
        <w:numId w:val="13"/>
      </w:numPr>
      <w:tabs>
        <w:tab w:val="clear" w:pos="3520"/>
        <w:tab w:val="left" w:pos="851"/>
        <w:tab w:val="left" w:pos="2880"/>
      </w:tabs>
      <w:spacing w:before="240" w:after="64" w:line="319" w:lineRule="auto"/>
      <w:ind w:left="1440"/>
      <w:outlineLvl w:val="7"/>
    </w:pPr>
    <w:rPr>
      <w:rFonts w:ascii="Arial" w:eastAsia="黑体" w:hAnsi="Arial"/>
      <w:lang w:val="x-none" w:eastAsia="x-none"/>
    </w:rPr>
  </w:style>
  <w:style w:type="paragraph" w:styleId="9">
    <w:name w:val="heading 9"/>
    <w:aliases w:val="ft,ft1,table,heading 9,t,table left,tl,HF,figures,9,Appendix,Code eg's,PIM 9,h9,Legal Level 1.1.1.1.,huh,不用9,(use for tables),标,三级标题,liste[3],Legal Level 1.1.1.1.1,Legal Level 1.1.1.1.2,Legal Level 1.1.1.1.3,Legal Level 1.1.1.1.4,H9,PIM 91,H91,PIM "/>
    <w:basedOn w:val="a2"/>
    <w:next w:val="a2"/>
    <w:link w:val="90"/>
    <w:uiPriority w:val="9"/>
    <w:qFormat/>
    <w:rsid w:val="0056321B"/>
    <w:pPr>
      <w:keepNext/>
      <w:keepLines/>
      <w:numPr>
        <w:ilvl w:val="8"/>
        <w:numId w:val="13"/>
      </w:numPr>
      <w:tabs>
        <w:tab w:val="clear" w:pos="2224"/>
        <w:tab w:val="left" w:pos="851"/>
        <w:tab w:val="left" w:pos="1584"/>
      </w:tabs>
      <w:spacing w:before="240" w:after="64" w:line="319" w:lineRule="auto"/>
      <w:ind w:left="1584"/>
      <w:outlineLvl w:val="8"/>
    </w:pPr>
    <w:rPr>
      <w:rFonts w:ascii="Arial" w:eastAsia="黑体" w:hAnsi="Arial"/>
      <w:szCs w:val="21"/>
      <w:lang w:val="x-none" w:eastAsia="x-non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Char">
    <w:name w:val="文档结构图 Char"/>
    <w:link w:val="12"/>
    <w:rPr>
      <w:rFonts w:ascii="Times New Roman" w:eastAsia="宋体" w:hAnsi="Times New Roman" w:cs="Times New Roman"/>
      <w:szCs w:val="24"/>
      <w:shd w:val="clear" w:color="auto" w:fill="000080"/>
    </w:rPr>
  </w:style>
  <w:style w:type="character" w:customStyle="1" w:styleId="content1">
    <w:name w:val="content1"/>
    <w:rPr>
      <w:spacing w:val="360"/>
      <w:sz w:val="18"/>
      <w:szCs w:val="18"/>
    </w:rPr>
  </w:style>
  <w:style w:type="character" w:customStyle="1" w:styleId="5Char">
    <w:name w:val="自定义标题5 Char"/>
    <w:link w:val="51"/>
    <w:rsid w:val="0056321B"/>
    <w:rPr>
      <w:rFonts w:cs="Apple Chancery"/>
      <w:bCs/>
      <w:color w:val="000000"/>
      <w:kern w:val="2"/>
      <w:sz w:val="24"/>
      <w:szCs w:val="28"/>
    </w:rPr>
  </w:style>
  <w:style w:type="character" w:customStyle="1" w:styleId="Char0">
    <w:name w:val="文字 Char"/>
    <w:link w:val="a6"/>
    <w:rPr>
      <w:rFonts w:ascii="楷体_GB2312" w:eastAsia="楷体_GB2312"/>
      <w:sz w:val="28"/>
    </w:rPr>
  </w:style>
  <w:style w:type="character" w:customStyle="1" w:styleId="MMTopic2Char">
    <w:name w:val="MM Topic 2 Char"/>
    <w:link w:val="MMTopic2"/>
    <w:rPr>
      <w:rFonts w:ascii="Cambria" w:eastAsia="宋体" w:hAnsi="Cambria" w:cs="Times New Roman"/>
      <w:b/>
      <w:bCs/>
      <w:sz w:val="32"/>
      <w:szCs w:val="32"/>
    </w:rPr>
  </w:style>
  <w:style w:type="character" w:customStyle="1" w:styleId="Char1">
    <w:name w:val="计费规范编写 正文 Char"/>
    <w:link w:val="a7"/>
    <w:rPr>
      <w:rFonts w:ascii="Times New Roman" w:eastAsia="宋体" w:hAnsi="Times New Roman" w:cs="Times New Roman"/>
      <w:sz w:val="24"/>
      <w:szCs w:val="24"/>
    </w:rPr>
  </w:style>
  <w:style w:type="character" w:customStyle="1" w:styleId="a8">
    <w:name w:val="页脚字符"/>
    <w:aliases w:val="FtrF字符"/>
    <w:link w:val="a9"/>
    <w:uiPriority w:val="99"/>
    <w:rPr>
      <w:sz w:val="18"/>
      <w:szCs w:val="18"/>
    </w:rPr>
  </w:style>
  <w:style w:type="character" w:customStyle="1" w:styleId="Char2">
    <w:name w:val="图表标题 Char"/>
    <w:link w:val="aa"/>
    <w:rsid w:val="00DF4E2A"/>
    <w:rPr>
      <w:rFonts w:eastAsia="宋体"/>
      <w:sz w:val="24"/>
      <w:szCs w:val="24"/>
      <w:lang w:val="x-none" w:eastAsia="x-none"/>
    </w:rPr>
  </w:style>
  <w:style w:type="character" w:customStyle="1" w:styleId="Char3">
    <w:name w:val="批注主题 Char"/>
    <w:link w:val="13"/>
    <w:rPr>
      <w:rFonts w:ascii="Arial" w:eastAsia="宋体" w:hAnsi="Arial" w:cs="Times New Roman"/>
      <w:b/>
      <w:bCs w:val="0"/>
      <w:color w:val="000000"/>
      <w:kern w:val="0"/>
      <w:sz w:val="20"/>
      <w:szCs w:val="20"/>
      <w:lang w:eastAsia="en-US"/>
    </w:rPr>
  </w:style>
  <w:style w:type="character" w:customStyle="1" w:styleId="Char4">
    <w:name w:val="正文缩进体 Char"/>
    <w:link w:val="ab"/>
    <w:rPr>
      <w:rFonts w:ascii="Times New Roman" w:eastAsia="宋体" w:hAnsi="Times New Roman" w:cs="Times New Roman"/>
      <w:kern w:val="0"/>
      <w:szCs w:val="21"/>
    </w:rPr>
  </w:style>
  <w:style w:type="character" w:customStyle="1" w:styleId="CharChar27">
    <w:name w:val="Char Char27"/>
    <w:rPr>
      <w:kern w:val="2"/>
      <w:sz w:val="18"/>
      <w:szCs w:val="24"/>
    </w:rPr>
  </w:style>
  <w:style w:type="character" w:customStyle="1" w:styleId="FLXChar">
    <w:name w:val="FLX正文 Char"/>
    <w:link w:val="FLX"/>
    <w:rPr>
      <w:rFonts w:ascii="宋体" w:eastAsia="宋体" w:hAnsi="宋体" w:cs="Times New Roman"/>
      <w:sz w:val="24"/>
      <w:szCs w:val="24"/>
    </w:rPr>
  </w:style>
  <w:style w:type="character" w:customStyle="1" w:styleId="3Char">
    <w:name w:val="正文文本 3 Char"/>
    <w:link w:val="310"/>
    <w:rPr>
      <w:rFonts w:ascii="Times New Roman" w:eastAsia="宋体" w:hAnsi="Times New Roman" w:cs="Times New Roman"/>
      <w:sz w:val="18"/>
      <w:szCs w:val="24"/>
    </w:rPr>
  </w:style>
  <w:style w:type="character" w:customStyle="1" w:styleId="Char5">
    <w:name w:val="结束语 Char"/>
    <w:link w:val="14"/>
    <w:rPr>
      <w:rFonts w:ascii="Arial" w:eastAsia="宋体" w:hAnsi="Arial" w:cs="Times New Roman"/>
      <w:bCs/>
      <w:color w:val="000000"/>
      <w:kern w:val="0"/>
      <w:sz w:val="20"/>
      <w:szCs w:val="20"/>
      <w:lang w:eastAsia="en-US"/>
    </w:rPr>
  </w:style>
  <w:style w:type="character" w:customStyle="1" w:styleId="MMTopic4Char">
    <w:name w:val="MM Topic 4 Char"/>
    <w:link w:val="MMTopic4"/>
    <w:rPr>
      <w:rFonts w:ascii="Cambria" w:eastAsia="宋体" w:hAnsi="Cambria" w:cs="Times New Roman"/>
      <w:b/>
      <w:bCs/>
      <w:sz w:val="24"/>
      <w:szCs w:val="28"/>
    </w:rPr>
  </w:style>
  <w:style w:type="character" w:customStyle="1" w:styleId="2Char">
    <w:name w:val="样式2 Char"/>
    <w:link w:val="22"/>
    <w:rPr>
      <w:rFonts w:ascii="Times New Roman" w:eastAsia="宋体" w:hAnsi="Times New Roman" w:cs="Times New Roman"/>
      <w:szCs w:val="19"/>
    </w:rPr>
  </w:style>
  <w:style w:type="character" w:customStyle="1" w:styleId="Char6">
    <w:name w:val="无间隔 Char"/>
    <w:link w:val="15"/>
    <w:rPr>
      <w:sz w:val="22"/>
      <w:lang w:val="en-US" w:eastAsia="zh-CN" w:bidi="ar-SA"/>
    </w:rPr>
  </w:style>
  <w:style w:type="character" w:customStyle="1" w:styleId="Char7">
    <w:name w:val="正文格式 Char"/>
    <w:rPr>
      <w:rFonts w:eastAsia="宋体"/>
      <w:sz w:val="24"/>
      <w:lang w:val="en-US" w:eastAsia="zh-CN"/>
    </w:rPr>
  </w:style>
  <w:style w:type="character" w:customStyle="1" w:styleId="ac">
    <w:name w:val="正文文本字符"/>
    <w:aliases w:val="正文文本（无缩进）字符,封面顶部文字（居中）字符"/>
    <w:link w:val="ad"/>
    <w:rPr>
      <w:rFonts w:ascii="Times New Roman" w:eastAsia="宋体" w:hAnsi="Times New Roman" w:cs="Times New Roman"/>
      <w:i/>
      <w:iCs/>
      <w:szCs w:val="24"/>
    </w:rPr>
  </w:style>
  <w:style w:type="character" w:customStyle="1" w:styleId="Char10">
    <w:name w:val="正文说明文字 Char1"/>
    <w:link w:val="ae"/>
    <w:rPr>
      <w:rFonts w:ascii="Times New Roman" w:eastAsia="宋体" w:hAnsi="Times New Roman" w:cs="Times New Roman"/>
      <w:bCs/>
      <w:color w:val="000000"/>
      <w:kern w:val="44"/>
      <w:szCs w:val="24"/>
    </w:rPr>
  </w:style>
  <w:style w:type="character" w:customStyle="1" w:styleId="16">
    <w:name w:val="批注引用1"/>
    <w:rPr>
      <w:sz w:val="16"/>
      <w:szCs w:val="16"/>
    </w:rPr>
  </w:style>
  <w:style w:type="character" w:customStyle="1" w:styleId="CharChar25">
    <w:name w:val="Char Char25"/>
    <w:rPr>
      <w:kern w:val="2"/>
      <w:sz w:val="21"/>
      <w:szCs w:val="24"/>
    </w:rPr>
  </w:style>
  <w:style w:type="character" w:customStyle="1" w:styleId="blacktext">
    <w:name w:val="blacktext"/>
  </w:style>
  <w:style w:type="character" w:styleId="af">
    <w:name w:val="Hyperlink"/>
    <w:uiPriority w:val="99"/>
    <w:rPr>
      <w:color w:val="0000FF"/>
      <w:u w:val="single"/>
    </w:rPr>
  </w:style>
  <w:style w:type="character" w:customStyle="1" w:styleId="af0">
    <w:name w:val="批注框文本字符"/>
    <w:link w:val="af1"/>
    <w:uiPriority w:val="99"/>
    <w:rPr>
      <w:rFonts w:ascii="Times New Roman" w:eastAsia="宋体" w:hAnsi="Times New Roman" w:cs="Times New Roman"/>
      <w:sz w:val="18"/>
      <w:szCs w:val="18"/>
    </w:rPr>
  </w:style>
  <w:style w:type="character" w:customStyle="1" w:styleId="22Char">
    <w:name w:val="样式 样式 正文段落 + 首行缩进:  2 字符 + 首行缩进:  2 字符 Char"/>
    <w:link w:val="220"/>
    <w:rPr>
      <w:rFonts w:ascii="Times New Roman" w:eastAsia="宋体" w:hAnsi="Times New Roman" w:cs="宋体"/>
      <w:kern w:val="0"/>
      <w:sz w:val="24"/>
      <w:szCs w:val="20"/>
    </w:rPr>
  </w:style>
  <w:style w:type="character" w:customStyle="1" w:styleId="p21">
    <w:name w:val="p21"/>
    <w:rPr>
      <w:sz w:val="21"/>
      <w:szCs w:val="21"/>
    </w:rPr>
  </w:style>
  <w:style w:type="character" w:customStyle="1" w:styleId="3Char0">
    <w:name w:val="正文文本缩进 3 Char"/>
    <w:aliases w:val="正文文字缩进 3 Char, Char Char Char Char Char"/>
    <w:link w:val="311"/>
    <w:rPr>
      <w:rFonts w:ascii="Times New Roman" w:eastAsia="宋体" w:hAnsi="Times New Roman" w:cs="Times New Roman"/>
      <w:sz w:val="24"/>
      <w:szCs w:val="20"/>
    </w:rPr>
  </w:style>
  <w:style w:type="character" w:customStyle="1" w:styleId="Char8">
    <w:name w:val="电子邮件签名 Char"/>
    <w:link w:val="17"/>
    <w:rPr>
      <w:rFonts w:ascii="Arial" w:eastAsia="宋体" w:hAnsi="Arial" w:cs="Times New Roman"/>
      <w:bCs/>
      <w:color w:val="000000"/>
      <w:kern w:val="0"/>
      <w:sz w:val="20"/>
      <w:szCs w:val="20"/>
      <w:lang w:eastAsia="en-US"/>
    </w:rPr>
  </w:style>
  <w:style w:type="character" w:customStyle="1" w:styleId="ALTZChar">
    <w:name w:val="正文缩进(ALT+Z) Char"/>
    <w:link w:val="ALTZ"/>
    <w:rPr>
      <w:rFonts w:ascii="Times New Roman" w:eastAsia="宋体" w:hAnsi="Times New Roman" w:cs="Times New Roman"/>
      <w:sz w:val="24"/>
      <w:szCs w:val="24"/>
    </w:rPr>
  </w:style>
  <w:style w:type="character" w:customStyle="1" w:styleId="info4">
    <w:name w:val="info4"/>
  </w:style>
  <w:style w:type="character" w:customStyle="1" w:styleId="40">
    <w:name w:val="标题 4字符"/>
    <w:basedOn w:val="a3"/>
    <w:link w:val="4"/>
    <w:rsid w:val="0056321B"/>
    <w:rPr>
      <w:rFonts w:ascii="Arial" w:hAnsi="Arial" w:cs="Apple Chancery"/>
      <w:kern w:val="2"/>
      <w:sz w:val="24"/>
      <w:szCs w:val="24"/>
    </w:rPr>
  </w:style>
  <w:style w:type="character" w:customStyle="1" w:styleId="h21">
    <w:name w:val="h21"/>
    <w:rPr>
      <w:spacing w:val="200"/>
      <w:sz w:val="19"/>
      <w:szCs w:val="19"/>
    </w:rPr>
  </w:style>
  <w:style w:type="character" w:customStyle="1" w:styleId="af2">
    <w:name w:val="尾注文本字符"/>
    <w:link w:val="af3"/>
    <w:rPr>
      <w:rFonts w:ascii="Arial" w:eastAsia="宋体" w:hAnsi="Arial" w:cs="Times New Roman"/>
      <w:bCs/>
      <w:color w:val="000000"/>
      <w:kern w:val="0"/>
      <w:sz w:val="20"/>
      <w:szCs w:val="20"/>
      <w:lang w:eastAsia="en-US"/>
    </w:rPr>
  </w:style>
  <w:style w:type="character" w:customStyle="1" w:styleId="2char0">
    <w:name w:val="2char"/>
    <w:rPr>
      <w:rFonts w:ascii="Arial" w:hAnsi="Arial" w:cs="Arial" w:hint="default"/>
      <w:b/>
      <w:bCs/>
    </w:rPr>
  </w:style>
  <w:style w:type="character" w:customStyle="1" w:styleId="CharChar23">
    <w:name w:val="Char Char23"/>
    <w:rPr>
      <w:rFonts w:ascii="Arial" w:hAnsi="Arial"/>
      <w:b/>
      <w:bCs w:val="0"/>
      <w:color w:val="000000"/>
      <w:lang w:eastAsia="en-US"/>
    </w:rPr>
  </w:style>
  <w:style w:type="character" w:customStyle="1" w:styleId="18">
    <w:name w:val="占位符文本1"/>
    <w:rPr>
      <w:color w:val="808080"/>
    </w:rPr>
  </w:style>
  <w:style w:type="character" w:customStyle="1" w:styleId="af4">
    <w:name w:val="页眉字符"/>
    <w:aliases w:val="Ò³Ã¼字符,En-tête 1.1字符,Cover Page字符,Header bold字符,he字符,header odd字符,first字符,heading one字符,h字符"/>
    <w:link w:val="af5"/>
    <w:uiPriority w:val="99"/>
    <w:rPr>
      <w:sz w:val="18"/>
      <w:szCs w:val="18"/>
    </w:rPr>
  </w:style>
  <w:style w:type="character" w:customStyle="1" w:styleId="1Char">
    <w:name w:val="样式1正文 Char"/>
    <w:link w:val="19"/>
    <w:rPr>
      <w:rFonts w:ascii="仿宋_GB2312" w:eastAsia="仿宋_GB2312" w:hAnsi="Times New Roman" w:cs="Times New Roman"/>
      <w:sz w:val="24"/>
      <w:szCs w:val="24"/>
    </w:rPr>
  </w:style>
  <w:style w:type="character" w:styleId="af6">
    <w:name w:val="endnote reference"/>
    <w:rPr>
      <w:vertAlign w:val="superscript"/>
    </w:rPr>
  </w:style>
  <w:style w:type="character" w:customStyle="1" w:styleId="Char2CharCharChar">
    <w:name w:val="正文缩进 Char2 Char Char Char"/>
    <w:aliases w:val="正文（首行缩进两字） Char Char Char Char,正文缩进 Char Char1 Char Char Char,正文缩进 Char Char Char1 Char Char Char,正文缩进 Char1 Char Char Char Char Char2 Char,表正文 Char Char Char"/>
    <w:rPr>
      <w:rFonts w:eastAsia="宋体"/>
      <w:kern w:val="2"/>
      <w:sz w:val="21"/>
      <w:szCs w:val="24"/>
      <w:lang w:val="en-US" w:eastAsia="zh-CN"/>
    </w:rPr>
  </w:style>
  <w:style w:type="character" w:customStyle="1" w:styleId="5Char0">
    <w:name w:val="标书标题5 Char"/>
    <w:link w:val="52"/>
    <w:rsid w:val="0056321B"/>
    <w:rPr>
      <w:rFonts w:cs="Apple Chancery"/>
      <w:b/>
      <w:bCs/>
      <w:spacing w:val="30"/>
      <w:sz w:val="24"/>
      <w:lang w:eastAsia="en-US"/>
    </w:rPr>
  </w:style>
  <w:style w:type="character" w:customStyle="1" w:styleId="1Char0">
    <w:name w:val="百姓(1) Char"/>
    <w:link w:val="1a"/>
    <w:rPr>
      <w:rFonts w:ascii="Arial Narrow" w:hAnsi="Arial Narrow"/>
      <w:sz w:val="24"/>
      <w:szCs w:val="24"/>
    </w:rPr>
  </w:style>
  <w:style w:type="character" w:customStyle="1" w:styleId="4Char">
    <w:name w:val="自定义标题4 Char"/>
    <w:link w:val="41"/>
    <w:rsid w:val="0056321B"/>
    <w:rPr>
      <w:rFonts w:ascii="Arial" w:eastAsia="仿宋_GB2312" w:hAnsi="Arial"/>
      <w:b/>
      <w:bCs/>
      <w:kern w:val="2"/>
      <w:sz w:val="28"/>
      <w:szCs w:val="28"/>
      <w:lang w:val="x-none" w:eastAsia="x-none"/>
    </w:rPr>
  </w:style>
  <w:style w:type="character" w:customStyle="1" w:styleId="song9">
    <w:name w:val="song9"/>
  </w:style>
  <w:style w:type="character" w:customStyle="1" w:styleId="60">
    <w:name w:val="标题 6字符"/>
    <w:basedOn w:val="a3"/>
    <w:link w:val="6"/>
    <w:uiPriority w:val="9"/>
    <w:rsid w:val="0056321B"/>
    <w:rPr>
      <w:rFonts w:asciiTheme="majorHAnsi" w:eastAsiaTheme="majorEastAsia" w:hAnsiTheme="majorHAnsi" w:cstheme="majorBidi"/>
      <w:bCs/>
      <w:kern w:val="2"/>
      <w:sz w:val="24"/>
      <w:szCs w:val="24"/>
    </w:rPr>
  </w:style>
  <w:style w:type="character" w:customStyle="1" w:styleId="Char11">
    <w:name w:val="正文文本缩进 Char1"/>
    <w:rPr>
      <w:rFonts w:ascii="Times New Roman" w:eastAsia="宋体" w:hAnsi="Times New Roman" w:cs="Times New Roman" w:hint="default"/>
      <w:szCs w:val="24"/>
    </w:rPr>
  </w:style>
  <w:style w:type="character" w:customStyle="1" w:styleId="CharCharCharCharCharCharCharChar">
    <w:name w:val="标书正文 Char Char Char Char Char Char Char Char"/>
    <w:link w:val="CharCharCharCharCharCharChar"/>
    <w:rPr>
      <w:rFonts w:ascii="宋体" w:eastAsia="宋体" w:hAnsi="宋体" w:cs="Times New Roman"/>
      <w:sz w:val="24"/>
      <w:szCs w:val="24"/>
    </w:rPr>
  </w:style>
  <w:style w:type="character" w:customStyle="1" w:styleId="H6CharChar">
    <w:name w:val="H6 Char Char"/>
    <w:rPr>
      <w:rFonts w:ascii="Arial" w:eastAsia="黑体" w:hAnsi="Arial"/>
      <w:b/>
      <w:bCs/>
      <w:kern w:val="2"/>
      <w:sz w:val="28"/>
      <w:szCs w:val="28"/>
      <w:lang w:val="en-US" w:eastAsia="zh-CN"/>
    </w:rPr>
  </w:style>
  <w:style w:type="character" w:customStyle="1" w:styleId="3Char1">
    <w:name w:val="样式3 Char"/>
    <w:rPr>
      <w:rFonts w:ascii="宋体" w:eastAsia="仿宋_GB2312" w:hAnsi="宋体"/>
      <w:b/>
      <w:bCs/>
      <w:kern w:val="2"/>
      <w:sz w:val="24"/>
      <w:szCs w:val="32"/>
      <w:lang w:val="en-US" w:eastAsia="zh-CN"/>
    </w:rPr>
  </w:style>
  <w:style w:type="character" w:customStyle="1" w:styleId="style221">
    <w:name w:val="style221"/>
    <w:rPr>
      <w:rFonts w:ascii="Arial" w:hAnsi="Arial" w:cs="Arial" w:hint="default"/>
      <w:b/>
      <w:bCs/>
      <w:color w:val="FFA523"/>
      <w:sz w:val="27"/>
      <w:szCs w:val="27"/>
    </w:rPr>
  </w:style>
  <w:style w:type="character" w:customStyle="1" w:styleId="font11">
    <w:name w:val="font11"/>
    <w:rPr>
      <w:sz w:val="18"/>
      <w:szCs w:val="18"/>
    </w:rPr>
  </w:style>
  <w:style w:type="character" w:customStyle="1" w:styleId="HeaderboldChar">
    <w:name w:val="Header bold Char"/>
    <w:aliases w:val="he Char,header odd Char,first Char,heading one Char,Ò³Ã¼ Char,En-tête 1.1 Char,Cover Page Char,h Char Char"/>
    <w:rPr>
      <w:kern w:val="2"/>
      <w:sz w:val="18"/>
      <w:szCs w:val="18"/>
    </w:rPr>
  </w:style>
  <w:style w:type="character" w:customStyle="1" w:styleId="text121">
    <w:name w:val="text_121"/>
    <w:rPr>
      <w:rFonts w:ascii="sө" w:hAnsi="sө" w:hint="default"/>
      <w:color w:val="000000"/>
      <w:sz w:val="15"/>
      <w:szCs w:val="15"/>
    </w:rPr>
  </w:style>
  <w:style w:type="character" w:customStyle="1" w:styleId="Char9">
    <w:name w:val="纯文本 Char"/>
    <w:aliases w:val="普通文字 Char1,普通文字 Char Char,正 文 1 Char,普通文字 Char Char Char Char Char Char Char Char,普通文字 Char Char Char Char Char Char Char Char Char Char Char Char Char,普通文字 Char Char Char Char Char Char Char Char Char Char Char Char Char Char Char Char Char"/>
    <w:link w:val="1b"/>
    <w:rPr>
      <w:rFonts w:ascii="宋体" w:eastAsia="宋体" w:hAnsi="ISOCT" w:cs="Times New Roman"/>
      <w:szCs w:val="20"/>
    </w:rPr>
  </w:style>
  <w:style w:type="character" w:customStyle="1" w:styleId="Chara">
    <w:name w:val="文档正文 Char"/>
    <w:rPr>
      <w:rFonts w:ascii="长城仿宋" w:eastAsia="宋体" w:hAnsi="Times New Roman" w:cs="Times New Roman"/>
      <w:bCs/>
      <w:iCs/>
      <w:kern w:val="0"/>
      <w:sz w:val="28"/>
      <w:szCs w:val="24"/>
    </w:rPr>
  </w:style>
  <w:style w:type="character" w:customStyle="1" w:styleId="af7">
    <w:name w:val="副标题字符"/>
    <w:link w:val="af8"/>
    <w:rPr>
      <w:rFonts w:ascii="Arial" w:eastAsia="宋体" w:hAnsi="Arial" w:cs="Arial"/>
      <w:bCs/>
      <w:color w:val="000000"/>
      <w:kern w:val="0"/>
      <w:sz w:val="24"/>
      <w:szCs w:val="24"/>
      <w:lang w:eastAsia="en-US"/>
    </w:rPr>
  </w:style>
  <w:style w:type="character" w:customStyle="1" w:styleId="CharChar">
    <w:name w:val="文档正文 Char Char"/>
    <w:link w:val="af9"/>
    <w:rPr>
      <w:rFonts w:ascii="仿宋_GB2312" w:eastAsia="仿宋_GB2312" w:hAnsi="Times New Roman" w:cs="Times New Roman"/>
      <w:kern w:val="0"/>
      <w:sz w:val="28"/>
      <w:szCs w:val="20"/>
    </w:rPr>
  </w:style>
  <w:style w:type="character" w:customStyle="1" w:styleId="text1">
    <w:name w:val="text1"/>
    <w:rPr>
      <w:strike w:val="0"/>
      <w:dstrike w:val="0"/>
      <w:sz w:val="18"/>
      <w:szCs w:val="18"/>
      <w:u w:val="none"/>
    </w:rPr>
  </w:style>
  <w:style w:type="character" w:customStyle="1" w:styleId="Charb">
    <w:name w:val="正文内容格式 Char"/>
    <w:link w:val="afa"/>
    <w:rPr>
      <w:rFonts w:ascii="Times New Roman" w:eastAsia="宋体" w:hAnsi="Times New Roman" w:cs="Times New Roman"/>
      <w:kern w:val="0"/>
      <w:sz w:val="24"/>
      <w:szCs w:val="20"/>
      <w:lang w:val="en-US" w:eastAsia="zh-CN"/>
    </w:rPr>
  </w:style>
  <w:style w:type="character" w:customStyle="1" w:styleId="style61">
    <w:name w:val="style61"/>
    <w:rPr>
      <w:rFonts w:ascii="宋体" w:eastAsia="宋体" w:hAnsi="宋体" w:hint="eastAsia"/>
      <w:sz w:val="27"/>
      <w:szCs w:val="27"/>
    </w:rPr>
  </w:style>
  <w:style w:type="character" w:customStyle="1" w:styleId="CharChar30">
    <w:name w:val="Char Char30"/>
    <w:rPr>
      <w:kern w:val="2"/>
      <w:sz w:val="21"/>
      <w:szCs w:val="24"/>
      <w:lang w:val="en-US" w:eastAsia="zh-CN"/>
    </w:rPr>
  </w:style>
  <w:style w:type="character" w:customStyle="1" w:styleId="1c">
    <w:name w:val="行号1"/>
  </w:style>
  <w:style w:type="character" w:customStyle="1" w:styleId="21">
    <w:name w:val="标题 2字符"/>
    <w:basedOn w:val="a3"/>
    <w:link w:val="20"/>
    <w:rsid w:val="00747113"/>
    <w:rPr>
      <w:rFonts w:ascii="Arial" w:hAnsi="Arial" w:cs="Apple Chancery"/>
      <w:b/>
      <w:bCs/>
      <w:kern w:val="2"/>
      <w:sz w:val="24"/>
      <w:szCs w:val="32"/>
    </w:rPr>
  </w:style>
  <w:style w:type="character" w:customStyle="1" w:styleId="afb">
    <w:name w:val="图表"/>
    <w:rsid w:val="00A025F9"/>
    <w:rPr>
      <w:rFonts w:eastAsia="宋体"/>
      <w:sz w:val="28"/>
    </w:rPr>
  </w:style>
  <w:style w:type="character" w:customStyle="1" w:styleId="textnomal">
    <w:name w:val="textnomal"/>
  </w:style>
  <w:style w:type="character" w:customStyle="1" w:styleId="specifications1">
    <w:name w:val="specifications1"/>
    <w:rPr>
      <w:rFonts w:ascii="Arial" w:hAnsi="Arial" w:cs="Arial" w:hint="default"/>
      <w:i/>
      <w:iCs/>
      <w:strike w:val="0"/>
      <w:dstrike w:val="0"/>
      <w:color w:val="FF3300"/>
      <w:sz w:val="20"/>
      <w:szCs w:val="20"/>
      <w:u w:val="none"/>
    </w:rPr>
  </w:style>
  <w:style w:type="character" w:customStyle="1" w:styleId="2Char1">
    <w:name w:val="标题 2 Char"/>
    <w:uiPriority w:val="9"/>
    <w:rPr>
      <w:rFonts w:ascii="Cambria" w:eastAsia="宋体" w:hAnsi="Cambria"/>
      <w:b/>
      <w:bCs/>
      <w:sz w:val="32"/>
      <w:szCs w:val="32"/>
    </w:rPr>
  </w:style>
  <w:style w:type="character" w:customStyle="1" w:styleId="bvr1">
    <w:name w:val="bvr1"/>
    <w:rPr>
      <w:rFonts w:ascii="宋体" w:eastAsia="宋体" w:hAnsi="宋体" w:hint="eastAsia"/>
      <w:color w:val="000000"/>
      <w:sz w:val="24"/>
      <w:szCs w:val="24"/>
    </w:rPr>
  </w:style>
  <w:style w:type="character" w:customStyle="1" w:styleId="2CharChar">
    <w:name w:val="正文 + 首行缩进:  2 字符 Char Char"/>
    <w:link w:val="2Char2"/>
    <w:rPr>
      <w:rFonts w:ascii="Times New Roman" w:eastAsia="宋体" w:hAnsi="Times New Roman" w:cs="宋体"/>
      <w:szCs w:val="20"/>
    </w:rPr>
  </w:style>
  <w:style w:type="character" w:customStyle="1" w:styleId="Charc">
    <w:name w:val="正文样式 Char"/>
    <w:link w:val="afc"/>
    <w:rPr>
      <w:rFonts w:ascii="Times New Roman" w:eastAsia="宋体" w:hAnsi="Times New Roman" w:cs="宋体"/>
      <w:b/>
      <w:kern w:val="0"/>
      <w:sz w:val="24"/>
      <w:szCs w:val="20"/>
    </w:rPr>
  </w:style>
  <w:style w:type="character" w:customStyle="1" w:styleId="CharChar33">
    <w:name w:val="Char Char33"/>
    <w:rPr>
      <w:kern w:val="2"/>
      <w:sz w:val="21"/>
      <w:szCs w:val="24"/>
      <w:shd w:val="clear" w:color="auto" w:fill="000080"/>
    </w:rPr>
  </w:style>
  <w:style w:type="character" w:customStyle="1" w:styleId="style11">
    <w:name w:val="style11"/>
    <w:rPr>
      <w:b/>
      <w:bCs/>
      <w:color w:val="CC0000"/>
    </w:rPr>
  </w:style>
  <w:style w:type="character" w:customStyle="1" w:styleId="90">
    <w:name w:val="标题 9字符"/>
    <w:aliases w:val="ft字符,ft1字符,table字符,heading 9字符,t字符,table left字符,tl字符,HF字符,figures字符,9字符,Appendix字符,Code eg's字符,PIM 9字符,h9字符,Legal Level 1.1.1.1.字符,huh字符,不用9字符,(use for tables)字符,标字符,三级标题字符,liste[3]字符,Legal Level 1.1.1.1.1字符,Legal Level 1.1.1.1.2字符,H9字符,PIM 91字符"/>
    <w:link w:val="9"/>
    <w:uiPriority w:val="9"/>
    <w:rsid w:val="0056321B"/>
    <w:rPr>
      <w:rFonts w:ascii="Arial" w:eastAsia="黑体" w:hAnsi="Arial"/>
      <w:kern w:val="2"/>
      <w:sz w:val="24"/>
      <w:szCs w:val="21"/>
      <w:lang w:val="x-none" w:eastAsia="x-none"/>
    </w:rPr>
  </w:style>
  <w:style w:type="character" w:customStyle="1" w:styleId="afd">
    <w:name w:val="样式 宋体"/>
    <w:rPr>
      <w:rFonts w:ascii="宋体" w:hAnsi="宋体"/>
      <w:sz w:val="24"/>
    </w:rPr>
  </w:style>
  <w:style w:type="character" w:customStyle="1" w:styleId="NormalIndentCharChar">
    <w:name w:val="Normal Indent Char Char"/>
    <w:aliases w:val="Normal Indent Char1 Char Char,Normal Indent Char Char Char Char,Normal Indent Char1 Char Char Char Char,Normal Indent Char Char Char Char Char Char,Normal Indent Char1 Char Char Char Char Char Char,特点 Char Char Char"/>
    <w:rPr>
      <w:rFonts w:eastAsia="宋体"/>
      <w:kern w:val="2"/>
      <w:sz w:val="21"/>
      <w:lang w:val="en-US" w:eastAsia="zh-CN"/>
    </w:rPr>
  </w:style>
  <w:style w:type="character" w:customStyle="1" w:styleId="v151">
    <w:name w:val="v151"/>
    <w:rPr>
      <w:sz w:val="18"/>
      <w:szCs w:val="18"/>
    </w:rPr>
  </w:style>
  <w:style w:type="character" w:customStyle="1" w:styleId="newChar">
    <w:name w:val="正文new Char"/>
    <w:link w:val="new"/>
    <w:rPr>
      <w:rFonts w:ascii="宋体" w:hAnsi="宋体"/>
      <w:szCs w:val="21"/>
    </w:rPr>
  </w:style>
  <w:style w:type="character" w:customStyle="1" w:styleId="CharChar0">
    <w:name w:val="段 Char Char"/>
    <w:link w:val="afe"/>
    <w:rPr>
      <w:rFonts w:ascii="宋体"/>
      <w:lang w:val="en-US" w:eastAsia="zh-CN" w:bidi="ar-SA"/>
    </w:rPr>
  </w:style>
  <w:style w:type="character" w:customStyle="1" w:styleId="50025Char">
    <w:name w:val="样式 标题 5 + 段前: 0 磅 段后: 0 磅 行距: 固定值 25 磅 Char"/>
    <w:link w:val="50025"/>
    <w:rsid w:val="0056321B"/>
    <w:rPr>
      <w:rFonts w:eastAsia="仿宋_GB2312" w:cs="Apple Chancery"/>
      <w:b/>
      <w:bCs/>
      <w:sz w:val="24"/>
    </w:rPr>
  </w:style>
  <w:style w:type="character" w:customStyle="1" w:styleId="CharChar1">
    <w:name w:val="样式 文档正文 Char + (西文) 宋体 (中文) 宋体 小四 黑色 Char"/>
    <w:link w:val="Chard"/>
    <w:rPr>
      <w:rFonts w:ascii="宋体" w:eastAsia="宋体" w:hAnsi="Times New Roman" w:cs="Times New Roman"/>
      <w:color w:val="000000"/>
      <w:sz w:val="24"/>
      <w:szCs w:val="24"/>
    </w:rPr>
  </w:style>
  <w:style w:type="character" w:customStyle="1" w:styleId="1d">
    <w:name w:val="页码1"/>
  </w:style>
  <w:style w:type="character" w:customStyle="1" w:styleId="23">
    <w:name w:val="列表项目符号 2字符"/>
    <w:aliases w:val="列表项目符号 2（）字符"/>
    <w:link w:val="24"/>
    <w:rsid w:val="0056321B"/>
    <w:rPr>
      <w:rFonts w:eastAsia="仿宋_GB2312"/>
      <w:kern w:val="2"/>
      <w:sz w:val="24"/>
      <w:szCs w:val="24"/>
      <w:lang w:val="x-none" w:eastAsia="x-none"/>
    </w:rPr>
  </w:style>
  <w:style w:type="character" w:customStyle="1" w:styleId="CharChar28">
    <w:name w:val="Char Char28"/>
    <w:rPr>
      <w:rFonts w:ascii="Calibri" w:hAnsi="Calibri"/>
      <w:kern w:val="2"/>
      <w:sz w:val="24"/>
      <w:szCs w:val="18"/>
    </w:rPr>
  </w:style>
  <w:style w:type="character" w:customStyle="1" w:styleId="aff">
    <w:name w:val="标题字符"/>
    <w:link w:val="aff0"/>
    <w:rPr>
      <w:rFonts w:ascii="Arial" w:eastAsia="宋体" w:hAnsi="Arial" w:cs="Arial"/>
      <w:b/>
      <w:bCs/>
      <w:sz w:val="32"/>
      <w:szCs w:val="32"/>
    </w:rPr>
  </w:style>
  <w:style w:type="character" w:customStyle="1" w:styleId="emailstyle18">
    <w:name w:val="emailstyle18"/>
  </w:style>
  <w:style w:type="character" w:customStyle="1" w:styleId="aff1">
    <w:name w:val="脚注文本字符"/>
    <w:link w:val="aff2"/>
    <w:rPr>
      <w:rFonts w:ascii="Arial" w:eastAsia="宋体" w:hAnsi="Arial" w:cs="Times New Roman"/>
      <w:bCs/>
      <w:color w:val="000000"/>
      <w:kern w:val="0"/>
      <w:sz w:val="20"/>
      <w:szCs w:val="20"/>
      <w:lang w:eastAsia="en-US"/>
    </w:rPr>
  </w:style>
  <w:style w:type="character" w:customStyle="1" w:styleId="HTMLChar">
    <w:name w:val="HTML 地址 Char"/>
    <w:link w:val="HTML1"/>
    <w:rPr>
      <w:rFonts w:ascii="Arial" w:eastAsia="宋体" w:hAnsi="Arial" w:cs="Times New Roman"/>
      <w:bCs/>
      <w:i/>
      <w:iCs/>
      <w:color w:val="000000"/>
      <w:kern w:val="0"/>
      <w:sz w:val="20"/>
      <w:szCs w:val="20"/>
      <w:lang w:eastAsia="en-US"/>
    </w:rPr>
  </w:style>
  <w:style w:type="character" w:customStyle="1" w:styleId="ht09151">
    <w:name w:val="ht09151"/>
    <w:rPr>
      <w:rFonts w:ascii="宋体" w:eastAsia="宋体" w:hAnsi="宋体" w:hint="eastAsia"/>
      <w:sz w:val="18"/>
      <w:szCs w:val="18"/>
    </w:rPr>
  </w:style>
  <w:style w:type="character" w:customStyle="1" w:styleId="MMTopic3Char">
    <w:name w:val="MM Topic 3 Char"/>
    <w:link w:val="MMTopic3"/>
    <w:rPr>
      <w:rFonts w:ascii="Calibri" w:eastAsia="宋体" w:hAnsi="Calibri" w:cs="Times New Roman"/>
      <w:b/>
      <w:bCs/>
      <w:sz w:val="32"/>
      <w:szCs w:val="32"/>
    </w:rPr>
  </w:style>
  <w:style w:type="character" w:customStyle="1" w:styleId="ttag">
    <w:name w:val="t_tag"/>
  </w:style>
  <w:style w:type="character" w:customStyle="1" w:styleId="11">
    <w:name w:val="标题 1字符"/>
    <w:basedOn w:val="a3"/>
    <w:link w:val="1"/>
    <w:rsid w:val="0056321B"/>
    <w:rPr>
      <w:rFonts w:ascii="Arial" w:hAnsi="Arial" w:cs="Apple Chancery"/>
      <w:b/>
      <w:bCs/>
      <w:kern w:val="44"/>
      <w:sz w:val="32"/>
      <w:szCs w:val="32"/>
    </w:rPr>
  </w:style>
  <w:style w:type="character" w:customStyle="1" w:styleId="Chare">
    <w:name w:val="表格内容 Char"/>
    <w:link w:val="aff3"/>
    <w:rPr>
      <w:rFonts w:ascii="Times New Roman" w:eastAsia="宋体" w:hAnsi="Times New Roman" w:cs="Times New Roman"/>
      <w:kern w:val="0"/>
      <w:szCs w:val="20"/>
    </w:rPr>
  </w:style>
  <w:style w:type="character" w:customStyle="1" w:styleId="CharChar26">
    <w:name w:val="Char Char26"/>
    <w:rPr>
      <w:kern w:val="2"/>
      <w:sz w:val="24"/>
      <w:szCs w:val="24"/>
    </w:rPr>
  </w:style>
  <w:style w:type="character" w:customStyle="1" w:styleId="3h3Heading3-Level3HeadH00Char">
    <w:name w:val="样式 标题 3h3Heading 3 -Level 3 HeadH + 段前: 0 磅 段后: 0 磅 Char"/>
    <w:link w:val="3h3Heading3-Level3HeadH00"/>
    <w:rPr>
      <w:rFonts w:ascii="宋体" w:hAnsi="宋体" w:cs="宋体"/>
      <w:b/>
      <w:bCs/>
      <w:color w:val="000000"/>
      <w:sz w:val="24"/>
      <w:szCs w:val="24"/>
    </w:rPr>
  </w:style>
  <w:style w:type="character" w:styleId="aff4">
    <w:name w:val="footnote reference"/>
    <w:rPr>
      <w:vertAlign w:val="superscript"/>
    </w:rPr>
  </w:style>
  <w:style w:type="character" w:customStyle="1" w:styleId="Charf">
    <w:name w:val="列出段落 Char"/>
    <w:link w:val="25"/>
    <w:uiPriority w:val="34"/>
    <w:rPr>
      <w:rFonts w:ascii="Times New Roman" w:eastAsia="宋体" w:hAnsi="Times New Roman" w:cs="Times New Roman"/>
      <w:szCs w:val="24"/>
      <w:lang w:val="en-US" w:eastAsia="zh-CN"/>
    </w:rPr>
  </w:style>
  <w:style w:type="character" w:customStyle="1" w:styleId="Charf0">
    <w:name w:val="正文首行缩进 Char"/>
    <w:link w:val="1e"/>
    <w:rPr>
      <w:rFonts w:ascii="Times New Roman" w:eastAsia="宋体" w:hAnsi="Times New Roman" w:cs="Times New Roman"/>
      <w:i w:val="0"/>
      <w:iCs w:val="0"/>
      <w:szCs w:val="24"/>
    </w:rPr>
  </w:style>
  <w:style w:type="character" w:customStyle="1" w:styleId="2Char3">
    <w:name w:val="正文文本缩进 2 Char"/>
    <w:aliases w:val="正文文本缩进（封面底部） Char"/>
    <w:link w:val="210"/>
    <w:rPr>
      <w:rFonts w:ascii="宋体" w:eastAsia="宋体" w:hAnsi="Times New Roman" w:cs="Times New Roman"/>
      <w:sz w:val="24"/>
      <w:szCs w:val="20"/>
    </w:rPr>
  </w:style>
  <w:style w:type="character" w:customStyle="1" w:styleId="Charf1">
    <w:name w:val="信息标题 Char"/>
    <w:link w:val="1f"/>
    <w:rPr>
      <w:rFonts w:ascii="Arial" w:eastAsia="宋体" w:hAnsi="Arial" w:cs="Arial"/>
      <w:bCs/>
      <w:color w:val="000000"/>
      <w:kern w:val="0"/>
      <w:sz w:val="24"/>
      <w:szCs w:val="24"/>
      <w:shd w:val="pct20" w:color="auto" w:fill="auto"/>
      <w:lang w:eastAsia="en-US"/>
    </w:rPr>
  </w:style>
  <w:style w:type="character" w:customStyle="1" w:styleId="Charf2">
    <w:name w:val="重庆_正文样式 Char"/>
    <w:link w:val="aff5"/>
    <w:rPr>
      <w:rFonts w:ascii="Times New Roman" w:eastAsia="宋体" w:hAnsi="Times New Roman" w:cs="Times New Roman"/>
      <w:kern w:val="0"/>
      <w:sz w:val="28"/>
      <w:szCs w:val="28"/>
    </w:rPr>
  </w:style>
  <w:style w:type="character" w:customStyle="1" w:styleId="apple-converted-space">
    <w:name w:val="apple-converted-space"/>
  </w:style>
  <w:style w:type="character" w:customStyle="1" w:styleId="31">
    <w:name w:val="标题 3字符"/>
    <w:basedOn w:val="a3"/>
    <w:link w:val="30"/>
    <w:rsid w:val="0056321B"/>
    <w:rPr>
      <w:rFonts w:ascii="Arial" w:hAnsi="Arial" w:cs="Apple Chancery"/>
      <w:kern w:val="2"/>
      <w:sz w:val="24"/>
      <w:szCs w:val="24"/>
    </w:rPr>
  </w:style>
  <w:style w:type="character" w:customStyle="1" w:styleId="Charf3">
    <w:name w:val="正文缩进 Char"/>
    <w:aliases w:val="正文缩进 Char1 Char1,正文（首行缩进两字） Char Char1,bt Char,表格 Char Char,ALT+Z Char1,缩进 Char1,正文非缩进 Char Char Char1,正文非缩进 Char Char2,正文1 Char1 Char,段1 Char Char,ALT+Z Char Char,缩进 Char Char,正文非缩进 Char Char Char Char,正文非缩进 Char Char1 Char"/>
    <w:link w:val="42"/>
    <w:rPr>
      <w:rFonts w:ascii="Times New Roman" w:eastAsia="仿宋_GB2312" w:hAnsi="Times New Roman" w:cs="Times New Roman"/>
      <w:sz w:val="24"/>
      <w:szCs w:val="24"/>
    </w:rPr>
  </w:style>
  <w:style w:type="character" w:customStyle="1" w:styleId="aff6">
    <w:name w:val="题注字符"/>
    <w:aliases w:val="题注-QBPT字符,题注 Char Char Char Char1字符,题注 Char Char Char Char Char字符,题注 Char Char Char Char Char Char Char Char Char字符,题注1 Char字符,题注 Char Char Char1 Char字符,题注 Char Char Char Char1 Char Char Char Char字符,题注 Char Char字符,题注 Char Char Char Char1 Char字符"/>
    <w:link w:val="aff7"/>
    <w:rPr>
      <w:rFonts w:ascii="Arial" w:eastAsia="黑体" w:hAnsi="Arial" w:cs="Arial"/>
      <w:szCs w:val="20"/>
    </w:rPr>
  </w:style>
  <w:style w:type="character" w:customStyle="1" w:styleId="MSOParaCharChar">
    <w:name w:val="MSO_Para Char Char"/>
    <w:link w:val="MSOParaChar"/>
    <w:rPr>
      <w:rFonts w:ascii="Palatino Linotype" w:hAnsi="Palatino Linotype"/>
      <w:szCs w:val="60"/>
      <w:lang w:val="en-US" w:eastAsia="en-US" w:bidi="ar-SA"/>
    </w:rPr>
  </w:style>
  <w:style w:type="character" w:customStyle="1" w:styleId="aff8">
    <w:name w:val="注释文本字符"/>
    <w:link w:val="aff9"/>
    <w:rPr>
      <w:rFonts w:ascii="Arial" w:eastAsia="宋体" w:hAnsi="Arial" w:cs="Times New Roman"/>
      <w:bCs/>
      <w:color w:val="000000"/>
      <w:kern w:val="0"/>
      <w:sz w:val="20"/>
      <w:szCs w:val="20"/>
      <w:lang w:eastAsia="en-US"/>
    </w:rPr>
  </w:style>
  <w:style w:type="character" w:customStyle="1" w:styleId="CharChar24">
    <w:name w:val="Char Char24"/>
    <w:rPr>
      <w:rFonts w:ascii="Arial" w:hAnsi="Arial"/>
      <w:bCs/>
      <w:color w:val="000000"/>
      <w:lang w:eastAsia="en-US"/>
    </w:rPr>
  </w:style>
  <w:style w:type="character" w:customStyle="1" w:styleId="1Char1">
    <w:name w:val="段1 Char1"/>
    <w:rPr>
      <w:rFonts w:ascii="Times New Roman" w:eastAsia="仿宋_GB2312" w:hAnsi="Times New Roman" w:cs="Times New Roman"/>
      <w:sz w:val="24"/>
      <w:szCs w:val="24"/>
    </w:rPr>
  </w:style>
  <w:style w:type="character" w:customStyle="1" w:styleId="Charf4">
    <w:name w:val="日期 Char"/>
    <w:link w:val="26"/>
    <w:rPr>
      <w:rFonts w:ascii="Times New Roman" w:eastAsia="宋体" w:hAnsi="Times New Roman" w:cs="Times New Roman"/>
      <w:szCs w:val="24"/>
      <w:lang w:val="en-US" w:eastAsia="zh-CN"/>
    </w:rPr>
  </w:style>
  <w:style w:type="character" w:customStyle="1" w:styleId="2Char4">
    <w:name w:val="正文文本 2 Char"/>
    <w:link w:val="211"/>
    <w:rPr>
      <w:rFonts w:ascii="Times New Roman" w:eastAsia="宋体" w:hAnsi="Times New Roman" w:cs="Times New Roman"/>
      <w:sz w:val="24"/>
      <w:szCs w:val="24"/>
    </w:rPr>
  </w:style>
  <w:style w:type="character" w:customStyle="1" w:styleId="HTMLChar0">
    <w:name w:val="HTML 预设格式 Char"/>
    <w:link w:val="HTML10"/>
    <w:rPr>
      <w:rFonts w:ascii="Courier New" w:eastAsia="宋体" w:hAnsi="Courier New" w:cs="Courier New"/>
      <w:bCs/>
      <w:color w:val="000000"/>
      <w:kern w:val="0"/>
      <w:sz w:val="20"/>
      <w:szCs w:val="20"/>
      <w:lang w:eastAsia="en-US"/>
    </w:rPr>
  </w:style>
  <w:style w:type="character" w:customStyle="1" w:styleId="xx1">
    <w:name w:val="xx1"/>
  </w:style>
  <w:style w:type="character" w:customStyle="1" w:styleId="apple-style-span">
    <w:name w:val="apple-style-span"/>
  </w:style>
  <w:style w:type="character" w:customStyle="1" w:styleId="1f0">
    <w:name w:val="页码1"/>
  </w:style>
  <w:style w:type="character" w:customStyle="1" w:styleId="50">
    <w:name w:val="标题 5字符"/>
    <w:basedOn w:val="a3"/>
    <w:link w:val="5"/>
    <w:rsid w:val="0056321B"/>
    <w:rPr>
      <w:rFonts w:cs="Apple Chancery"/>
      <w:bCs/>
      <w:kern w:val="2"/>
      <w:sz w:val="24"/>
      <w:szCs w:val="28"/>
    </w:rPr>
  </w:style>
  <w:style w:type="character" w:customStyle="1" w:styleId="Charf5">
    <w:name w:val="正文文本缩进 Char"/>
    <w:aliases w:val="PI Char,正文文字首行缩进 Char,特点标题 Char,Body Text 2 Char,上海中望标准正文（首行缩进两字） Char,正文文字缩进 Char,正文文字缩进2 Char,正文文本缩进（封面中部） Char"/>
    <w:link w:val="1f1"/>
    <w:rPr>
      <w:rFonts w:ascii="Calibri" w:eastAsia="宋体" w:hAnsi="Calibri" w:cs="Times New Roman"/>
      <w:sz w:val="24"/>
      <w:szCs w:val="24"/>
    </w:rPr>
  </w:style>
  <w:style w:type="character" w:customStyle="1" w:styleId="4CharChar">
    <w:name w:val="标书标题4 Char Char"/>
    <w:link w:val="4Char0"/>
    <w:rsid w:val="0056321B"/>
    <w:rPr>
      <w:rFonts w:ascii="宋体" w:hAnsi="宋体" w:cs="Apple Chancery"/>
      <w:snapToGrid w:val="0"/>
      <w:kern w:val="2"/>
      <w:sz w:val="24"/>
      <w:szCs w:val="24"/>
    </w:rPr>
  </w:style>
  <w:style w:type="character" w:customStyle="1" w:styleId="MSOListBullet2Char">
    <w:name w:val="MSO_ListBullet2 Char"/>
    <w:link w:val="MSOListBullet20"/>
    <w:rPr>
      <w:rFonts w:ascii="Palatino Linotype" w:hAnsi="Palatino Linotype" w:cs="Palatino"/>
      <w:szCs w:val="21"/>
      <w:lang w:val="en-US" w:eastAsia="en-US" w:bidi="ar-SA"/>
    </w:rPr>
  </w:style>
  <w:style w:type="character" w:customStyle="1" w:styleId="StyleListBullet1Char">
    <w:name w:val="Style List Bullet1 Char"/>
    <w:link w:val="StyleListBullet1"/>
    <w:rsid w:val="0056321B"/>
    <w:rPr>
      <w:rFonts w:ascii="Arial" w:eastAsia="仿宋_GB2312" w:hAnsi="Arial"/>
      <w:bCs/>
      <w:kern w:val="2"/>
      <w:sz w:val="24"/>
      <w:szCs w:val="24"/>
    </w:rPr>
  </w:style>
  <w:style w:type="character" w:customStyle="1" w:styleId="1Char2">
    <w:name w:val="编号1 Char"/>
    <w:rPr>
      <w:rFonts w:eastAsia="宋体"/>
      <w:kern w:val="2"/>
      <w:sz w:val="24"/>
      <w:szCs w:val="24"/>
      <w:lang w:val="en-US" w:eastAsia="zh-CN"/>
    </w:rPr>
  </w:style>
  <w:style w:type="character" w:customStyle="1" w:styleId="Char12">
    <w:name w:val="正文格式 Char1"/>
    <w:link w:val="affa"/>
    <w:rPr>
      <w:rFonts w:ascii="仿宋_GB2312" w:eastAsia="仿宋_GB2312" w:hAnsi="宋体" w:cs="Times New Roman"/>
      <w:snapToGrid w:val="0"/>
      <w:kern w:val="0"/>
      <w:sz w:val="24"/>
      <w:szCs w:val="24"/>
    </w:rPr>
  </w:style>
  <w:style w:type="character" w:customStyle="1" w:styleId="1Char3">
    <w:name w:val="样式1 Char"/>
    <w:link w:val="1f2"/>
    <w:rPr>
      <w:rFonts w:ascii="宋体" w:eastAsia="宋体" w:hAnsi="宋体" w:cs="Times New Roman"/>
      <w:sz w:val="24"/>
      <w:szCs w:val="24"/>
    </w:rPr>
  </w:style>
  <w:style w:type="character" w:customStyle="1" w:styleId="2CharChar0">
    <w:name w:val="标书标题2 Char Char"/>
    <w:link w:val="2Char5"/>
    <w:rsid w:val="0056321B"/>
    <w:rPr>
      <w:rFonts w:ascii="Arial" w:hAnsi="Arial" w:cs="Apple Chancery"/>
      <w:b/>
      <w:bCs/>
      <w:kern w:val="44"/>
      <w:sz w:val="24"/>
      <w:szCs w:val="44"/>
    </w:rPr>
  </w:style>
  <w:style w:type="character" w:customStyle="1" w:styleId="Charf6">
    <w:name w:val="称呼 Char"/>
    <w:link w:val="1f3"/>
    <w:rPr>
      <w:rFonts w:ascii="Arial" w:eastAsia="宋体" w:hAnsi="Arial" w:cs="Times New Roman"/>
      <w:bCs/>
      <w:color w:val="000000"/>
      <w:kern w:val="0"/>
      <w:sz w:val="20"/>
      <w:szCs w:val="20"/>
      <w:lang w:eastAsia="en-US"/>
    </w:rPr>
  </w:style>
  <w:style w:type="character" w:customStyle="1" w:styleId="contest1">
    <w:name w:val="contest1"/>
    <w:rPr>
      <w:color w:val="333333"/>
      <w:sz w:val="20"/>
      <w:szCs w:val="20"/>
    </w:rPr>
  </w:style>
  <w:style w:type="character" w:customStyle="1" w:styleId="Charf7">
    <w:name w:val="标准正文 Char"/>
    <w:link w:val="affb"/>
    <w:rPr>
      <w:rFonts w:ascii="Times New Roman" w:eastAsia="宋体" w:hAnsi="Times New Roman" w:cs="宋体"/>
      <w:sz w:val="24"/>
      <w:szCs w:val="20"/>
    </w:rPr>
  </w:style>
  <w:style w:type="character" w:customStyle="1" w:styleId="song10">
    <w:name w:val="song10"/>
  </w:style>
  <w:style w:type="character" w:styleId="affc">
    <w:name w:val="Strong"/>
    <w:qFormat/>
    <w:rPr>
      <w:b/>
      <w:bCs/>
    </w:rPr>
  </w:style>
  <w:style w:type="character" w:customStyle="1" w:styleId="70">
    <w:name w:val="标题 7字符"/>
    <w:aliases w:val="h7字符,st字符,SDL title字符,NICMAN Heading 7字符,PIM 7字符,letter list字符,Para no numbering字符,sdf字符,Legal Level 1.1.字符,不用字符,(use for appendix)字符,liste[1]字符,L7字符,1.标题 6字符,表名字符,H7字符,PIM 71字符,H71字符,PIM 72字符,H72字符,PIM 73字符,PIM 74字符,PIM 75字符,H73字符,PIM 711字符"/>
    <w:link w:val="7"/>
    <w:uiPriority w:val="9"/>
    <w:rsid w:val="0056321B"/>
    <w:rPr>
      <w:b/>
      <w:bCs/>
      <w:kern w:val="2"/>
      <w:sz w:val="24"/>
      <w:szCs w:val="24"/>
      <w:lang w:val="x-none" w:eastAsia="x-none"/>
    </w:rPr>
  </w:style>
  <w:style w:type="character" w:customStyle="1" w:styleId="2Char6">
    <w:name w:val="正文首行缩进 2 Char"/>
    <w:link w:val="212"/>
    <w:rPr>
      <w:rFonts w:ascii="Times New Roman" w:eastAsia="宋体" w:hAnsi="Times New Roman" w:cs="Times New Roman"/>
      <w:sz w:val="24"/>
      <w:szCs w:val="18"/>
    </w:rPr>
  </w:style>
  <w:style w:type="character" w:customStyle="1" w:styleId="Charf8">
    <w:name w:val="签名 Char"/>
    <w:link w:val="1f4"/>
    <w:rPr>
      <w:rFonts w:ascii="Arial" w:eastAsia="宋体" w:hAnsi="Arial" w:cs="Times New Roman"/>
      <w:bCs/>
      <w:color w:val="000000"/>
      <w:kern w:val="0"/>
      <w:sz w:val="20"/>
      <w:szCs w:val="20"/>
      <w:lang w:eastAsia="en-US"/>
    </w:rPr>
  </w:style>
  <w:style w:type="character" w:customStyle="1" w:styleId="un1">
    <w:name w:val="un1"/>
  </w:style>
  <w:style w:type="character" w:customStyle="1" w:styleId="Charf9">
    <w:name w:val="七章格式正文 Char"/>
    <w:link w:val="affd"/>
    <w:rPr>
      <w:rFonts w:ascii="Times New Roman" w:eastAsia="宋体" w:hAnsi="Times New Roman" w:cs="Times New Roman"/>
      <w:sz w:val="28"/>
      <w:szCs w:val="24"/>
    </w:rPr>
  </w:style>
  <w:style w:type="character" w:styleId="FollowedHyperlink">
    <w:name w:val="FollowedHyperlink"/>
    <w:rPr>
      <w:color w:val="800080"/>
      <w:u w:val="single"/>
    </w:rPr>
  </w:style>
  <w:style w:type="character" w:customStyle="1" w:styleId="Charfa">
    <w:name w:val="仿宋三号正文 Char"/>
    <w:link w:val="affe"/>
    <w:rPr>
      <w:rFonts w:ascii="仿宋_GB2312" w:eastAsia="仿宋_GB2312" w:hAnsi="仿宋_GB2312" w:cs="Times New Roman"/>
      <w:bCs/>
      <w:sz w:val="32"/>
      <w:szCs w:val="32"/>
      <w:lang w:val="en-US" w:eastAsia="zh-CN"/>
    </w:rPr>
  </w:style>
  <w:style w:type="character" w:customStyle="1" w:styleId="3CharChar">
    <w:name w:val="标书标题3 Char Char"/>
    <w:link w:val="3Char2"/>
    <w:rsid w:val="0056321B"/>
    <w:rPr>
      <w:rFonts w:ascii="Arial" w:hAnsi="Arial" w:cs="Apple Chancery"/>
      <w:b/>
      <w:kern w:val="28"/>
      <w:sz w:val="24"/>
      <w:szCs w:val="24"/>
    </w:rPr>
  </w:style>
  <w:style w:type="character" w:customStyle="1" w:styleId="CharCharChar">
    <w:name w:val="正文首行缩进两字符 Char Char Char"/>
    <w:link w:val="CharChar2"/>
    <w:rPr>
      <w:rFonts w:ascii="Times New Roman" w:eastAsia="宋体" w:hAnsi="Times New Roman" w:cs="Times New Roman"/>
      <w:sz w:val="24"/>
      <w:szCs w:val="24"/>
    </w:rPr>
  </w:style>
  <w:style w:type="character" w:customStyle="1" w:styleId="CharChar31">
    <w:name w:val="Char Char31"/>
    <w:rPr>
      <w:kern w:val="2"/>
      <w:sz w:val="18"/>
      <w:szCs w:val="18"/>
    </w:rPr>
  </w:style>
  <w:style w:type="character" w:customStyle="1" w:styleId="Charfb">
    <w:name w:val="标书正文格式 Char"/>
    <w:link w:val="afff"/>
    <w:rPr>
      <w:rFonts w:eastAsia="仿宋_GB2312"/>
      <w:sz w:val="30"/>
      <w:szCs w:val="24"/>
      <w:lang w:val="en-US" w:eastAsia="zh-CN" w:bidi="ar-SA"/>
    </w:rPr>
  </w:style>
  <w:style w:type="character" w:customStyle="1" w:styleId="Charfc">
    <w:name w:val="正文段落 Char"/>
    <w:link w:val="afff0"/>
    <w:rPr>
      <w:rFonts w:ascii="宋体" w:eastAsia="宋体" w:hAnsi="宋体" w:cs="宋体"/>
      <w:bCs/>
      <w:sz w:val="24"/>
      <w:szCs w:val="20"/>
    </w:rPr>
  </w:style>
  <w:style w:type="character" w:customStyle="1" w:styleId="bdBodybybodyb-heading1heading2bheading1body-heaChar">
    <w:name w:val="样式 正文文本bdBodybybodyb-heading 1/heading 2bheading1body-hea... Char"/>
    <w:link w:val="bdBodybybodyb-heading1heading2bheading1body-hea"/>
    <w:rPr>
      <w:rFonts w:ascii="Calibri" w:hAnsi="Calibri"/>
      <w:sz w:val="24"/>
      <w:lang w:eastAsia="en-US"/>
    </w:rPr>
  </w:style>
  <w:style w:type="character" w:customStyle="1" w:styleId="bodyChar">
    <w:name w:val="body Char"/>
    <w:link w:val="body"/>
    <w:rPr>
      <w:rFonts w:ascii="宋体" w:hAnsi="謘?崎?"/>
      <w:sz w:val="24"/>
      <w:szCs w:val="24"/>
    </w:rPr>
  </w:style>
  <w:style w:type="character" w:customStyle="1" w:styleId="1f5">
    <w:name w:val="访问过的超链接1"/>
    <w:rPr>
      <w:color w:val="800080"/>
      <w:u w:val="single"/>
    </w:rPr>
  </w:style>
  <w:style w:type="character" w:customStyle="1" w:styleId="Charfd">
    <w:name w:val="注释标题 Char"/>
    <w:link w:val="1f6"/>
    <w:rPr>
      <w:rFonts w:ascii="Times New Roman" w:eastAsia="宋体" w:hAnsi="Times New Roman" w:cs="Times New Roman"/>
      <w:szCs w:val="24"/>
    </w:rPr>
  </w:style>
  <w:style w:type="character" w:customStyle="1" w:styleId="4h4FirstSubheadingH4sect1234RefHeadingChar">
    <w:name w:val="样式 标题 4第三层条第四层h4First SubheadingH4sect 1.2.3.4Ref Heading... Char"/>
    <w:link w:val="4h4FirstSubheadingH4sect1234RefHeading"/>
    <w:rsid w:val="0056321B"/>
    <w:rPr>
      <w:rFonts w:ascii="Arial" w:hAnsi="Arial" w:cs="Apple Chancery"/>
      <w:kern w:val="2"/>
      <w:sz w:val="24"/>
      <w:szCs w:val="24"/>
    </w:rPr>
  </w:style>
  <w:style w:type="character" w:customStyle="1" w:styleId="CharChar32">
    <w:name w:val="Char Char32"/>
    <w:rPr>
      <w:rFonts w:ascii="Arial" w:hAnsi="Arial" w:cs="Arial"/>
      <w:b/>
      <w:bCs/>
      <w:kern w:val="2"/>
      <w:sz w:val="32"/>
      <w:szCs w:val="32"/>
    </w:rPr>
  </w:style>
  <w:style w:type="character" w:customStyle="1" w:styleId="80">
    <w:name w:val="标题 8字符"/>
    <w:aliases w:val="tt字符,tt1字符,Figure字符,heading 8字符,No num/gap字符,h8字符,Legal Level 1.1.1.字符,注意框体字符,不用8字符,(use for figures)字符,(figure)字符,liste[2]字符,Legal Level 1.1.1.1字符,Legal Level 1.1.1.2字符,Legal Level 1.1.1.3字符,Legal Level 1.1.1.4字符,Legal Level 1.1.1.5字符,H8字符,图名字符"/>
    <w:link w:val="8"/>
    <w:uiPriority w:val="9"/>
    <w:rsid w:val="0056321B"/>
    <w:rPr>
      <w:rFonts w:ascii="Arial" w:eastAsia="黑体" w:hAnsi="Arial"/>
      <w:kern w:val="2"/>
      <w:sz w:val="24"/>
      <w:szCs w:val="24"/>
      <w:lang w:val="x-none" w:eastAsia="x-none"/>
    </w:rPr>
  </w:style>
  <w:style w:type="character" w:customStyle="1" w:styleId="2Char7">
    <w:name w:val="样式 首行缩进:  2 字符 Char"/>
    <w:link w:val="27"/>
    <w:rPr>
      <w:rFonts w:ascii="Times New Roman" w:eastAsia="宋体" w:hAnsi="Times New Roman" w:cs="宋体"/>
      <w:sz w:val="24"/>
      <w:szCs w:val="20"/>
    </w:rPr>
  </w:style>
  <w:style w:type="character" w:customStyle="1" w:styleId="28">
    <w:name w:val="正文缩进2"/>
    <w:aliases w:val="段12,bt2,段1 Char Char Char Char Char Char2,特点 Char2,水上软件2,正文文字首行缩进2,正文对齐2,正文（首行缩进两字） Char1,正文双线2,正文缩进 Char12,正文缩进 Char Char2,正文（首行缩进两字） Char Char2,特点 Char Char2,段1 Char Char Char Char Char Char Char Char1,PI1,body text1,Body Text(ch)1"/>
    <w:rPr>
      <w:rFonts w:eastAsia="宋体"/>
      <w:kern w:val="2"/>
      <w:sz w:val="24"/>
      <w:lang w:val="en-US" w:eastAsia="zh-CN"/>
    </w:rPr>
  </w:style>
  <w:style w:type="character" w:customStyle="1" w:styleId="Charfe">
    <w:name w:val="宏文本 Char"/>
    <w:link w:val="1f7"/>
    <w:rPr>
      <w:rFonts w:ascii="Courier New" w:hAnsi="Courier New" w:cs="Courier New"/>
      <w:b/>
      <w:bCs/>
      <w:color w:val="000000"/>
      <w:lang w:val="en-US" w:eastAsia="en-US" w:bidi="ar-SA"/>
    </w:rPr>
  </w:style>
  <w:style w:type="character" w:customStyle="1" w:styleId="Charff">
    <w:name w:val="正文四号 Char"/>
    <w:link w:val="afff1"/>
    <w:rPr>
      <w:rFonts w:ascii="Times New Roman" w:eastAsia="仿宋" w:hAnsi="Times New Roman" w:cs="宋体"/>
      <w:kern w:val="0"/>
      <w:sz w:val="28"/>
      <w:szCs w:val="20"/>
    </w:rPr>
  </w:style>
  <w:style w:type="character" w:customStyle="1" w:styleId="XChar">
    <w:name w:val="百姓X Char"/>
    <w:link w:val="X"/>
    <w:rPr>
      <w:rFonts w:ascii="Arial Narrow" w:hAnsi="Arial Narrow"/>
      <w:sz w:val="24"/>
      <w:szCs w:val="24"/>
    </w:rPr>
  </w:style>
  <w:style w:type="character" w:customStyle="1" w:styleId="titletext11">
    <w:name w:val="titletext11"/>
    <w:rPr>
      <w:b/>
      <w:bCs/>
      <w:color w:val="C50B1E"/>
    </w:rPr>
  </w:style>
  <w:style w:type="character" w:customStyle="1" w:styleId="WW8Num36z6">
    <w:name w:val="WW8Num36z6"/>
    <w:rPr>
      <w:rFonts w:ascii="Symbol" w:hAnsi="Symbol" w:cs="Symbol"/>
    </w:rPr>
  </w:style>
  <w:style w:type="character" w:customStyle="1" w:styleId="CharChar3">
    <w:name w:val="文档正文（人） Char Char"/>
    <w:link w:val="afff2"/>
    <w:rPr>
      <w:rFonts w:ascii="仿宋_GB2312" w:eastAsia="宋体" w:hAnsi="Times New Roman" w:cs="Times New Roman"/>
      <w:b/>
      <w:sz w:val="28"/>
      <w:szCs w:val="24"/>
    </w:rPr>
  </w:style>
  <w:style w:type="character" w:customStyle="1" w:styleId="CharChar29">
    <w:name w:val="Char Char29"/>
    <w:rPr>
      <w:i w:val="0"/>
      <w:iCs w:val="0"/>
      <w:kern w:val="2"/>
      <w:sz w:val="21"/>
      <w:szCs w:val="24"/>
    </w:rPr>
  </w:style>
  <w:style w:type="character" w:customStyle="1" w:styleId="unnamed4">
    <w:name w:val="unnamed4"/>
  </w:style>
  <w:style w:type="paragraph" w:customStyle="1" w:styleId="211h2H2H1sect12DONOTUSEh2chnChapterNumbe">
    <w:name w:val="样式 标题 2标题 1.1h2H2H1sect 1.2DO NOT USE_h2chnChapter Numbe..."/>
    <w:basedOn w:val="20"/>
    <w:pPr>
      <w:numPr>
        <w:ilvl w:val="0"/>
        <w:numId w:val="0"/>
      </w:numPr>
      <w:tabs>
        <w:tab w:val="left" w:pos="641"/>
        <w:tab w:val="left" w:pos="1021"/>
      </w:tabs>
      <w:adjustRightInd w:val="0"/>
      <w:spacing w:before="156" w:after="156"/>
      <w:ind w:left="340"/>
      <w:jc w:val="left"/>
      <w:textAlignment w:val="baseline"/>
    </w:pPr>
    <w:rPr>
      <w:rFonts w:ascii="宋体" w:hAnsi="宋体" w:cs="宋体"/>
      <w:szCs w:val="20"/>
    </w:rPr>
  </w:style>
  <w:style w:type="paragraph" w:customStyle="1" w:styleId="afff3">
    <w:name w:val="标题三"/>
    <w:basedOn w:val="a2"/>
    <w:pPr>
      <w:tabs>
        <w:tab w:val="left" w:pos="1260"/>
      </w:tabs>
      <w:ind w:left="1260" w:hanging="420"/>
    </w:pPr>
    <w:rPr>
      <w:rFonts w:ascii="Calibri" w:hAnsi="Calibri"/>
      <w:szCs w:val="22"/>
    </w:rPr>
  </w:style>
  <w:style w:type="paragraph" w:customStyle="1" w:styleId="afff4">
    <w:name w:val="自定义标题"/>
    <w:basedOn w:val="a2"/>
    <w:pPr>
      <w:tabs>
        <w:tab w:val="left" w:pos="420"/>
      </w:tabs>
      <w:ind w:left="420" w:hanging="420"/>
    </w:pPr>
  </w:style>
  <w:style w:type="paragraph" w:customStyle="1" w:styleId="-1">
    <w:name w:val="附件标题-1"/>
    <w:basedOn w:val="a2"/>
    <w:pPr>
      <w:spacing w:beforeLines="50" w:before="156" w:afterLines="50" w:after="156"/>
      <w:jc w:val="center"/>
    </w:pPr>
    <w:rPr>
      <w:rFonts w:eastAsia="黑体"/>
      <w:sz w:val="32"/>
    </w:rPr>
  </w:style>
  <w:style w:type="paragraph" w:customStyle="1" w:styleId="xl82">
    <w:name w:val="xl8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color w:val="000000"/>
      <w:kern w:val="0"/>
      <w:sz w:val="20"/>
      <w:szCs w:val="20"/>
    </w:rPr>
  </w:style>
  <w:style w:type="paragraph" w:styleId="af1">
    <w:name w:val="Balloon Text"/>
    <w:basedOn w:val="a2"/>
    <w:link w:val="af0"/>
    <w:uiPriority w:val="99"/>
    <w:rPr>
      <w:kern w:val="0"/>
      <w:sz w:val="18"/>
      <w:szCs w:val="18"/>
      <w:lang w:val="x-none" w:eastAsia="x-none"/>
    </w:rPr>
  </w:style>
  <w:style w:type="paragraph" w:customStyle="1" w:styleId="afff5">
    <w:name w:val="表格正文"/>
    <w:basedOn w:val="a2"/>
    <w:pPr>
      <w:jc w:val="center"/>
    </w:pPr>
    <w:rPr>
      <w:rFonts w:eastAsia="仿宋_GB2312"/>
    </w:rPr>
  </w:style>
  <w:style w:type="paragraph" w:customStyle="1" w:styleId="ParaCharCharCharCharCharCharChar">
    <w:name w:val="默认段落字体 Para Char Char Char Char Char Char Char"/>
    <w:basedOn w:val="a2"/>
    <w:rPr>
      <w:rFonts w:ascii="Tahoma" w:hAnsi="Tahoma"/>
    </w:rPr>
  </w:style>
  <w:style w:type="paragraph" w:customStyle="1" w:styleId="MSOListPara3">
    <w:name w:val="MSO_ListPara3"/>
    <w:pPr>
      <w:ind w:left="1440"/>
    </w:pPr>
    <w:rPr>
      <w:rFonts w:ascii="Palatino Linotype" w:hAnsi="Palatino Linotype" w:cs="Palatino"/>
      <w:szCs w:val="21"/>
      <w:lang w:eastAsia="en-US"/>
    </w:rPr>
  </w:style>
  <w:style w:type="paragraph" w:customStyle="1" w:styleId="MSONoteStart">
    <w:name w:val="MSO_NoteStart"/>
    <w:basedOn w:val="MSONotePara"/>
    <w:next w:val="a2"/>
    <w:pPr>
      <w:pBdr>
        <w:top w:val="single" w:sz="6" w:space="0" w:color="auto"/>
        <w:between w:val="single" w:sz="6" w:space="0" w:color="auto"/>
      </w:pBdr>
      <w:spacing w:before="200" w:line="60" w:lineRule="atLeast"/>
      <w:jc w:val="both"/>
    </w:pPr>
    <w:rPr>
      <w:sz w:val="8"/>
      <w:szCs w:val="8"/>
    </w:rPr>
  </w:style>
  <w:style w:type="paragraph" w:customStyle="1" w:styleId="MSOProcHead">
    <w:name w:val="MSO_ProcHead"/>
    <w:basedOn w:val="MSOPara"/>
    <w:pPr>
      <w:keepNext/>
      <w:autoSpaceDE w:val="0"/>
      <w:autoSpaceDN w:val="0"/>
      <w:adjustRightInd w:val="0"/>
      <w:spacing w:before="120"/>
      <w:ind w:right="202"/>
    </w:pPr>
    <w:rPr>
      <w:rFonts w:ascii="Arial" w:hAnsi="Arial" w:cs="Franklin Gothic Condensed"/>
      <w:b/>
      <w:szCs w:val="21"/>
    </w:rPr>
  </w:style>
  <w:style w:type="paragraph" w:customStyle="1" w:styleId="font7">
    <w:name w:val="font7"/>
    <w:basedOn w:val="a2"/>
    <w:pPr>
      <w:widowControl/>
      <w:spacing w:before="100" w:beforeAutospacing="1" w:after="100" w:afterAutospacing="1"/>
      <w:jc w:val="left"/>
    </w:pPr>
    <w:rPr>
      <w:rFonts w:ascii="宋体" w:hAnsi="宋体" w:cs="宋体"/>
      <w:kern w:val="0"/>
      <w:sz w:val="18"/>
      <w:szCs w:val="18"/>
    </w:rPr>
  </w:style>
  <w:style w:type="paragraph" w:customStyle="1" w:styleId="abc0">
    <w:name w:val="序列a)b)c)"/>
    <w:basedOn w:val="a2"/>
    <w:next w:val="a2"/>
    <w:rsid w:val="0056321B"/>
    <w:pPr>
      <w:widowControl/>
      <w:numPr>
        <w:numId w:val="1"/>
      </w:numPr>
      <w:tabs>
        <w:tab w:val="left" w:pos="907"/>
      </w:tabs>
      <w:adjustRightInd w:val="0"/>
      <w:snapToGrid w:val="0"/>
      <w:spacing w:line="400" w:lineRule="atLeast"/>
      <w:textAlignment w:val="baseline"/>
    </w:pPr>
    <w:rPr>
      <w:kern w:val="0"/>
      <w:szCs w:val="20"/>
    </w:rPr>
  </w:style>
  <w:style w:type="paragraph" w:customStyle="1" w:styleId="311">
    <w:name w:val="正文文本缩进 31"/>
    <w:basedOn w:val="a2"/>
    <w:link w:val="3Char0"/>
    <w:pPr>
      <w:spacing w:line="360" w:lineRule="auto"/>
      <w:ind w:firstLine="459"/>
    </w:pPr>
    <w:rPr>
      <w:kern w:val="0"/>
      <w:szCs w:val="20"/>
      <w:lang w:val="x-none" w:eastAsia="x-none"/>
    </w:rPr>
  </w:style>
  <w:style w:type="paragraph" w:customStyle="1" w:styleId="MSOTableListNum1">
    <w:name w:val="MSO_TableListNum1"/>
    <w:basedOn w:val="MSOTableText"/>
    <w:pPr>
      <w:tabs>
        <w:tab w:val="left" w:pos="576"/>
      </w:tabs>
      <w:ind w:left="576" w:hanging="360"/>
    </w:pPr>
  </w:style>
  <w:style w:type="paragraph" w:customStyle="1" w:styleId="MSOPartNum">
    <w:name w:val="MSO_PartNum"/>
    <w:basedOn w:val="MSOChapNum"/>
    <w:next w:val="a2"/>
  </w:style>
  <w:style w:type="paragraph" w:customStyle="1" w:styleId="footerodd">
    <w:name w:val="footer odd"/>
    <w:basedOn w:val="a2"/>
    <w:pPr>
      <w:widowControl/>
      <w:tabs>
        <w:tab w:val="left" w:pos="7200"/>
        <w:tab w:val="left" w:pos="8820"/>
      </w:tabs>
      <w:ind w:right="360" w:firstLine="360"/>
      <w:jc w:val="left"/>
    </w:pPr>
    <w:rPr>
      <w:rFonts w:ascii="Arial" w:hAnsi="Arial"/>
      <w:b/>
      <w:kern w:val="0"/>
      <w:sz w:val="15"/>
      <w:lang w:eastAsia="en-US"/>
    </w:rPr>
  </w:style>
  <w:style w:type="paragraph" w:customStyle="1" w:styleId="xl101">
    <w:name w:val="xl101"/>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7">
    <w:name w:val="xl117"/>
    <w:basedOn w:val="a2"/>
    <w:pPr>
      <w:widowControl/>
      <w:pBdr>
        <w:top w:val="single" w:sz="4" w:space="0" w:color="auto"/>
        <w:bottom w:val="single" w:sz="4" w:space="0" w:color="auto"/>
      </w:pBdr>
      <w:spacing w:before="100" w:beforeAutospacing="1" w:after="100" w:afterAutospacing="1"/>
      <w:jc w:val="center"/>
      <w:textAlignment w:val="center"/>
    </w:pPr>
    <w:rPr>
      <w:rFonts w:ascii="宋体" w:hAnsi="宋体" w:cs="宋体"/>
      <w:kern w:val="0"/>
    </w:rPr>
  </w:style>
  <w:style w:type="paragraph" w:customStyle="1" w:styleId="xl133">
    <w:name w:val="xl133"/>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49">
    <w:name w:val="xl149"/>
    <w:basedOn w:val="a2"/>
    <w:pPr>
      <w:widowControl/>
      <w:pBdr>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213">
    <w:name w:val="列表编号 21"/>
    <w:basedOn w:val="a2"/>
    <w:next w:val="312"/>
    <w:rsid w:val="0056321B"/>
    <w:pPr>
      <w:numPr>
        <w:numId w:val="2"/>
      </w:numPr>
      <w:tabs>
        <w:tab w:val="left" w:pos="840"/>
      </w:tabs>
      <w:spacing w:after="100" w:afterAutospacing="1"/>
      <w:ind w:left="0" w:firstLine="0"/>
    </w:pPr>
    <w:rPr>
      <w:rFonts w:eastAsia="仿宋_GB2312"/>
    </w:rPr>
  </w:style>
  <w:style w:type="paragraph" w:customStyle="1" w:styleId="bianhao2">
    <w:name w:val="bianhao2"/>
    <w:basedOn w:val="a2"/>
    <w:pPr>
      <w:tabs>
        <w:tab w:val="left" w:pos="1259"/>
      </w:tabs>
      <w:spacing w:line="360" w:lineRule="auto"/>
      <w:ind w:left="1259" w:hanging="420"/>
    </w:pPr>
  </w:style>
  <w:style w:type="paragraph" w:customStyle="1" w:styleId="Note">
    <w:name w:val="Note"/>
    <w:next w:val="Body0"/>
    <w:rsid w:val="0056321B"/>
    <w:pPr>
      <w:numPr>
        <w:numId w:val="3"/>
      </w:numPr>
      <w:tabs>
        <w:tab w:val="left" w:pos="720"/>
      </w:tabs>
      <w:spacing w:before="120" w:after="120" w:line="480" w:lineRule="auto"/>
    </w:pPr>
    <w:rPr>
      <w:rFonts w:ascii="Times" w:hAnsi="Times"/>
      <w:color w:val="000000"/>
      <w:lang w:eastAsia="en-US"/>
    </w:rPr>
  </w:style>
  <w:style w:type="paragraph" w:customStyle="1" w:styleId="number0">
    <w:name w:val="number0"/>
    <w:basedOn w:val="ad"/>
    <w:rsid w:val="0056321B"/>
    <w:pPr>
      <w:numPr>
        <w:ilvl w:val="1"/>
        <w:numId w:val="4"/>
      </w:numPr>
      <w:tabs>
        <w:tab w:val="left" w:pos="1260"/>
        <w:tab w:val="left" w:pos="1320"/>
      </w:tabs>
      <w:spacing w:beforeLines="20" w:before="62" w:afterLines="20" w:after="62"/>
      <w:ind w:left="1259" w:firstLine="0"/>
    </w:pPr>
    <w:rPr>
      <w:i w:val="0"/>
      <w:iCs w:val="0"/>
      <w:sz w:val="24"/>
      <w:lang w:val="en-US" w:eastAsia="zh-CN"/>
    </w:rPr>
  </w:style>
  <w:style w:type="paragraph" w:customStyle="1" w:styleId="22Heading2HiddenHeading2CCBSheading2H2h2">
    <w:name w:val="样式 标题 2第一章 标题 2Heading 2 HiddenHeading 2 CCBSheading 2H2h2..."/>
    <w:basedOn w:val="20"/>
    <w:rsid w:val="0056321B"/>
    <w:pPr>
      <w:numPr>
        <w:ilvl w:val="0"/>
        <w:numId w:val="5"/>
      </w:numPr>
      <w:tabs>
        <w:tab w:val="left" w:pos="0"/>
      </w:tabs>
      <w:spacing w:line="415" w:lineRule="auto"/>
    </w:pPr>
    <w:rPr>
      <w:rFonts w:ascii="宋体" w:hAnsi="宋体"/>
    </w:rPr>
  </w:style>
  <w:style w:type="paragraph" w:customStyle="1" w:styleId="afff6">
    <w:name w:val="附录标识"/>
    <w:basedOn w:val="a2"/>
    <w:pPr>
      <w:widowControl/>
      <w:shd w:val="clear" w:color="FFFFFF" w:fill="FFFFFF"/>
      <w:tabs>
        <w:tab w:val="left" w:pos="840"/>
        <w:tab w:val="left" w:pos="6405"/>
      </w:tabs>
      <w:spacing w:before="640" w:after="200" w:line="360" w:lineRule="auto"/>
      <w:jc w:val="left"/>
      <w:outlineLvl w:val="0"/>
    </w:pPr>
    <w:rPr>
      <w:rFonts w:ascii="黑体" w:eastAsia="黑体"/>
      <w:kern w:val="0"/>
      <w:sz w:val="36"/>
      <w:szCs w:val="20"/>
    </w:rPr>
  </w:style>
  <w:style w:type="paragraph" w:customStyle="1" w:styleId="afff7">
    <w:name w:val="四级条标题"/>
    <w:basedOn w:val="afff8"/>
    <w:next w:val="a2"/>
    <w:pPr>
      <w:numPr>
        <w:ilvl w:val="0"/>
        <w:numId w:val="0"/>
      </w:numPr>
      <w:tabs>
        <w:tab w:val="left" w:pos="425"/>
      </w:tabs>
      <w:outlineLvl w:val="5"/>
    </w:pPr>
  </w:style>
  <w:style w:type="paragraph" w:customStyle="1" w:styleId="xl91">
    <w:name w:val="xl9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4h4FirstSubheadingH4sect1234RefHeading1">
    <w:name w:val="样式 标题 4第三层条第四层h4First SubheadingH4sect 1.2.3.4Ref Heading...1"/>
    <w:basedOn w:val="4"/>
    <w:next w:val="af9"/>
    <w:rsid w:val="0056321B"/>
    <w:pPr>
      <w:numPr>
        <w:ilvl w:val="0"/>
        <w:numId w:val="6"/>
      </w:numPr>
      <w:tabs>
        <w:tab w:val="left" w:pos="2825"/>
        <w:tab w:val="left" w:pos="4126"/>
      </w:tabs>
      <w:spacing w:before="280" w:after="290"/>
    </w:pPr>
    <w:rPr>
      <w:rFonts w:ascii="黑体"/>
      <w:bCs/>
    </w:rPr>
  </w:style>
  <w:style w:type="paragraph" w:customStyle="1" w:styleId="afff">
    <w:name w:val="标书正文格式"/>
    <w:link w:val="Charfb"/>
    <w:pPr>
      <w:spacing w:line="360" w:lineRule="auto"/>
      <w:ind w:firstLineChars="200" w:firstLine="200"/>
    </w:pPr>
    <w:rPr>
      <w:rFonts w:eastAsia="仿宋_GB2312"/>
      <w:sz w:val="30"/>
      <w:szCs w:val="24"/>
    </w:rPr>
  </w:style>
  <w:style w:type="paragraph" w:customStyle="1" w:styleId="2H2Heading2HiddenHeading2CCBSheading22ndlevelh">
    <w:name w:val="样式 标题 2H2Heading 2 HiddenHeading 2 CCBSheading 22nd levelh..."/>
    <w:basedOn w:val="20"/>
    <w:rsid w:val="0056321B"/>
    <w:pPr>
      <w:tabs>
        <w:tab w:val="left" w:pos="576"/>
        <w:tab w:val="left" w:pos="992"/>
      </w:tabs>
      <w:spacing w:before="260" w:after="260" w:line="415" w:lineRule="auto"/>
      <w:ind w:left="992"/>
      <w:jc w:val="left"/>
    </w:pPr>
    <w:rPr>
      <w:rFonts w:ascii="宋体" w:hAnsi="宋体" w:cs="宋体"/>
      <w:szCs w:val="20"/>
    </w:rPr>
  </w:style>
  <w:style w:type="paragraph" w:customStyle="1" w:styleId="afff9">
    <w:name w:val="普通正文"/>
    <w:basedOn w:val="a2"/>
    <w:pPr>
      <w:widowControl/>
      <w:spacing w:line="360" w:lineRule="auto"/>
    </w:pPr>
    <w:rPr>
      <w:kern w:val="21"/>
      <w:sz w:val="22"/>
      <w:szCs w:val="20"/>
    </w:rPr>
  </w:style>
  <w:style w:type="paragraph" w:customStyle="1" w:styleId="6182">
    <w:name w:val="618标题2"/>
    <w:basedOn w:val="20"/>
    <w:rsid w:val="0056321B"/>
    <w:pPr>
      <w:numPr>
        <w:ilvl w:val="0"/>
        <w:numId w:val="7"/>
      </w:numPr>
      <w:tabs>
        <w:tab w:val="left" w:pos="425"/>
      </w:tabs>
      <w:ind w:rightChars="100" w:right="240"/>
    </w:pPr>
    <w:rPr>
      <w:bCs w:val="0"/>
      <w:szCs w:val="20"/>
    </w:rPr>
  </w:style>
  <w:style w:type="paragraph" w:customStyle="1" w:styleId="GlossaryDescription">
    <w:name w:val="Glossary Description"/>
    <w:basedOn w:val="a2"/>
    <w:pPr>
      <w:widowControl/>
      <w:ind w:left="63"/>
      <w:jc w:val="left"/>
    </w:pPr>
    <w:rPr>
      <w:rFonts w:ascii="Arial" w:hAnsi="Arial"/>
      <w:bCs/>
      <w:color w:val="000000"/>
      <w:kern w:val="0"/>
      <w:sz w:val="18"/>
      <w:szCs w:val="20"/>
      <w:lang w:eastAsia="en-US"/>
    </w:rPr>
  </w:style>
  <w:style w:type="paragraph" w:customStyle="1" w:styleId="MSOTs">
    <w:name w:val="MSO_Ts"/>
    <w:basedOn w:val="MSOTe"/>
    <w:pPr>
      <w:spacing w:before="80" w:line="160" w:lineRule="exact"/>
    </w:pPr>
  </w:style>
  <w:style w:type="paragraph" w:customStyle="1" w:styleId="410">
    <w:name w:val="列表 41"/>
    <w:basedOn w:val="a2"/>
    <w:pPr>
      <w:widowControl/>
      <w:ind w:left="1440" w:hanging="360"/>
      <w:jc w:val="left"/>
    </w:pPr>
    <w:rPr>
      <w:rFonts w:ascii="Arial" w:hAnsi="Arial"/>
      <w:bCs/>
      <w:color w:val="000000"/>
      <w:kern w:val="0"/>
      <w:sz w:val="20"/>
      <w:szCs w:val="20"/>
      <w:lang w:eastAsia="en-US"/>
    </w:rPr>
  </w:style>
  <w:style w:type="paragraph" w:customStyle="1" w:styleId="5H55l4h5SecondSubheadingdashdsdddash1ds1dd1da1">
    <w:name w:val="样式 标题 5H55l4h5Second Subheadingdashdsdddash1ds1dd1da...1"/>
    <w:basedOn w:val="5"/>
    <w:rsid w:val="0056321B"/>
    <w:pPr>
      <w:tabs>
        <w:tab w:val="left" w:pos="1008"/>
      </w:tabs>
      <w:ind w:left="1008" w:hanging="1008"/>
      <w:jc w:val="left"/>
    </w:pPr>
    <w:rPr>
      <w:rFonts w:cs="宋体"/>
      <w:szCs w:val="20"/>
    </w:rPr>
  </w:style>
  <w:style w:type="paragraph" w:customStyle="1" w:styleId="afffa">
    <w:name w:val="自定义标题一"/>
    <w:basedOn w:val="a2"/>
    <w:next w:val="ad"/>
    <w:rsid w:val="0056321B"/>
    <w:pPr>
      <w:keepNext/>
      <w:keepLines/>
      <w:numPr>
        <w:numId w:val="8"/>
      </w:numPr>
      <w:tabs>
        <w:tab w:val="left" w:pos="972"/>
        <w:tab w:val="left" w:pos="1080"/>
      </w:tabs>
      <w:spacing w:before="340" w:after="330" w:line="576" w:lineRule="auto"/>
      <w:jc w:val="left"/>
      <w:outlineLvl w:val="0"/>
    </w:pPr>
    <w:rPr>
      <w:rFonts w:ascii="宋体" w:eastAsia="黑体" w:hAnsi="宋体" w:cs="宋体"/>
      <w:b/>
      <w:bCs/>
      <w:sz w:val="44"/>
      <w:szCs w:val="44"/>
    </w:rPr>
  </w:style>
  <w:style w:type="paragraph" w:customStyle="1" w:styleId="new">
    <w:name w:val="正文new"/>
    <w:basedOn w:val="a2"/>
    <w:link w:val="newChar"/>
    <w:pPr>
      <w:spacing w:line="400" w:lineRule="exact"/>
      <w:ind w:firstLineChars="200" w:firstLine="200"/>
    </w:pPr>
    <w:rPr>
      <w:rFonts w:ascii="宋体" w:hAnsi="宋体"/>
      <w:kern w:val="0"/>
      <w:sz w:val="20"/>
      <w:szCs w:val="21"/>
      <w:lang w:val="x-none" w:eastAsia="x-none"/>
    </w:rPr>
  </w:style>
  <w:style w:type="paragraph" w:customStyle="1" w:styleId="afffb">
    <w:name w:val="标准正文一"/>
    <w:basedOn w:val="a2"/>
    <w:pPr>
      <w:tabs>
        <w:tab w:val="left" w:pos="840"/>
      </w:tabs>
      <w:spacing w:line="480" w:lineRule="atLeast"/>
      <w:ind w:firstLineChars="225" w:firstLine="540"/>
    </w:pPr>
    <w:rPr>
      <w:szCs w:val="20"/>
    </w:rPr>
  </w:style>
  <w:style w:type="paragraph" w:customStyle="1" w:styleId="xl81">
    <w:name w:val="xl81"/>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afffc">
    <w:name w:val="罗列"/>
    <w:basedOn w:val="a2"/>
    <w:pPr>
      <w:tabs>
        <w:tab w:val="left" w:pos="757"/>
      </w:tabs>
      <w:ind w:left="624" w:hanging="227"/>
    </w:pPr>
  </w:style>
  <w:style w:type="paragraph" w:customStyle="1" w:styleId="6H6BOD4h6ThirdSubheadingPIM6GB2312">
    <w:name w:val="样式 标题 6H6BOD 4h6Third SubheadingPIM 6 + (中文) 仿宋_GB2312 四号"/>
    <w:basedOn w:val="6"/>
    <w:rsid w:val="0056321B"/>
    <w:pPr>
      <w:tabs>
        <w:tab w:val="left" w:pos="1152"/>
      </w:tabs>
      <w:spacing w:line="317" w:lineRule="auto"/>
      <w:ind w:left="1152" w:hanging="1152"/>
    </w:pPr>
    <w:rPr>
      <w:rFonts w:eastAsia="仿宋_GB2312"/>
      <w:b/>
    </w:rPr>
  </w:style>
  <w:style w:type="paragraph" w:customStyle="1" w:styleId="af9">
    <w:name w:val="文档正文"/>
    <w:basedOn w:val="a2"/>
    <w:link w:val="CharChar"/>
    <w:pPr>
      <w:adjustRightInd w:val="0"/>
      <w:spacing w:line="480" w:lineRule="atLeast"/>
      <w:ind w:firstLine="567"/>
      <w:textAlignment w:val="baseline"/>
    </w:pPr>
    <w:rPr>
      <w:rFonts w:ascii="仿宋_GB2312" w:eastAsia="仿宋_GB2312"/>
      <w:kern w:val="0"/>
      <w:sz w:val="28"/>
      <w:szCs w:val="20"/>
      <w:lang w:val="x-none" w:eastAsia="x-none"/>
    </w:rPr>
  </w:style>
  <w:style w:type="paragraph" w:customStyle="1" w:styleId="GB2312152">
    <w:name w:val="样式 样式 仿宋_GB2312 三号 左 行距: 1.5 倍行距 + 首行缩进:  2 字符"/>
    <w:basedOn w:val="a2"/>
    <w:pPr>
      <w:ind w:firstLineChars="200" w:firstLine="640"/>
      <w:jc w:val="left"/>
    </w:pPr>
    <w:rPr>
      <w:rFonts w:ascii="仿宋_GB2312" w:eastAsia="仿宋_GB2312" w:hAnsi="Calibri" w:cs="宋体"/>
      <w:sz w:val="32"/>
      <w:szCs w:val="20"/>
    </w:rPr>
  </w:style>
  <w:style w:type="paragraph" w:customStyle="1" w:styleId="2221221">
    <w:name w:val="样式 样式 正文首行缩进 2 + 左侧:  2 字符 首行缩进:  2 字符1 + 左侧:  2 字符 首行缩进:  2 字符1"/>
    <w:basedOn w:val="a2"/>
    <w:pPr>
      <w:spacing w:after="120" w:line="480" w:lineRule="exact"/>
      <w:ind w:firstLineChars="200" w:firstLine="200"/>
    </w:pPr>
    <w:rPr>
      <w:szCs w:val="20"/>
    </w:rPr>
  </w:style>
  <w:style w:type="paragraph" w:customStyle="1" w:styleId="29">
    <w:name w:val="样式 正文缩进2字符"/>
    <w:basedOn w:val="a2"/>
    <w:pPr>
      <w:tabs>
        <w:tab w:val="left" w:pos="840"/>
      </w:tabs>
      <w:spacing w:line="240" w:lineRule="atLeast"/>
      <w:jc w:val="left"/>
    </w:pPr>
  </w:style>
  <w:style w:type="paragraph" w:customStyle="1" w:styleId="CharCharCharCharCharCharCharCharCharCharCharCharCharCharCharChar">
    <w:name w:val="Char Char Char Char Char Char Char Char Char Char Char Char Char Char Char Char"/>
    <w:basedOn w:val="a2"/>
    <w:pPr>
      <w:tabs>
        <w:tab w:val="left" w:pos="360"/>
      </w:tabs>
      <w:spacing w:line="360" w:lineRule="auto"/>
      <w:ind w:left="482" w:firstLineChars="200" w:firstLine="200"/>
    </w:pPr>
    <w:rPr>
      <w:rFonts w:ascii="宋体"/>
    </w:rPr>
  </w:style>
  <w:style w:type="paragraph" w:customStyle="1" w:styleId="1067">
    <w:name w:val="样式 样式1 + 左侧:  0.67 字符"/>
    <w:basedOn w:val="a2"/>
    <w:pPr>
      <w:spacing w:line="360" w:lineRule="auto"/>
      <w:ind w:leftChars="67" w:left="141" w:firstLineChars="236" w:firstLine="566"/>
    </w:pPr>
    <w:rPr>
      <w:rFonts w:ascii="宋体" w:hAnsi="宋体" w:cs="宋体"/>
      <w:szCs w:val="20"/>
    </w:rPr>
  </w:style>
  <w:style w:type="paragraph" w:customStyle="1" w:styleId="110">
    <w:name w:val="索引 11"/>
    <w:basedOn w:val="a2"/>
    <w:next w:val="a2"/>
    <w:autoRedefine/>
    <w:rsid w:val="00DF4E2A"/>
    <w:pPr>
      <w:spacing w:line="360" w:lineRule="auto"/>
    </w:pPr>
    <w:rPr>
      <w:sz w:val="21"/>
      <w:szCs w:val="20"/>
    </w:rPr>
  </w:style>
  <w:style w:type="paragraph" w:customStyle="1" w:styleId="3h33rdlevel3Heading3-oldH3l3CTheading3Headin">
    <w:name w:val="样式 标题 3h33rd level3Heading 3 - oldH3l3CTheading 3Headin..."/>
    <w:basedOn w:val="30"/>
    <w:rsid w:val="0056321B"/>
    <w:pPr>
      <w:tabs>
        <w:tab w:val="left" w:pos="720"/>
        <w:tab w:val="left" w:pos="1830"/>
      </w:tabs>
      <w:ind w:left="1830" w:hanging="990"/>
      <w:jc w:val="left"/>
    </w:pPr>
    <w:rPr>
      <w:rFonts w:ascii="宋体" w:hAnsi="宋体" w:cs="宋体"/>
      <w:b/>
      <w:szCs w:val="20"/>
    </w:rPr>
  </w:style>
  <w:style w:type="paragraph" w:customStyle="1" w:styleId="MSOFolioRecto">
    <w:name w:val="MSO_FolioRecto"/>
    <w:pPr>
      <w:pBdr>
        <w:bottom w:val="single" w:sz="8" w:space="1" w:color="auto"/>
      </w:pBdr>
      <w:tabs>
        <w:tab w:val="right" w:pos="8640"/>
      </w:tabs>
      <w:ind w:firstLine="5400"/>
    </w:pPr>
    <w:rPr>
      <w:rFonts w:ascii="Franklin Gothic Book" w:hAnsi="Franklin Gothic Book"/>
      <w:sz w:val="18"/>
      <w:szCs w:val="24"/>
      <w:lang w:eastAsia="en-US"/>
    </w:rPr>
  </w:style>
  <w:style w:type="paragraph" w:customStyle="1" w:styleId="MSOTerm">
    <w:name w:val="MSO_Term"/>
    <w:next w:val="MSOPara"/>
    <w:pPr>
      <w:keepNext/>
      <w:autoSpaceDE w:val="0"/>
      <w:autoSpaceDN w:val="0"/>
      <w:adjustRightInd w:val="0"/>
      <w:spacing w:before="120" w:line="240" w:lineRule="atLeast"/>
      <w:ind w:left="720"/>
    </w:pPr>
    <w:rPr>
      <w:rFonts w:ascii="Franklin Gothic Medium Cond" w:hAnsi="Franklin Gothic Medium Cond" w:cs="Franklin Gothic Condensed"/>
      <w:lang w:eastAsia="en-US"/>
    </w:rPr>
  </w:style>
  <w:style w:type="paragraph" w:customStyle="1" w:styleId="Legalese">
    <w:name w:val="Legalese"/>
    <w:pPr>
      <w:tabs>
        <w:tab w:val="left" w:pos="4440"/>
      </w:tabs>
      <w:spacing w:after="70" w:line="140" w:lineRule="exact"/>
      <w:ind w:left="3773"/>
    </w:pPr>
    <w:rPr>
      <w:i/>
      <w:sz w:val="13"/>
      <w:lang w:eastAsia="en-US"/>
    </w:rPr>
  </w:style>
  <w:style w:type="paragraph" w:customStyle="1" w:styleId="214">
    <w:name w:val="列表接续 21"/>
    <w:basedOn w:val="a2"/>
    <w:pPr>
      <w:widowControl/>
      <w:spacing w:after="120"/>
      <w:ind w:left="720"/>
      <w:jc w:val="left"/>
    </w:pPr>
    <w:rPr>
      <w:rFonts w:ascii="Arial" w:hAnsi="Arial"/>
      <w:bCs/>
      <w:color w:val="000000"/>
      <w:kern w:val="0"/>
      <w:sz w:val="20"/>
      <w:szCs w:val="20"/>
      <w:lang w:eastAsia="en-US"/>
    </w:rPr>
  </w:style>
  <w:style w:type="paragraph" w:customStyle="1" w:styleId="afff1">
    <w:name w:val="正文四号"/>
    <w:basedOn w:val="a2"/>
    <w:link w:val="Charff"/>
    <w:qFormat/>
    <w:pPr>
      <w:spacing w:line="360" w:lineRule="auto"/>
      <w:ind w:firstLineChars="200" w:firstLine="200"/>
    </w:pPr>
    <w:rPr>
      <w:rFonts w:eastAsia="仿宋"/>
      <w:kern w:val="0"/>
      <w:sz w:val="28"/>
      <w:szCs w:val="20"/>
      <w:lang w:val="x-none" w:eastAsia="x-none"/>
    </w:rPr>
  </w:style>
  <w:style w:type="paragraph" w:customStyle="1" w:styleId="afffd">
    <w:name w:val="样式"/>
    <w:basedOn w:val="42"/>
    <w:pPr>
      <w:spacing w:beforeLines="0" w:before="0" w:afterLines="0" w:after="0" w:line="360" w:lineRule="auto"/>
      <w:ind w:leftChars="15" w:left="31" w:firstLine="420"/>
    </w:pPr>
    <w:rPr>
      <w:rFonts w:eastAsia="宋体"/>
      <w:sz w:val="21"/>
      <w:szCs w:val="21"/>
    </w:rPr>
  </w:style>
  <w:style w:type="paragraph" w:customStyle="1" w:styleId="CharCharCharCharChar">
    <w:name w:val="Char Char Char Char Char"/>
    <w:basedOn w:val="a2"/>
    <w:pPr>
      <w:tabs>
        <w:tab w:val="left" w:pos="840"/>
      </w:tabs>
      <w:spacing w:line="360" w:lineRule="auto"/>
    </w:pPr>
    <w:rPr>
      <w:rFonts w:ascii="宋体" w:hAnsi="宋体"/>
      <w:sz w:val="22"/>
    </w:rPr>
  </w:style>
  <w:style w:type="paragraph" w:customStyle="1" w:styleId="CharCharCharChar">
    <w:name w:val="Char Char Char Char"/>
    <w:basedOn w:val="12"/>
    <w:pPr>
      <w:widowControl/>
      <w:tabs>
        <w:tab w:val="left" w:pos="840"/>
      </w:tabs>
      <w:ind w:leftChars="1400" w:left="1400"/>
      <w:jc w:val="left"/>
    </w:pPr>
    <w:rPr>
      <w:rFonts w:ascii="Tahoma" w:hAnsi="Tahoma" w:cs="宋体"/>
      <w:sz w:val="24"/>
      <w:szCs w:val="20"/>
    </w:rPr>
  </w:style>
  <w:style w:type="paragraph" w:customStyle="1" w:styleId="ab">
    <w:name w:val="正文缩进体"/>
    <w:basedOn w:val="42"/>
    <w:link w:val="Char4"/>
    <w:qFormat/>
    <w:pPr>
      <w:tabs>
        <w:tab w:val="left" w:pos="840"/>
      </w:tabs>
      <w:adjustRightInd w:val="0"/>
      <w:spacing w:beforeLines="0" w:before="0" w:afterLines="0" w:after="0" w:line="240" w:lineRule="auto"/>
      <w:ind w:rightChars="-51" w:right="-107" w:firstLine="420"/>
      <w:jc w:val="left"/>
      <w:textAlignment w:val="baseline"/>
    </w:pPr>
    <w:rPr>
      <w:rFonts w:eastAsia="宋体"/>
      <w:sz w:val="20"/>
      <w:szCs w:val="21"/>
    </w:rPr>
  </w:style>
  <w:style w:type="paragraph" w:customStyle="1" w:styleId="xl100">
    <w:name w:val="xl100"/>
    <w:basedOn w:val="a2"/>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6">
    <w:name w:val="xl116"/>
    <w:basedOn w:val="a2"/>
    <w:pPr>
      <w:widowControl/>
      <w:pBdr>
        <w:top w:val="single" w:sz="4" w:space="0" w:color="auto"/>
        <w:left w:val="single" w:sz="4" w:space="0" w:color="auto"/>
        <w:bottom w:val="single" w:sz="4" w:space="0" w:color="auto"/>
      </w:pBdr>
      <w:spacing w:before="100" w:beforeAutospacing="1" w:after="100" w:afterAutospacing="1"/>
      <w:jc w:val="center"/>
      <w:textAlignment w:val="center"/>
    </w:pPr>
    <w:rPr>
      <w:rFonts w:ascii="宋体" w:hAnsi="宋体" w:cs="宋体"/>
      <w:kern w:val="0"/>
    </w:rPr>
  </w:style>
  <w:style w:type="paragraph" w:customStyle="1" w:styleId="xl132">
    <w:name w:val="xl132"/>
    <w:basedOn w:val="a2"/>
    <w:pPr>
      <w:widowControl/>
      <w:pBdr>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48">
    <w:name w:val="xl148"/>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styleId="81">
    <w:name w:val="toc 8"/>
    <w:basedOn w:val="a2"/>
    <w:next w:val="a2"/>
    <w:uiPriority w:val="39"/>
    <w:pPr>
      <w:ind w:left="1470"/>
      <w:jc w:val="left"/>
    </w:pPr>
    <w:rPr>
      <w:szCs w:val="21"/>
    </w:rPr>
  </w:style>
  <w:style w:type="paragraph" w:customStyle="1" w:styleId="100">
    <w:name w:val="10"/>
    <w:basedOn w:val="a2"/>
  </w:style>
  <w:style w:type="paragraph" w:customStyle="1" w:styleId="4h4H4L1Heading4h41h42h411h43h412h421h4111h44">
    <w:name w:val="样式 标题 4h4H4L1 Heading 4h41h42h411h43h412h421h4111h44..."/>
    <w:basedOn w:val="4"/>
    <w:rsid w:val="0056321B"/>
    <w:pPr>
      <w:widowControl/>
      <w:tabs>
        <w:tab w:val="left" w:pos="864"/>
        <w:tab w:val="left" w:pos="1561"/>
        <w:tab w:val="left" w:pos="1980"/>
      </w:tabs>
      <w:ind w:left="1980" w:hanging="720"/>
      <w:jc w:val="left"/>
    </w:pPr>
    <w:rPr>
      <w:rFonts w:ascii="宋体" w:hAnsi="宋体"/>
      <w:b/>
    </w:rPr>
  </w:style>
  <w:style w:type="paragraph" w:customStyle="1" w:styleId="Body0">
    <w:name w:val="Body"/>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Times" w:hAnsi="Times"/>
      <w:color w:val="000000"/>
      <w:sz w:val="18"/>
      <w:lang w:eastAsia="en-US"/>
    </w:rPr>
  </w:style>
  <w:style w:type="paragraph" w:customStyle="1" w:styleId="3h3h3H3Kop3Vl3Level3Headheading3h3111Hea2">
    <w:name w:val="样式 标题 3h:3h3H3Kop 3Vl3Level 3 Headheading 3h31.1.1 Hea...2"/>
    <w:basedOn w:val="30"/>
    <w:pPr>
      <w:numPr>
        <w:ilvl w:val="0"/>
        <w:numId w:val="0"/>
      </w:numPr>
      <w:tabs>
        <w:tab w:val="left" w:pos="851"/>
      </w:tabs>
    </w:pPr>
    <w:rPr>
      <w:rFonts w:cs="宋体"/>
      <w:b/>
      <w:szCs w:val="28"/>
    </w:rPr>
  </w:style>
  <w:style w:type="paragraph" w:customStyle="1" w:styleId="afffe">
    <w:name w:val="目录文字"/>
    <w:basedOn w:val="a2"/>
    <w:pPr>
      <w:widowControl/>
      <w:spacing w:line="480" w:lineRule="auto"/>
      <w:jc w:val="left"/>
    </w:pPr>
    <w:rPr>
      <w:rFonts w:ascii="宋体" w:hAnsi="宋体"/>
      <w:kern w:val="0"/>
      <w:szCs w:val="20"/>
    </w:rPr>
  </w:style>
  <w:style w:type="paragraph" w:customStyle="1" w:styleId="xl90">
    <w:name w:val="xl90"/>
    <w:basedOn w:val="a2"/>
    <w:pPr>
      <w:widowControl/>
      <w:pBdr>
        <w:top w:val="single" w:sz="4" w:space="0" w:color="auto"/>
        <w:left w:val="single" w:sz="4" w:space="0" w:color="auto"/>
        <w:right w:val="single" w:sz="4" w:space="0" w:color="auto"/>
      </w:pBdr>
      <w:spacing w:before="100" w:beforeAutospacing="1" w:after="100" w:afterAutospacing="1"/>
      <w:jc w:val="left"/>
    </w:pPr>
    <w:rPr>
      <w:rFonts w:ascii="宋体" w:hAnsi="宋体" w:cs="宋体"/>
      <w:kern w:val="0"/>
    </w:rPr>
  </w:style>
  <w:style w:type="paragraph" w:customStyle="1" w:styleId="affff">
    <w:name w:val="图（与标题在一页上）"/>
    <w:basedOn w:val="aa"/>
    <w:pPr>
      <w:keepNext/>
      <w:keepLines/>
    </w:pPr>
  </w:style>
  <w:style w:type="paragraph" w:customStyle="1" w:styleId="ParaChar">
    <w:name w:val="默认段落字体 Para Char"/>
    <w:basedOn w:val="a2"/>
    <w:pPr>
      <w:adjustRightInd w:val="0"/>
      <w:spacing w:line="360" w:lineRule="auto"/>
    </w:pPr>
    <w:rPr>
      <w:rFonts w:ascii="Arial" w:hAnsi="Arial"/>
      <w:szCs w:val="20"/>
    </w:rPr>
  </w:style>
  <w:style w:type="paragraph" w:customStyle="1" w:styleId="CharCharChar0">
    <w:name w:val="Char Char Char"/>
    <w:basedOn w:val="a2"/>
    <w:pPr>
      <w:widowControl/>
      <w:jc w:val="left"/>
    </w:pPr>
    <w:rPr>
      <w:rFonts w:ascii="Tahoma" w:hAnsi="Tahoma" w:cs="宋体"/>
      <w:kern w:val="0"/>
      <w:szCs w:val="20"/>
    </w:rPr>
  </w:style>
  <w:style w:type="paragraph" w:customStyle="1" w:styleId="Default">
    <w:name w:val="Default"/>
    <w:pPr>
      <w:widowControl w:val="0"/>
      <w:autoSpaceDE w:val="0"/>
      <w:autoSpaceDN w:val="0"/>
      <w:adjustRightInd w:val="0"/>
    </w:pPr>
    <w:rPr>
      <w:rFonts w:ascii="PMingLiU" w:eastAsia="PMingLiU"/>
    </w:rPr>
  </w:style>
  <w:style w:type="paragraph" w:customStyle="1" w:styleId="MSOTableHead1">
    <w:name w:val="MSO_TableHead1"/>
    <w:next w:val="MSOTableHead"/>
    <w:pPr>
      <w:keepNext/>
      <w:autoSpaceDE w:val="0"/>
      <w:autoSpaceDN w:val="0"/>
      <w:adjustRightInd w:val="0"/>
      <w:spacing w:before="100" w:after="80" w:line="240" w:lineRule="atLeast"/>
      <w:ind w:left="720"/>
    </w:pPr>
    <w:rPr>
      <w:rFonts w:ascii="Franklin Gothic Medium Cond" w:hAnsi="Franklin Gothic Medium Cond" w:cs="Franklin Gothic Condensed"/>
      <w:lang w:eastAsia="en-US"/>
    </w:rPr>
  </w:style>
  <w:style w:type="paragraph" w:customStyle="1" w:styleId="MSOHead6">
    <w:name w:val="MSO_Head6"/>
    <w:pPr>
      <w:keepNext/>
      <w:spacing w:before="100" w:after="60"/>
    </w:pPr>
    <w:rPr>
      <w:rFonts w:ascii="Franklin Gothic Medium Cond" w:hAnsi="Franklin Gothic Medium Cond"/>
      <w:sz w:val="24"/>
      <w:szCs w:val="28"/>
      <w:lang w:eastAsia="en-US"/>
    </w:rPr>
  </w:style>
  <w:style w:type="paragraph" w:customStyle="1" w:styleId="MSOLisPara3">
    <w:name w:val="MSO_LisPara3"/>
    <w:basedOn w:val="MSONotePara"/>
    <w:pPr>
      <w:ind w:left="1440"/>
    </w:pPr>
  </w:style>
  <w:style w:type="paragraph" w:customStyle="1" w:styleId="150">
    <w:name w:val="样式 行距: 1.5 倍行距"/>
    <w:basedOn w:val="a2"/>
    <w:pPr>
      <w:spacing w:line="360" w:lineRule="auto"/>
    </w:pPr>
    <w:rPr>
      <w:szCs w:val="20"/>
    </w:rPr>
  </w:style>
  <w:style w:type="paragraph" w:customStyle="1" w:styleId="X">
    <w:name w:val="百姓X"/>
    <w:basedOn w:val="a2"/>
    <w:link w:val="XChar"/>
    <w:pPr>
      <w:spacing w:before="120" w:after="120" w:line="360" w:lineRule="auto"/>
      <w:ind w:firstLine="540"/>
    </w:pPr>
    <w:rPr>
      <w:rFonts w:ascii="Arial Narrow" w:hAnsi="Arial Narrow"/>
      <w:kern w:val="0"/>
      <w:lang w:val="x-none" w:eastAsia="x-none"/>
    </w:rPr>
  </w:style>
  <w:style w:type="paragraph" w:customStyle="1" w:styleId="1a">
    <w:name w:val="百姓(1)"/>
    <w:basedOn w:val="X"/>
    <w:link w:val="1Char0"/>
    <w:pPr>
      <w:tabs>
        <w:tab w:val="left" w:pos="720"/>
        <w:tab w:val="left" w:pos="960"/>
        <w:tab w:val="left" w:pos="1260"/>
      </w:tabs>
      <w:ind w:left="960" w:hanging="420"/>
    </w:pPr>
  </w:style>
  <w:style w:type="paragraph" w:customStyle="1" w:styleId="1B0">
    <w:name w:val="1B"/>
    <w:basedOn w:val="1"/>
    <w:pPr>
      <w:numPr>
        <w:numId w:val="0"/>
      </w:numPr>
      <w:tabs>
        <w:tab w:val="left" w:pos="360"/>
        <w:tab w:val="left" w:pos="840"/>
      </w:tabs>
      <w:spacing w:before="360" w:after="360" w:line="480" w:lineRule="auto"/>
      <w:ind w:left="840" w:hanging="420"/>
    </w:pPr>
    <w:rPr>
      <w:b w:val="0"/>
      <w:szCs w:val="24"/>
    </w:rPr>
  </w:style>
  <w:style w:type="paragraph" w:styleId="43">
    <w:name w:val="toc 4"/>
    <w:basedOn w:val="a2"/>
    <w:next w:val="a2"/>
    <w:uiPriority w:val="39"/>
    <w:pPr>
      <w:ind w:left="630"/>
      <w:jc w:val="left"/>
    </w:pPr>
    <w:rPr>
      <w:sz w:val="18"/>
      <w:szCs w:val="18"/>
    </w:rPr>
  </w:style>
  <w:style w:type="paragraph" w:customStyle="1" w:styleId="2125">
    <w:name w:val="样式 列表项目符号 2 + 小四 行距: 多倍行距 1.25 字行"/>
    <w:basedOn w:val="24"/>
    <w:pPr>
      <w:numPr>
        <w:numId w:val="0"/>
      </w:numPr>
      <w:tabs>
        <w:tab w:val="left" w:pos="780"/>
        <w:tab w:val="left" w:pos="1260"/>
      </w:tabs>
      <w:ind w:left="1260" w:hanging="420"/>
    </w:pPr>
    <w:rPr>
      <w:rFonts w:cs="宋体"/>
      <w:sz w:val="28"/>
      <w:szCs w:val="20"/>
    </w:rPr>
  </w:style>
  <w:style w:type="paragraph" w:customStyle="1" w:styleId="32">
    <w:name w:val="样式3"/>
    <w:basedOn w:val="30"/>
    <w:pPr>
      <w:numPr>
        <w:ilvl w:val="0"/>
        <w:numId w:val="0"/>
      </w:numPr>
      <w:tabs>
        <w:tab w:val="left" w:pos="851"/>
      </w:tabs>
      <w:autoSpaceDE w:val="0"/>
      <w:autoSpaceDN w:val="0"/>
      <w:adjustRightInd w:val="0"/>
      <w:ind w:left="119" w:right="-23"/>
      <w:jc w:val="left"/>
    </w:pPr>
    <w:rPr>
      <w:rFonts w:ascii="宋体" w:eastAsia="仿宋_GB2312" w:hAnsi="宋体"/>
      <w:b/>
    </w:rPr>
  </w:style>
  <w:style w:type="paragraph" w:customStyle="1" w:styleId="xl80">
    <w:name w:val="xl8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Courier New" w:hAnsi="Courier New" w:cs="Courier New"/>
      <w:b/>
      <w:bCs/>
      <w:kern w:val="0"/>
      <w:sz w:val="32"/>
      <w:szCs w:val="32"/>
    </w:rPr>
  </w:style>
  <w:style w:type="paragraph" w:customStyle="1" w:styleId="affff0">
    <w:name w:val="列表项目"/>
    <w:basedOn w:val="a2"/>
    <w:rsid w:val="0056321B"/>
    <w:pPr>
      <w:numPr>
        <w:numId w:val="9"/>
      </w:numPr>
      <w:tabs>
        <w:tab w:val="left" w:pos="420"/>
        <w:tab w:val="left" w:pos="980"/>
      </w:tabs>
      <w:spacing w:line="288" w:lineRule="auto"/>
    </w:pPr>
    <w:rPr>
      <w:szCs w:val="20"/>
    </w:rPr>
  </w:style>
  <w:style w:type="paragraph" w:customStyle="1" w:styleId="MSOPara1">
    <w:name w:val="MSO_Para1"/>
    <w:basedOn w:val="MSOPara"/>
    <w:pPr>
      <w:ind w:left="274" w:right="245"/>
    </w:pPr>
  </w:style>
  <w:style w:type="paragraph" w:customStyle="1" w:styleId="4h4H4PIM41111Heading4bulletblbb4Alt4H41h">
    <w:name w:val="样式 标题 4h4H4PIM 41.1.1.1 Heading 4bulletblbb4Alt+4H41h..."/>
    <w:basedOn w:val="4"/>
    <w:pPr>
      <w:keepNext w:val="0"/>
      <w:keepLines w:val="0"/>
      <w:numPr>
        <w:ilvl w:val="0"/>
        <w:numId w:val="0"/>
      </w:numPr>
      <w:tabs>
        <w:tab w:val="left" w:pos="851"/>
      </w:tabs>
      <w:jc w:val="left"/>
    </w:pPr>
    <w:rPr>
      <w:rFonts w:cs="宋体"/>
      <w:b/>
      <w:kern w:val="0"/>
      <w:szCs w:val="20"/>
    </w:rPr>
  </w:style>
  <w:style w:type="paragraph" w:customStyle="1" w:styleId="1f8">
    <w:name w:val="日期1"/>
    <w:basedOn w:val="a2"/>
    <w:next w:val="a2"/>
    <w:pPr>
      <w:adjustRightInd w:val="0"/>
      <w:textAlignment w:val="baseline"/>
    </w:pPr>
    <w:rPr>
      <w:rFonts w:ascii="宋体"/>
      <w:spacing w:val="5"/>
      <w:kern w:val="0"/>
      <w:szCs w:val="20"/>
    </w:rPr>
  </w:style>
  <w:style w:type="paragraph" w:customStyle="1" w:styleId="6181">
    <w:name w:val="618标题1"/>
    <w:basedOn w:val="1"/>
    <w:rsid w:val="0056321B"/>
    <w:pPr>
      <w:numPr>
        <w:numId w:val="7"/>
      </w:numPr>
      <w:tabs>
        <w:tab w:val="left" w:pos="425"/>
        <w:tab w:val="left" w:pos="540"/>
      </w:tabs>
    </w:pPr>
    <w:rPr>
      <w:rFonts w:ascii="宋体" w:hAnsi="宋体"/>
      <w:b w:val="0"/>
      <w:bCs w:val="0"/>
      <w:sz w:val="24"/>
      <w:szCs w:val="20"/>
    </w:rPr>
  </w:style>
  <w:style w:type="paragraph" w:customStyle="1" w:styleId="CharChar1CharCharCharCharCharCharCharCharCharCharCharCharCharCharChar">
    <w:name w:val="Char Char1 Char Char Char Char Char Char Char Char Char Char Char Char Char Char Char"/>
    <w:basedOn w:val="a2"/>
    <w:pPr>
      <w:widowControl/>
      <w:spacing w:after="160" w:line="240" w:lineRule="exact"/>
      <w:jc w:val="left"/>
    </w:pPr>
    <w:rPr>
      <w:rFonts w:ascii="Verdana" w:hAnsi="Verdana"/>
      <w:kern w:val="0"/>
      <w:sz w:val="20"/>
      <w:szCs w:val="20"/>
      <w:lang w:eastAsia="en-US"/>
    </w:rPr>
  </w:style>
  <w:style w:type="paragraph" w:customStyle="1" w:styleId="MSOTableHeadLargeHoriz">
    <w:name w:val="MSO_TableHeadLargeHoriz"/>
    <w:pPr>
      <w:spacing w:before="100" w:after="80"/>
    </w:pPr>
    <w:rPr>
      <w:rFonts w:ascii="Franklin Gothic Medium Cond" w:hAnsi="Franklin Gothic Medium Cond" w:cs="Franklin Gothic Condensed"/>
      <w:b/>
      <w:sz w:val="32"/>
      <w:lang w:eastAsia="en-US"/>
    </w:rPr>
  </w:style>
  <w:style w:type="paragraph" w:customStyle="1" w:styleId="MSOTableHead2">
    <w:name w:val="MSO_TableHead2"/>
    <w:pPr>
      <w:keepNext/>
      <w:spacing w:before="100" w:after="80" w:line="240" w:lineRule="atLeast"/>
      <w:ind w:left="1440"/>
    </w:pPr>
    <w:rPr>
      <w:rFonts w:ascii="Franklin Gothic Medium Cond" w:hAnsi="Franklin Gothic Medium Cond" w:cs="Franklin Gothic Condensed"/>
      <w:lang w:eastAsia="en-US"/>
    </w:rPr>
  </w:style>
  <w:style w:type="paragraph" w:customStyle="1" w:styleId="MSOTe">
    <w:name w:val="MSO_Te"/>
    <w:next w:val="MSOPara"/>
    <w:pPr>
      <w:autoSpaceDE w:val="0"/>
      <w:autoSpaceDN w:val="0"/>
      <w:adjustRightInd w:val="0"/>
      <w:spacing w:before="40" w:line="40" w:lineRule="exact"/>
      <w:ind w:left="720"/>
    </w:pPr>
    <w:rPr>
      <w:rFonts w:ascii="Palatino" w:hAnsi="Palatino" w:cs="Palatino"/>
      <w:sz w:val="12"/>
      <w:szCs w:val="12"/>
      <w:lang w:eastAsia="en-US"/>
    </w:rPr>
  </w:style>
  <w:style w:type="paragraph" w:customStyle="1" w:styleId="2a">
    <w:name w:val="[列表2]"/>
    <w:basedOn w:val="a2"/>
    <w:rsid w:val="0056321B"/>
    <w:pPr>
      <w:numPr>
        <w:numId w:val="10"/>
      </w:numPr>
      <w:tabs>
        <w:tab w:val="left" w:pos="1554"/>
      </w:tabs>
      <w:spacing w:line="360" w:lineRule="auto"/>
    </w:pPr>
    <w:rPr>
      <w:rFonts w:ascii="宋体"/>
      <w:bCs/>
      <w:kern w:val="0"/>
    </w:rPr>
  </w:style>
  <w:style w:type="paragraph" w:customStyle="1" w:styleId="Char1CharCharCharCharCharCharCharCharCharCharCharCharCharCharChar">
    <w:name w:val="Char1 Char Char Char Char Char Char Char Char Char Char Char Char Char Char Char"/>
    <w:basedOn w:val="a2"/>
    <w:pPr>
      <w:tabs>
        <w:tab w:val="left" w:pos="840"/>
      </w:tabs>
    </w:pPr>
    <w:rPr>
      <w:rFonts w:ascii="Tahoma" w:hAnsi="Tahoma"/>
      <w:szCs w:val="20"/>
    </w:rPr>
  </w:style>
  <w:style w:type="paragraph" w:customStyle="1" w:styleId="affff1">
    <w:name w:val="[正文不缩]"/>
    <w:basedOn w:val="a2"/>
    <w:pPr>
      <w:tabs>
        <w:tab w:val="left" w:pos="840"/>
      </w:tabs>
      <w:snapToGrid w:val="0"/>
      <w:spacing w:before="80" w:after="80" w:line="360" w:lineRule="auto"/>
    </w:pPr>
    <w:rPr>
      <w:rFonts w:ascii="宋体"/>
    </w:rPr>
  </w:style>
  <w:style w:type="paragraph" w:customStyle="1" w:styleId="3h3h3H3Kop3Vl3Level3Headheading3h3111Hea3">
    <w:name w:val="样式 标题 3h:3h3H3Kop 3Vl3Level 3 Headheading 3h31.1.1 Hea...3"/>
    <w:basedOn w:val="30"/>
    <w:pPr>
      <w:numPr>
        <w:ilvl w:val="0"/>
        <w:numId w:val="0"/>
      </w:numPr>
      <w:tabs>
        <w:tab w:val="left" w:pos="851"/>
      </w:tabs>
    </w:pPr>
    <w:rPr>
      <w:rFonts w:cs="宋体"/>
      <w:szCs w:val="20"/>
    </w:rPr>
  </w:style>
  <w:style w:type="paragraph" w:customStyle="1" w:styleId="xl99">
    <w:name w:val="xl99"/>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rPr>
  </w:style>
  <w:style w:type="paragraph" w:customStyle="1" w:styleId="xl115">
    <w:name w:val="xl115"/>
    <w:basedOn w:val="a2"/>
    <w:pPr>
      <w:widowControl/>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ourier New" w:hAnsi="Courier New" w:cs="Courier New"/>
      <w:kern w:val="0"/>
      <w:sz w:val="20"/>
      <w:szCs w:val="20"/>
    </w:rPr>
  </w:style>
  <w:style w:type="paragraph" w:customStyle="1" w:styleId="xl131">
    <w:name w:val="xl131"/>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47">
    <w:name w:val="xl147"/>
    <w:basedOn w:val="a2"/>
    <w:pPr>
      <w:widowControl/>
      <w:pBdr>
        <w:top w:val="single" w:sz="4" w:space="0" w:color="auto"/>
        <w:bottom w:val="single" w:sz="4" w:space="0" w:color="auto"/>
        <w:right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12">
    <w:name w:val="文档结构图 1"/>
    <w:basedOn w:val="a2"/>
    <w:link w:val="Char"/>
    <w:pPr>
      <w:shd w:val="clear" w:color="auto" w:fill="000080"/>
    </w:pPr>
    <w:rPr>
      <w:kern w:val="0"/>
      <w:sz w:val="20"/>
      <w:shd w:val="clear" w:color="auto" w:fill="000080"/>
      <w:lang w:val="x-none" w:eastAsia="x-none"/>
    </w:rPr>
  </w:style>
  <w:style w:type="paragraph" w:customStyle="1" w:styleId="1f9">
    <w:name w:val="样式 标题 1 + 小二 居中"/>
    <w:basedOn w:val="1"/>
    <w:rsid w:val="0056321B"/>
    <w:pPr>
      <w:numPr>
        <w:numId w:val="11"/>
      </w:numPr>
      <w:tabs>
        <w:tab w:val="left" w:pos="5760"/>
      </w:tabs>
      <w:ind w:rightChars="-37" w:right="-89" w:firstLine="200"/>
      <w:jc w:val="center"/>
    </w:pPr>
    <w:rPr>
      <w:rFonts w:cs="宋体"/>
      <w:b w:val="0"/>
      <w:sz w:val="36"/>
      <w:szCs w:val="20"/>
    </w:rPr>
  </w:style>
  <w:style w:type="paragraph" w:customStyle="1" w:styleId="CharCharCharCharCharCharChar">
    <w:name w:val="标书正文 Char Char Char Char Char Char Char"/>
    <w:basedOn w:val="ad"/>
    <w:link w:val="CharCharCharCharCharCharCharChar"/>
    <w:pPr>
      <w:tabs>
        <w:tab w:val="left" w:pos="9000"/>
      </w:tabs>
      <w:ind w:rightChars="29" w:right="61" w:firstLineChars="225" w:firstLine="540"/>
      <w:jc w:val="left"/>
    </w:pPr>
    <w:rPr>
      <w:rFonts w:ascii="宋体" w:hAnsi="宋体"/>
      <w:i w:val="0"/>
      <w:iCs w:val="0"/>
    </w:rPr>
  </w:style>
  <w:style w:type="paragraph" w:customStyle="1" w:styleId="MSOFigure">
    <w:name w:val="MSO_Figure"/>
    <w:basedOn w:val="MSOPara"/>
    <w:pPr>
      <w:keepNext/>
      <w:spacing w:before="320" w:line="260" w:lineRule="atLeast"/>
    </w:pPr>
  </w:style>
  <w:style w:type="paragraph" w:customStyle="1" w:styleId="MSONoteStart1">
    <w:name w:val="MSO_NoteStart1"/>
    <w:basedOn w:val="MSONotePara1"/>
    <w:pPr>
      <w:pBdr>
        <w:top w:val="single" w:sz="6" w:space="0" w:color="auto"/>
        <w:between w:val="single" w:sz="6" w:space="0" w:color="auto"/>
      </w:pBdr>
      <w:spacing w:before="120" w:line="60" w:lineRule="atLeast"/>
      <w:jc w:val="both"/>
    </w:pPr>
    <w:rPr>
      <w:sz w:val="8"/>
      <w:szCs w:val="8"/>
    </w:rPr>
  </w:style>
  <w:style w:type="paragraph" w:customStyle="1" w:styleId="MSOProcPara">
    <w:name w:val="MSO_ProcPara"/>
    <w:basedOn w:val="a2"/>
    <w:pPr>
      <w:widowControl/>
      <w:spacing w:after="60"/>
      <w:ind w:left="274" w:right="202"/>
      <w:jc w:val="left"/>
    </w:pPr>
    <w:rPr>
      <w:rFonts w:ascii="Arial" w:hAnsi="Arial"/>
      <w:b/>
      <w:bCs/>
      <w:color w:val="000000"/>
      <w:kern w:val="0"/>
      <w:sz w:val="18"/>
      <w:szCs w:val="20"/>
      <w:lang w:eastAsia="en-US"/>
    </w:rPr>
  </w:style>
  <w:style w:type="paragraph" w:customStyle="1" w:styleId="1fa">
    <w:name w:val="表文1"/>
    <w:basedOn w:val="a2"/>
    <w:pPr>
      <w:spacing w:line="360" w:lineRule="auto"/>
      <w:ind w:firstLineChars="200" w:firstLine="480"/>
    </w:pPr>
    <w:rPr>
      <w:rFonts w:ascii="宋体" w:hAnsi="宋体"/>
    </w:rPr>
  </w:style>
  <w:style w:type="paragraph" w:customStyle="1" w:styleId="affff2">
    <w:name w:val="表格首行"/>
    <w:basedOn w:val="a2"/>
    <w:pPr>
      <w:tabs>
        <w:tab w:val="left" w:pos="840"/>
      </w:tabs>
      <w:jc w:val="center"/>
    </w:pPr>
    <w:rPr>
      <w:rFonts w:ascii="宋体" w:hAnsi="宋体"/>
    </w:rPr>
  </w:style>
  <w:style w:type="paragraph" w:customStyle="1" w:styleId="07415">
    <w:name w:val="样式 小四 首行缩进:  0.74 厘米 行距: 1.5 倍行距"/>
    <w:basedOn w:val="a2"/>
    <w:pPr>
      <w:tabs>
        <w:tab w:val="left" w:pos="840"/>
      </w:tabs>
      <w:spacing w:line="360" w:lineRule="auto"/>
      <w:ind w:firstLine="420"/>
    </w:pPr>
    <w:rPr>
      <w:rFonts w:cs="宋体"/>
      <w:sz w:val="28"/>
      <w:szCs w:val="20"/>
    </w:rPr>
  </w:style>
  <w:style w:type="paragraph" w:customStyle="1" w:styleId="5dashdsdddash1ds1dd1dash2ds2dd2dash3ds3dd3das">
    <w:name w:val="样式 标题 5dashdsdddash1ds1dd1dash2ds2dd2dash3ds3dd3das..."/>
    <w:basedOn w:val="5"/>
    <w:pPr>
      <w:keepLines w:val="0"/>
      <w:widowControl/>
      <w:numPr>
        <w:ilvl w:val="0"/>
        <w:numId w:val="0"/>
      </w:numPr>
      <w:tabs>
        <w:tab w:val="left" w:pos="992"/>
      </w:tabs>
      <w:spacing w:afterLines="50" w:after="156" w:line="240" w:lineRule="auto"/>
      <w:ind w:left="992" w:hanging="992"/>
      <w:jc w:val="left"/>
    </w:pPr>
    <w:rPr>
      <w:rFonts w:cs="宋体"/>
      <w:kern w:val="0"/>
      <w:sz w:val="21"/>
      <w:szCs w:val="20"/>
      <w:lang w:eastAsia="en-US"/>
    </w:rPr>
  </w:style>
  <w:style w:type="paragraph" w:customStyle="1" w:styleId="xl202">
    <w:name w:val="xl20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宋体" w:hAnsi="宋体" w:cs="宋体"/>
      <w:color w:val="000000"/>
      <w:kern w:val="0"/>
      <w:sz w:val="20"/>
      <w:szCs w:val="20"/>
    </w:rPr>
  </w:style>
  <w:style w:type="paragraph" w:customStyle="1" w:styleId="1f6">
    <w:name w:val="注释标题1"/>
    <w:basedOn w:val="a2"/>
    <w:next w:val="a2"/>
    <w:link w:val="Charfd"/>
    <w:pPr>
      <w:jc w:val="center"/>
    </w:pPr>
    <w:rPr>
      <w:kern w:val="0"/>
      <w:sz w:val="20"/>
      <w:lang w:val="x-none" w:eastAsia="x-none"/>
    </w:rPr>
  </w:style>
  <w:style w:type="paragraph" w:customStyle="1" w:styleId="affff3">
    <w:name w:val="正文标题"/>
    <w:basedOn w:val="a2"/>
    <w:pPr>
      <w:tabs>
        <w:tab w:val="left" w:pos="0"/>
      </w:tabs>
      <w:ind w:leftChars="-1200" w:left="-2640" w:rightChars="36" w:right="79" w:firstLine="2537"/>
      <w:jc w:val="center"/>
    </w:pPr>
    <w:rPr>
      <w:rFonts w:eastAsia="仿宋_GB2312"/>
      <w:sz w:val="22"/>
      <w:szCs w:val="20"/>
    </w:rPr>
  </w:style>
  <w:style w:type="paragraph" w:customStyle="1" w:styleId="MSOListNoteEnd3">
    <w:name w:val="MSO_ListNoteEnd3"/>
    <w:basedOn w:val="MSOLisPara3"/>
    <w:pPr>
      <w:pBdr>
        <w:bottom w:val="single" w:sz="4" w:space="1" w:color="auto"/>
      </w:pBdr>
      <w:spacing w:before="80" w:line="60" w:lineRule="atLeast"/>
    </w:pPr>
    <w:rPr>
      <w:sz w:val="8"/>
    </w:rPr>
  </w:style>
  <w:style w:type="paragraph" w:customStyle="1" w:styleId="111B">
    <w:name w:val="1.1.1B"/>
    <w:basedOn w:val="30"/>
    <w:pPr>
      <w:numPr>
        <w:ilvl w:val="0"/>
        <w:numId w:val="0"/>
      </w:numPr>
      <w:tabs>
        <w:tab w:val="left" w:pos="567"/>
        <w:tab w:val="left" w:pos="840"/>
      </w:tabs>
      <w:spacing w:before="240" w:after="240" w:line="240" w:lineRule="auto"/>
      <w:ind w:left="840" w:hanging="420"/>
    </w:pPr>
    <w:rPr>
      <w:b/>
    </w:rPr>
  </w:style>
  <w:style w:type="paragraph" w:customStyle="1" w:styleId="TableText">
    <w:name w:val="Table Text"/>
    <w:basedOn w:val="a2"/>
    <w:pPr>
      <w:widowControl/>
      <w:tabs>
        <w:tab w:val="left" w:pos="840"/>
      </w:tabs>
      <w:spacing w:before="60" w:after="60"/>
      <w:jc w:val="left"/>
    </w:pPr>
    <w:rPr>
      <w:kern w:val="0"/>
      <w:szCs w:val="20"/>
    </w:rPr>
  </w:style>
  <w:style w:type="paragraph" w:customStyle="1" w:styleId="affff4">
    <w:name w:val="一级列表"/>
    <w:basedOn w:val="a2"/>
    <w:pPr>
      <w:tabs>
        <w:tab w:val="left" w:pos="1554"/>
      </w:tabs>
      <w:spacing w:line="360" w:lineRule="auto"/>
      <w:ind w:left="1554" w:hanging="420"/>
    </w:pPr>
    <w:rPr>
      <w:szCs w:val="20"/>
    </w:rPr>
  </w:style>
  <w:style w:type="paragraph" w:customStyle="1" w:styleId="xl79">
    <w:name w:val="xl79"/>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a14">
    <w:name w:val="a14"/>
    <w:basedOn w:val="a2"/>
    <w:pPr>
      <w:widowControl/>
      <w:spacing w:before="100" w:beforeAutospacing="1" w:after="100" w:afterAutospacing="1" w:line="360" w:lineRule="atLeast"/>
      <w:jc w:val="left"/>
    </w:pPr>
    <w:rPr>
      <w:rFonts w:ascii="宋体" w:hAnsi="宋体" w:cs="宋体"/>
      <w:kern w:val="0"/>
      <w:szCs w:val="21"/>
    </w:rPr>
  </w:style>
  <w:style w:type="paragraph" w:customStyle="1" w:styleId="affff5">
    <w:name w:val="段落"/>
    <w:basedOn w:val="a2"/>
    <w:pPr>
      <w:ind w:left="454" w:firstLine="567"/>
    </w:pPr>
    <w:rPr>
      <w:sz w:val="28"/>
      <w:szCs w:val="20"/>
    </w:rPr>
  </w:style>
  <w:style w:type="paragraph" w:customStyle="1" w:styleId="MSOCode2">
    <w:name w:val="MSO_Code2"/>
    <w:basedOn w:val="MSOCode1"/>
    <w:pPr>
      <w:ind w:left="1267"/>
    </w:pPr>
  </w:style>
  <w:style w:type="paragraph" w:customStyle="1" w:styleId="MSOHead7">
    <w:name w:val="MSO_Head7"/>
    <w:pPr>
      <w:keepNext/>
      <w:spacing w:before="80" w:after="60"/>
    </w:pPr>
    <w:rPr>
      <w:rFonts w:ascii="Franklin Gothic Medium Cond" w:hAnsi="Franklin Gothic Medium Cond"/>
      <w:i/>
      <w:sz w:val="22"/>
      <w:lang w:eastAsia="en-US"/>
    </w:rPr>
  </w:style>
  <w:style w:type="paragraph" w:customStyle="1" w:styleId="1fb">
    <w:name w:val="引文目录1"/>
    <w:basedOn w:val="a2"/>
    <w:next w:val="a2"/>
    <w:pPr>
      <w:widowControl/>
      <w:ind w:left="200" w:hanging="200"/>
      <w:jc w:val="left"/>
    </w:pPr>
    <w:rPr>
      <w:rFonts w:ascii="Arial" w:hAnsi="Arial"/>
      <w:bCs/>
      <w:color w:val="000000"/>
      <w:kern w:val="0"/>
      <w:sz w:val="20"/>
      <w:szCs w:val="20"/>
      <w:lang w:eastAsia="en-US"/>
    </w:rPr>
  </w:style>
  <w:style w:type="paragraph" w:customStyle="1" w:styleId="TableCellText">
    <w:name w:val="Table Cell Text"/>
    <w:basedOn w:val="a2"/>
    <w:rsid w:val="0056321B"/>
    <w:pPr>
      <w:numPr>
        <w:numId w:val="12"/>
      </w:numPr>
      <w:tabs>
        <w:tab w:val="left" w:pos="1080"/>
      </w:tabs>
      <w:spacing w:before="120" w:after="120"/>
      <w:ind w:left="0" w:firstLine="0"/>
      <w:jc w:val="left"/>
    </w:pPr>
    <w:rPr>
      <w:rFonts w:ascii="Arial" w:hAnsi="Arial" w:cs="Arial"/>
      <w:kern w:val="0"/>
      <w:sz w:val="18"/>
      <w:szCs w:val="20"/>
      <w:lang w:eastAsia="en-US"/>
    </w:rPr>
  </w:style>
  <w:style w:type="paragraph" w:customStyle="1" w:styleId="1fc">
    <w:name w:val="列出段落1"/>
    <w:basedOn w:val="a2"/>
    <w:pPr>
      <w:ind w:firstLineChars="200" w:firstLine="420"/>
    </w:pPr>
  </w:style>
  <w:style w:type="paragraph" w:customStyle="1" w:styleId="xl69">
    <w:name w:val="xl69"/>
    <w:basedOn w:val="a2"/>
    <w:pPr>
      <w:widowControl/>
      <w:pBdr>
        <w:top w:val="single" w:sz="4" w:space="0" w:color="auto"/>
        <w:left w:val="single" w:sz="4" w:space="0" w:color="auto"/>
        <w:bottom w:val="single" w:sz="4" w:space="0" w:color="auto"/>
        <w:right w:val="single" w:sz="4" w:space="0" w:color="auto"/>
      </w:pBdr>
      <w:shd w:val="clear" w:color="000000" w:fill="969696"/>
      <w:spacing w:before="100" w:beforeAutospacing="1" w:after="100" w:afterAutospacing="1"/>
      <w:jc w:val="center"/>
      <w:textAlignment w:val="center"/>
    </w:pPr>
    <w:rPr>
      <w:rFonts w:ascii="Courier New" w:hAnsi="Courier New" w:cs="Courier New"/>
      <w:kern w:val="0"/>
      <w:sz w:val="20"/>
      <w:szCs w:val="20"/>
    </w:rPr>
  </w:style>
  <w:style w:type="paragraph" w:customStyle="1" w:styleId="ListNumber21">
    <w:name w:val="List Number 21"/>
    <w:basedOn w:val="a2"/>
    <w:next w:val="ListNumber31"/>
    <w:pPr>
      <w:tabs>
        <w:tab w:val="left" w:pos="840"/>
      </w:tabs>
      <w:spacing w:after="100" w:afterAutospacing="1"/>
      <w:ind w:left="851" w:hanging="851"/>
    </w:pPr>
    <w:rPr>
      <w:rFonts w:eastAsia="仿宋_GB2312"/>
    </w:rPr>
  </w:style>
  <w:style w:type="paragraph" w:customStyle="1" w:styleId="affff6">
    <w:name w:val="封面"/>
    <w:basedOn w:val="a2"/>
    <w:pPr>
      <w:adjustRightInd w:val="0"/>
      <w:spacing w:line="360" w:lineRule="atLeast"/>
      <w:ind w:firstLineChars="200" w:firstLine="200"/>
      <w:jc w:val="right"/>
    </w:pPr>
    <w:rPr>
      <w:rFonts w:ascii="Arial" w:hAnsi="Arial"/>
      <w:kern w:val="0"/>
      <w:szCs w:val="20"/>
    </w:rPr>
  </w:style>
  <w:style w:type="paragraph" w:customStyle="1" w:styleId="3Char2">
    <w:name w:val="标书标题3 Char"/>
    <w:basedOn w:val="30"/>
    <w:link w:val="3CharChar"/>
    <w:rsid w:val="0056321B"/>
    <w:pPr>
      <w:tabs>
        <w:tab w:val="left" w:pos="720"/>
      </w:tabs>
      <w:ind w:left="720" w:hanging="720"/>
      <w:outlineLvl w:val="5"/>
    </w:pPr>
    <w:rPr>
      <w:b/>
      <w:kern w:val="28"/>
    </w:rPr>
  </w:style>
  <w:style w:type="paragraph" w:customStyle="1" w:styleId="6183">
    <w:name w:val="618标题3"/>
    <w:basedOn w:val="30"/>
    <w:rsid w:val="0056321B"/>
    <w:pPr>
      <w:numPr>
        <w:ilvl w:val="0"/>
        <w:numId w:val="7"/>
      </w:numPr>
      <w:tabs>
        <w:tab w:val="left" w:pos="425"/>
      </w:tabs>
      <w:ind w:left="0" w:firstLine="851"/>
    </w:pPr>
    <w:rPr>
      <w:b/>
    </w:rPr>
  </w:style>
  <w:style w:type="paragraph" w:customStyle="1" w:styleId="bdBodybybodyb-heading1heading2bheading1body-hea">
    <w:name w:val="样式 正文文本bdBodybybodyb-heading 1/heading 2bheading1body-hea..."/>
    <w:basedOn w:val="ad"/>
    <w:link w:val="bdBodybybodyb-heading1heading2bheading1body-heaChar"/>
    <w:pPr>
      <w:widowControl/>
      <w:spacing w:beforeLines="50" w:before="156" w:afterLines="50" w:after="156"/>
      <w:ind w:firstLineChars="225" w:firstLine="540"/>
      <w:jc w:val="left"/>
    </w:pPr>
    <w:rPr>
      <w:rFonts w:ascii="Calibri" w:hAnsi="Calibri"/>
      <w:i w:val="0"/>
      <w:iCs w:val="0"/>
      <w:szCs w:val="20"/>
      <w:lang w:eastAsia="en-US"/>
    </w:rPr>
  </w:style>
  <w:style w:type="paragraph" w:customStyle="1" w:styleId="Char1CharCharCharCharCharChar">
    <w:name w:val="Char1 Char Char Char Char Char Char"/>
    <w:basedOn w:val="a2"/>
    <w:rPr>
      <w:rFonts w:ascii="Tahoma" w:hAnsi="Tahoma"/>
      <w:szCs w:val="20"/>
    </w:rPr>
  </w:style>
  <w:style w:type="paragraph" w:customStyle="1" w:styleId="xl98">
    <w:name w:val="xl98"/>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4">
    <w:name w:val="xl114"/>
    <w:basedOn w:val="a2"/>
    <w:pPr>
      <w:widowControl/>
      <w:pBdr>
        <w:bottom w:val="single" w:sz="4" w:space="0" w:color="auto"/>
      </w:pBdr>
      <w:spacing w:before="100" w:beforeAutospacing="1" w:after="100" w:afterAutospacing="1"/>
      <w:jc w:val="right"/>
      <w:textAlignment w:val="center"/>
    </w:pPr>
    <w:rPr>
      <w:rFonts w:ascii="宋体" w:hAnsi="宋体" w:cs="宋体"/>
      <w:kern w:val="0"/>
    </w:rPr>
  </w:style>
  <w:style w:type="paragraph" w:customStyle="1" w:styleId="xl130">
    <w:name w:val="xl130"/>
    <w:basedOn w:val="a2"/>
    <w:pPr>
      <w:widowControl/>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ourier New" w:hAnsi="Courier New" w:cs="Courier New"/>
      <w:b/>
      <w:bCs/>
      <w:kern w:val="0"/>
      <w:sz w:val="28"/>
      <w:szCs w:val="28"/>
    </w:rPr>
  </w:style>
  <w:style w:type="paragraph" w:customStyle="1" w:styleId="xl146">
    <w:name w:val="xl146"/>
    <w:basedOn w:val="a2"/>
    <w:pPr>
      <w:widowControl/>
      <w:pBdr>
        <w:top w:val="single" w:sz="4" w:space="0" w:color="auto"/>
        <w:bottom w:val="single" w:sz="4" w:space="0" w:color="auto"/>
        <w:right w:val="single" w:sz="4" w:space="0" w:color="auto"/>
      </w:pBdr>
      <w:spacing w:before="100" w:beforeAutospacing="1" w:after="100" w:afterAutospacing="1"/>
      <w:jc w:val="center"/>
    </w:pPr>
    <w:rPr>
      <w:rFonts w:ascii="Courier New" w:hAnsi="Courier New" w:cs="Courier New"/>
      <w:b/>
      <w:bCs/>
      <w:kern w:val="0"/>
      <w:sz w:val="32"/>
      <w:szCs w:val="32"/>
    </w:rPr>
  </w:style>
  <w:style w:type="paragraph" w:styleId="affff7">
    <w:name w:val="List Number"/>
    <w:basedOn w:val="a2"/>
    <w:pPr>
      <w:widowControl/>
      <w:tabs>
        <w:tab w:val="left" w:pos="1528"/>
      </w:tabs>
      <w:ind w:left="1528" w:hanging="420"/>
      <w:jc w:val="left"/>
    </w:pPr>
    <w:rPr>
      <w:rFonts w:ascii="Arial" w:hAnsi="Arial"/>
      <w:bCs/>
      <w:color w:val="000000"/>
      <w:kern w:val="0"/>
      <w:sz w:val="20"/>
      <w:szCs w:val="20"/>
      <w:lang w:eastAsia="en-US"/>
    </w:rPr>
  </w:style>
  <w:style w:type="paragraph" w:customStyle="1" w:styleId="Subhead1">
    <w:name w:val="Subhead1"/>
    <w:next w:val="a2"/>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40" w:line="280" w:lineRule="exact"/>
    </w:pPr>
    <w:rPr>
      <w:rFonts w:ascii="Helvetica" w:hAnsi="Helvetica"/>
      <w:b/>
      <w:caps/>
      <w:color w:val="000000"/>
      <w:sz w:val="24"/>
    </w:rPr>
  </w:style>
  <w:style w:type="paragraph" w:customStyle="1" w:styleId="affff8">
    <w:name w:val="正文表格"/>
    <w:basedOn w:val="a2"/>
    <w:pPr>
      <w:adjustRightInd w:val="0"/>
      <w:spacing w:before="40" w:after="40"/>
      <w:textAlignment w:val="baseline"/>
    </w:pPr>
    <w:rPr>
      <w:rFonts w:eastAsia="昆仑仿宋"/>
      <w:kern w:val="0"/>
      <w:szCs w:val="20"/>
    </w:rPr>
  </w:style>
  <w:style w:type="paragraph" w:customStyle="1" w:styleId="affff9">
    <w:name w:val="标书表格字体格式"/>
    <w:next w:val="afff"/>
    <w:pPr>
      <w:jc w:val="center"/>
    </w:pPr>
    <w:rPr>
      <w:szCs w:val="24"/>
    </w:rPr>
  </w:style>
  <w:style w:type="paragraph" w:customStyle="1" w:styleId="MSOChapTitle">
    <w:name w:val="MSO_ChapTitle"/>
    <w:pPr>
      <w:pageBreakBefore/>
      <w:widowControl w:val="0"/>
      <w:spacing w:before="40" w:after="180" w:line="600" w:lineRule="exact"/>
      <w:ind w:left="-720" w:firstLine="14"/>
      <w:outlineLvl w:val="0"/>
    </w:pPr>
    <w:rPr>
      <w:rFonts w:ascii="Franklin Gothic Medium Cond" w:hAnsi="Franklin Gothic Medium Cond"/>
      <w:bCs/>
      <w:color w:val="000000"/>
      <w:sz w:val="60"/>
      <w:szCs w:val="60"/>
      <w:lang w:eastAsia="en-US"/>
    </w:rPr>
  </w:style>
  <w:style w:type="paragraph" w:customStyle="1" w:styleId="1fd">
    <w:name w:val="称呼1"/>
    <w:basedOn w:val="a2"/>
    <w:next w:val="a2"/>
    <w:rPr>
      <w:rFonts w:ascii="Arial" w:hAnsi="Arial"/>
    </w:rPr>
  </w:style>
  <w:style w:type="paragraph" w:customStyle="1" w:styleId="257">
    <w:name w:val="样式 首行缩进:  2.57 字符"/>
    <w:basedOn w:val="a2"/>
    <w:rsid w:val="0056321B"/>
    <w:pPr>
      <w:numPr>
        <w:numId w:val="14"/>
      </w:numPr>
      <w:tabs>
        <w:tab w:val="left" w:pos="1460"/>
      </w:tabs>
      <w:spacing w:line="360" w:lineRule="auto"/>
      <w:ind w:firstLineChars="200" w:firstLine="200"/>
    </w:pPr>
  </w:style>
  <w:style w:type="paragraph" w:customStyle="1" w:styleId="xl201">
    <w:name w:val="xl20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color w:val="000000"/>
      <w:kern w:val="0"/>
      <w:sz w:val="20"/>
      <w:szCs w:val="20"/>
    </w:rPr>
  </w:style>
  <w:style w:type="paragraph" w:customStyle="1" w:styleId="BodyTextIndent1">
    <w:name w:val="Body Text Indent1"/>
    <w:basedOn w:val="a2"/>
    <w:pPr>
      <w:spacing w:after="120" w:line="360" w:lineRule="auto"/>
      <w:ind w:leftChars="200" w:left="420"/>
    </w:pPr>
  </w:style>
  <w:style w:type="paragraph" w:customStyle="1" w:styleId="affffa">
    <w:name w:val="并列项"/>
    <w:basedOn w:val="a2"/>
    <w:rsid w:val="0056321B"/>
    <w:pPr>
      <w:numPr>
        <w:ilvl w:val="2"/>
        <w:numId w:val="15"/>
      </w:numPr>
      <w:tabs>
        <w:tab w:val="left" w:pos="1200"/>
        <w:tab w:val="left" w:pos="2998"/>
      </w:tabs>
      <w:snapToGrid w:val="0"/>
      <w:spacing w:line="360" w:lineRule="exact"/>
    </w:pPr>
    <w:rPr>
      <w:kern w:val="21"/>
      <w:szCs w:val="20"/>
    </w:rPr>
  </w:style>
  <w:style w:type="paragraph" w:customStyle="1" w:styleId="CharCharCharCharCharCharCharCharCharCharCharCharCharCharCharCharCharCharCharCharChar1Char">
    <w:name w:val="Char Char Char Char Char Char Char Char Char Char Char Char Char Char Char Char Char Char Char Char Char1 Char"/>
    <w:basedOn w:val="a2"/>
    <w:pPr>
      <w:widowControl/>
      <w:spacing w:after="160" w:line="240" w:lineRule="exact"/>
      <w:jc w:val="left"/>
    </w:pPr>
    <w:rPr>
      <w:rFonts w:ascii="Verdana" w:eastAsia="仿宋_GB2312" w:hAnsi="Verdana"/>
      <w:color w:val="000000"/>
      <w:kern w:val="0"/>
      <w:szCs w:val="20"/>
      <w:lang w:eastAsia="en-US"/>
    </w:rPr>
  </w:style>
  <w:style w:type="paragraph" w:customStyle="1" w:styleId="MSOTOCChapTitle">
    <w:name w:val="MSO_TOC_ChapTitle"/>
    <w:pPr>
      <w:tabs>
        <w:tab w:val="right" w:pos="8700"/>
      </w:tabs>
      <w:autoSpaceDE w:val="0"/>
      <w:autoSpaceDN w:val="0"/>
      <w:adjustRightInd w:val="0"/>
      <w:spacing w:line="320" w:lineRule="atLeast"/>
      <w:ind w:left="720" w:hanging="240"/>
    </w:pPr>
    <w:rPr>
      <w:rFonts w:ascii="Franklin Gothic Medium Cond" w:hAnsi="Franklin Gothic Medium Cond" w:cs="Franklin Gothic Condensed"/>
      <w:sz w:val="28"/>
      <w:szCs w:val="28"/>
      <w:lang w:eastAsia="en-US"/>
    </w:rPr>
  </w:style>
  <w:style w:type="paragraph" w:customStyle="1" w:styleId="GlossarySectionHead">
    <w:name w:val="Glossary Section Head"/>
    <w:basedOn w:val="a2"/>
    <w:pPr>
      <w:widowControl/>
      <w:autoSpaceDE w:val="0"/>
      <w:autoSpaceDN w:val="0"/>
      <w:adjustRightInd w:val="0"/>
      <w:spacing w:after="580" w:line="600" w:lineRule="atLeast"/>
      <w:jc w:val="left"/>
      <w:outlineLvl w:val="0"/>
    </w:pPr>
    <w:rPr>
      <w:rFonts w:ascii="Arial Black" w:hAnsi="Arial Black"/>
      <w:bCs/>
      <w:color w:val="000000"/>
      <w:spacing w:val="15"/>
      <w:kern w:val="0"/>
      <w:sz w:val="40"/>
      <w:szCs w:val="60"/>
      <w:lang w:eastAsia="en-US"/>
    </w:rPr>
  </w:style>
  <w:style w:type="paragraph" w:customStyle="1" w:styleId="313">
    <w:name w:val="列表接续 31"/>
    <w:basedOn w:val="a2"/>
    <w:pPr>
      <w:widowControl/>
      <w:spacing w:after="120"/>
      <w:ind w:left="1080"/>
      <w:jc w:val="left"/>
    </w:pPr>
    <w:rPr>
      <w:rFonts w:ascii="Arial" w:hAnsi="Arial"/>
      <w:bCs/>
      <w:color w:val="000000"/>
      <w:kern w:val="0"/>
      <w:sz w:val="20"/>
      <w:szCs w:val="20"/>
      <w:lang w:eastAsia="en-US"/>
    </w:rPr>
  </w:style>
  <w:style w:type="paragraph" w:customStyle="1" w:styleId="B">
    <w:name w:val="项目符号B"/>
    <w:basedOn w:val="a2"/>
    <w:pPr>
      <w:tabs>
        <w:tab w:val="left" w:pos="900"/>
        <w:tab w:val="left" w:pos="1200"/>
      </w:tabs>
      <w:adjustRightInd w:val="0"/>
      <w:snapToGrid w:val="0"/>
      <w:spacing w:beforeLines="40" w:before="124" w:line="400" w:lineRule="exact"/>
      <w:ind w:leftChars="400" w:left="1667" w:hangingChars="200" w:hanging="360"/>
    </w:pPr>
    <w:rPr>
      <w:rFonts w:ascii="宋体" w:hAnsi="宋体" w:cs="Arial"/>
      <w:kern w:val="0"/>
      <w:szCs w:val="28"/>
    </w:rPr>
  </w:style>
  <w:style w:type="paragraph" w:customStyle="1" w:styleId="CharCharCharCharCharCharCharCharCharCharCharCharCharCharCharCharCharCharCharCharChar">
    <w:name w:val="Char Char Char Char Char Char Char Char Char Char Char Char Char Char Char Char Char Char Char Char Char"/>
    <w:basedOn w:val="a2"/>
    <w:pPr>
      <w:tabs>
        <w:tab w:val="left" w:pos="840"/>
      </w:tabs>
    </w:pPr>
  </w:style>
  <w:style w:type="paragraph" w:customStyle="1" w:styleId="xl78">
    <w:name w:val="xl78"/>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ourier New" w:hAnsi="Courier New" w:cs="Courier New"/>
      <w:kern w:val="0"/>
      <w:sz w:val="20"/>
      <w:szCs w:val="20"/>
    </w:rPr>
  </w:style>
  <w:style w:type="paragraph" w:customStyle="1" w:styleId="affffb">
    <w:name w:val="一般正文"/>
    <w:basedOn w:val="a2"/>
    <w:pPr>
      <w:spacing w:before="120" w:after="120" w:line="0" w:lineRule="atLeast"/>
    </w:pPr>
    <w:rPr>
      <w:sz w:val="28"/>
      <w:szCs w:val="20"/>
    </w:rPr>
  </w:style>
  <w:style w:type="paragraph" w:customStyle="1" w:styleId="19">
    <w:name w:val="样式1正文"/>
    <w:basedOn w:val="a2"/>
    <w:link w:val="1Char"/>
    <w:qFormat/>
    <w:pPr>
      <w:spacing w:line="300" w:lineRule="auto"/>
      <w:ind w:left="210" w:right="210" w:firstLine="420"/>
    </w:pPr>
    <w:rPr>
      <w:rFonts w:ascii="仿宋_GB2312" w:eastAsia="仿宋_GB2312"/>
      <w:kern w:val="0"/>
      <w:lang w:val="x-none" w:eastAsia="x-none"/>
    </w:rPr>
  </w:style>
  <w:style w:type="paragraph" w:customStyle="1" w:styleId="120">
    <w:name w:val="1正文缩进2"/>
    <w:basedOn w:val="a2"/>
    <w:pPr>
      <w:spacing w:line="440" w:lineRule="exact"/>
    </w:pPr>
    <w:rPr>
      <w:kern w:val="0"/>
    </w:rPr>
  </w:style>
  <w:style w:type="paragraph" w:customStyle="1" w:styleId="2b">
    <w:name w:val="表格文字2"/>
    <w:basedOn w:val="211"/>
    <w:pPr>
      <w:spacing w:line="240" w:lineRule="auto"/>
      <w:jc w:val="center"/>
    </w:pPr>
    <w:rPr>
      <w:rFonts w:ascii="仿宋_GB2312" w:eastAsia="仿宋_GB2312" w:hAnsi="宋体"/>
      <w:sz w:val="21"/>
    </w:rPr>
  </w:style>
  <w:style w:type="paragraph" w:styleId="2c">
    <w:name w:val="toc 2"/>
    <w:basedOn w:val="a2"/>
    <w:next w:val="a2"/>
    <w:uiPriority w:val="39"/>
    <w:qFormat/>
    <w:rsid w:val="00A81C98"/>
    <w:pPr>
      <w:spacing w:line="400" w:lineRule="exact"/>
      <w:jc w:val="left"/>
    </w:pPr>
    <w:rPr>
      <w:rFonts w:eastAsia="仿宋_GB2312"/>
      <w:smallCaps/>
      <w:szCs w:val="20"/>
    </w:rPr>
  </w:style>
  <w:style w:type="paragraph" w:customStyle="1" w:styleId="affffc">
    <w:name w:val="编号，四号"/>
    <w:basedOn w:val="a2"/>
    <w:qFormat/>
    <w:pPr>
      <w:spacing w:line="360" w:lineRule="auto"/>
    </w:pPr>
    <w:rPr>
      <w:rFonts w:eastAsia="仿宋" w:cs="宋体"/>
      <w:kern w:val="0"/>
      <w:sz w:val="28"/>
      <w:szCs w:val="20"/>
    </w:rPr>
  </w:style>
  <w:style w:type="paragraph" w:customStyle="1" w:styleId="2d">
    <w:name w:val="标书标题2"/>
    <w:basedOn w:val="20"/>
    <w:rsid w:val="0056321B"/>
    <w:pPr>
      <w:tabs>
        <w:tab w:val="left" w:pos="576"/>
      </w:tabs>
      <w:spacing w:beforeLines="100" w:before="312" w:afterLines="100" w:after="312"/>
      <w:ind w:left="576" w:hanging="576"/>
      <w:outlineLvl w:val="4"/>
    </w:pPr>
    <w:rPr>
      <w:rFonts w:ascii="宋体" w:hAnsi="宋体"/>
      <w:lang w:val="zh-CN"/>
    </w:rPr>
  </w:style>
  <w:style w:type="paragraph" w:customStyle="1" w:styleId="210">
    <w:name w:val="正文文本缩进 21"/>
    <w:basedOn w:val="a2"/>
    <w:link w:val="2Char3"/>
    <w:pPr>
      <w:spacing w:line="360" w:lineRule="auto"/>
      <w:ind w:left="540" w:firstLine="540"/>
    </w:pPr>
    <w:rPr>
      <w:rFonts w:ascii="宋体"/>
      <w:kern w:val="0"/>
      <w:szCs w:val="20"/>
      <w:lang w:val="x-none" w:eastAsia="x-none"/>
    </w:rPr>
  </w:style>
  <w:style w:type="paragraph" w:customStyle="1" w:styleId="affffd">
    <w:name w:val="正文段"/>
    <w:basedOn w:val="a2"/>
    <w:pPr>
      <w:widowControl/>
      <w:adjustRightInd w:val="0"/>
      <w:spacing w:after="240" w:line="360" w:lineRule="atLeast"/>
      <w:ind w:firstLine="454"/>
      <w:textAlignment w:val="bottom"/>
    </w:pPr>
    <w:rPr>
      <w:rFonts w:ascii="宋体"/>
      <w:kern w:val="0"/>
      <w:szCs w:val="20"/>
    </w:rPr>
  </w:style>
  <w:style w:type="paragraph" w:customStyle="1" w:styleId="affffe">
    <w:name w:val="的"/>
    <w:basedOn w:val="1fe"/>
    <w:rsid w:val="0056321B"/>
  </w:style>
  <w:style w:type="paragraph" w:customStyle="1" w:styleId="MSOHead3">
    <w:name w:val="MSO_Head3"/>
    <w:next w:val="a2"/>
    <w:pPr>
      <w:keepNext/>
      <w:spacing w:before="240" w:after="60"/>
    </w:pPr>
    <w:rPr>
      <w:rFonts w:ascii="Franklin Gothic Medium Cond" w:hAnsi="Franklin Gothic Medium Cond"/>
      <w:b/>
      <w:sz w:val="28"/>
      <w:szCs w:val="28"/>
      <w:lang w:eastAsia="en-US"/>
    </w:rPr>
  </w:style>
  <w:style w:type="paragraph" w:customStyle="1" w:styleId="MSOTableText1">
    <w:name w:val="MSO_TableText1"/>
    <w:next w:val="MSOTableText"/>
    <w:pPr>
      <w:autoSpaceDE w:val="0"/>
      <w:autoSpaceDN w:val="0"/>
      <w:adjustRightInd w:val="0"/>
      <w:spacing w:before="80" w:line="220" w:lineRule="atLeast"/>
      <w:ind w:left="720"/>
    </w:pPr>
    <w:rPr>
      <w:rFonts w:ascii="Franklin Gothic Book" w:hAnsi="Franklin Gothic Book" w:cs="ITC Franklin Gothic Book"/>
      <w:sz w:val="18"/>
      <w:szCs w:val="18"/>
      <w:lang w:eastAsia="en-US"/>
    </w:rPr>
  </w:style>
  <w:style w:type="paragraph" w:customStyle="1" w:styleId="1ff">
    <w:name w:val="索引标题1"/>
    <w:basedOn w:val="a2"/>
    <w:next w:val="110"/>
    <w:pPr>
      <w:widowControl/>
      <w:spacing w:before="120" w:after="120"/>
      <w:jc w:val="left"/>
    </w:pPr>
    <w:rPr>
      <w:b/>
      <w:i/>
      <w:iCs/>
      <w:color w:val="000000"/>
      <w:kern w:val="0"/>
      <w:sz w:val="20"/>
      <w:szCs w:val="20"/>
      <w:lang w:eastAsia="en-US"/>
    </w:rPr>
  </w:style>
  <w:style w:type="paragraph" w:customStyle="1" w:styleId="MSOListNoteStart1">
    <w:name w:val="MSO_ListNoteStart1"/>
    <w:basedOn w:val="MSOListPara1"/>
    <w:pPr>
      <w:keepNext/>
      <w:pBdr>
        <w:top w:val="single" w:sz="4" w:space="1" w:color="auto"/>
      </w:pBdr>
      <w:spacing w:before="120" w:line="60" w:lineRule="atLeast"/>
      <w:ind w:left="706"/>
    </w:pPr>
    <w:rPr>
      <w:sz w:val="8"/>
    </w:rPr>
  </w:style>
  <w:style w:type="paragraph" w:customStyle="1" w:styleId="MSOLegalese-Space">
    <w:name w:val="MSO_Legalese-Space"/>
    <w:basedOn w:val="MSOLegalese"/>
    <w:pPr>
      <w:tabs>
        <w:tab w:val="left" w:pos="2403"/>
      </w:tabs>
      <w:spacing w:before="5519"/>
      <w:ind w:left="2419" w:hanging="14"/>
    </w:pPr>
  </w:style>
  <w:style w:type="paragraph" w:customStyle="1" w:styleId="17">
    <w:name w:val="电子邮件签名1"/>
    <w:basedOn w:val="a2"/>
    <w:link w:val="Char8"/>
    <w:pPr>
      <w:widowControl/>
      <w:jc w:val="left"/>
    </w:pPr>
    <w:rPr>
      <w:rFonts w:ascii="Arial" w:hAnsi="Arial"/>
      <w:bCs/>
      <w:color w:val="000000"/>
      <w:kern w:val="0"/>
      <w:sz w:val="20"/>
      <w:szCs w:val="20"/>
      <w:lang w:val="x-none" w:eastAsia="en-US"/>
    </w:rPr>
  </w:style>
  <w:style w:type="paragraph" w:customStyle="1" w:styleId="1ff0">
    <w:name w:val="寄信人地址1"/>
    <w:basedOn w:val="a2"/>
    <w:pPr>
      <w:widowControl/>
      <w:jc w:val="left"/>
    </w:pPr>
    <w:rPr>
      <w:rFonts w:ascii="Arial" w:hAnsi="Arial" w:cs="Arial"/>
      <w:bCs/>
      <w:color w:val="000000"/>
      <w:kern w:val="0"/>
      <w:sz w:val="20"/>
      <w:szCs w:val="20"/>
      <w:lang w:eastAsia="en-US"/>
    </w:rPr>
  </w:style>
  <w:style w:type="paragraph" w:customStyle="1" w:styleId="4h4FirstSubheadingH4sect1234RefHeading">
    <w:name w:val="样式 标题 4第三层条第四层h4First SubheadingH4sect 1.2.3.4Ref Heading..."/>
    <w:basedOn w:val="4"/>
    <w:link w:val="4h4FirstSubheadingH4sect1234RefHeadingChar"/>
    <w:rsid w:val="0056321B"/>
    <w:pPr>
      <w:tabs>
        <w:tab w:val="left" w:pos="864"/>
        <w:tab w:val="left" w:pos="1561"/>
      </w:tabs>
      <w:spacing w:line="372" w:lineRule="auto"/>
      <w:ind w:left="864" w:hanging="864"/>
    </w:pPr>
  </w:style>
  <w:style w:type="paragraph" w:customStyle="1" w:styleId="1ff1">
    <w:name w:val="标题1"/>
    <w:basedOn w:val="a2"/>
    <w:pPr>
      <w:tabs>
        <w:tab w:val="left" w:pos="840"/>
      </w:tabs>
      <w:wordWrap w:val="0"/>
      <w:spacing w:line="360" w:lineRule="auto"/>
      <w:jc w:val="center"/>
      <w:outlineLvl w:val="0"/>
    </w:pPr>
    <w:rPr>
      <w:b/>
      <w:kern w:val="44"/>
      <w:sz w:val="32"/>
      <w:szCs w:val="20"/>
    </w:rPr>
  </w:style>
  <w:style w:type="paragraph" w:customStyle="1" w:styleId="MMTopic5">
    <w:name w:val="MM Topic 5"/>
    <w:basedOn w:val="5"/>
    <w:pPr>
      <w:numPr>
        <w:ilvl w:val="0"/>
        <w:numId w:val="0"/>
      </w:numPr>
      <w:tabs>
        <w:tab w:val="left" w:pos="748"/>
      </w:tabs>
      <w:spacing w:afterLines="50" w:after="156"/>
      <w:ind w:left="748" w:hanging="374"/>
    </w:pPr>
    <w:rPr>
      <w:rFonts w:ascii="Calibri" w:hAnsi="Calibri"/>
    </w:rPr>
  </w:style>
  <w:style w:type="paragraph" w:customStyle="1" w:styleId="a7">
    <w:name w:val="计费规范编写 正文"/>
    <w:basedOn w:val="a2"/>
    <w:link w:val="Char1"/>
    <w:pPr>
      <w:tabs>
        <w:tab w:val="left" w:pos="840"/>
      </w:tabs>
      <w:spacing w:line="360" w:lineRule="auto"/>
      <w:ind w:firstLineChars="200" w:firstLine="480"/>
    </w:pPr>
    <w:rPr>
      <w:kern w:val="0"/>
      <w:lang w:val="x-none" w:eastAsia="x-none"/>
    </w:rPr>
  </w:style>
  <w:style w:type="paragraph" w:customStyle="1" w:styleId="xl97">
    <w:name w:val="xl9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xl113">
    <w:name w:val="xl113"/>
    <w:basedOn w:val="a2"/>
    <w:pPr>
      <w:widowControl/>
      <w:pBdr>
        <w:top w:val="single" w:sz="4" w:space="0" w:color="auto"/>
        <w:bottom w:val="single" w:sz="4" w:space="0" w:color="auto"/>
      </w:pBdr>
      <w:spacing w:before="100" w:beforeAutospacing="1" w:after="100" w:afterAutospacing="1"/>
      <w:jc w:val="right"/>
      <w:textAlignment w:val="center"/>
    </w:pPr>
    <w:rPr>
      <w:rFonts w:ascii="宋体" w:hAnsi="宋体" w:cs="宋体"/>
      <w:kern w:val="0"/>
    </w:rPr>
  </w:style>
  <w:style w:type="paragraph" w:customStyle="1" w:styleId="xl129">
    <w:name w:val="xl129"/>
    <w:basedOn w:val="a2"/>
    <w:pPr>
      <w:widowControl/>
      <w:pBdr>
        <w:top w:val="single" w:sz="4" w:space="0" w:color="auto"/>
        <w:bottom w:val="single" w:sz="4" w:space="0" w:color="auto"/>
      </w:pBdr>
      <w:shd w:val="clear" w:color="000000" w:fill="FFFFFF"/>
      <w:spacing w:before="100" w:beforeAutospacing="1" w:after="100" w:afterAutospacing="1"/>
      <w:jc w:val="center"/>
      <w:textAlignment w:val="center"/>
    </w:pPr>
    <w:rPr>
      <w:rFonts w:ascii="Courier New" w:hAnsi="Courier New" w:cs="Courier New"/>
      <w:b/>
      <w:bCs/>
      <w:kern w:val="0"/>
      <w:sz w:val="28"/>
      <w:szCs w:val="28"/>
    </w:rPr>
  </w:style>
  <w:style w:type="paragraph" w:customStyle="1" w:styleId="xl145">
    <w:name w:val="xl145"/>
    <w:basedOn w:val="a2"/>
    <w:pPr>
      <w:widowControl/>
      <w:pBdr>
        <w:top w:val="single" w:sz="4" w:space="0" w:color="auto"/>
        <w:bottom w:val="single" w:sz="4" w:space="0" w:color="auto"/>
      </w:pBdr>
      <w:spacing w:before="100" w:beforeAutospacing="1" w:after="100" w:afterAutospacing="1"/>
      <w:jc w:val="center"/>
    </w:pPr>
    <w:rPr>
      <w:rFonts w:ascii="Courier New" w:hAnsi="Courier New" w:cs="Courier New"/>
      <w:b/>
      <w:bCs/>
      <w:kern w:val="0"/>
      <w:sz w:val="32"/>
      <w:szCs w:val="32"/>
    </w:rPr>
  </w:style>
  <w:style w:type="paragraph" w:customStyle="1" w:styleId="21H2HD2h2Level2TopicHeadingHeading1">
    <w:name w:val="样式 标题 2第一层条第二层论文标题 1H2HD2h2Level 2 Topic HeadingHeading ...1"/>
    <w:basedOn w:val="a2"/>
    <w:pPr>
      <w:tabs>
        <w:tab w:val="left" w:pos="992"/>
      </w:tabs>
      <w:ind w:left="992" w:hanging="567"/>
    </w:pPr>
  </w:style>
  <w:style w:type="paragraph" w:customStyle="1" w:styleId="subp-statement">
    <w:name w:val="subp-statement"/>
    <w:basedOn w:val="a2"/>
    <w:pPr>
      <w:keepLines/>
      <w:widowControl/>
      <w:tabs>
        <w:tab w:val="left" w:pos="2304"/>
      </w:tabs>
      <w:suppressAutoHyphens/>
      <w:spacing w:before="60" w:after="120" w:line="260" w:lineRule="exact"/>
      <w:ind w:left="2736" w:hanging="432"/>
      <w:jc w:val="left"/>
    </w:pPr>
    <w:rPr>
      <w:rFonts w:ascii="Arial" w:hAnsi="Arial"/>
      <w:kern w:val="0"/>
      <w:szCs w:val="20"/>
      <w:lang w:eastAsia="en-US"/>
    </w:rPr>
  </w:style>
  <w:style w:type="paragraph" w:customStyle="1" w:styleId="xl200">
    <w:name w:val="xl20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color w:val="000000"/>
      <w:kern w:val="0"/>
      <w:sz w:val="20"/>
      <w:szCs w:val="20"/>
    </w:rPr>
  </w:style>
  <w:style w:type="paragraph" w:customStyle="1" w:styleId="26">
    <w:name w:val="日期2"/>
    <w:basedOn w:val="a2"/>
    <w:next w:val="a2"/>
    <w:link w:val="Charf4"/>
    <w:pPr>
      <w:ind w:leftChars="2500" w:left="100"/>
    </w:pPr>
    <w:rPr>
      <w:kern w:val="0"/>
      <w:sz w:val="20"/>
    </w:rPr>
  </w:style>
  <w:style w:type="paragraph" w:customStyle="1" w:styleId="afffff">
    <w:name w:val="手册首行缩进"/>
    <w:basedOn w:val="a2"/>
    <w:pPr>
      <w:spacing w:beforeLines="50" w:before="156"/>
      <w:ind w:firstLineChars="200" w:firstLine="420"/>
    </w:pPr>
    <w:rPr>
      <w:rFonts w:ascii="Tahoma" w:hAnsi="Tahoma"/>
      <w:kern w:val="0"/>
      <w:szCs w:val="21"/>
    </w:rPr>
  </w:style>
  <w:style w:type="paragraph" w:customStyle="1" w:styleId="MMTopic2">
    <w:name w:val="MM Topic 2"/>
    <w:basedOn w:val="20"/>
    <w:link w:val="MMTopic2Char"/>
    <w:pPr>
      <w:numPr>
        <w:ilvl w:val="0"/>
        <w:numId w:val="0"/>
      </w:numPr>
      <w:tabs>
        <w:tab w:val="left" w:pos="851"/>
      </w:tabs>
      <w:spacing w:before="260" w:after="260" w:line="415" w:lineRule="auto"/>
      <w:ind w:left="210" w:firstLineChars="20" w:firstLine="20"/>
      <w:jc w:val="left"/>
    </w:pPr>
    <w:rPr>
      <w:rFonts w:ascii="Cambria" w:hAnsi="Cambria"/>
      <w:kern w:val="0"/>
      <w:sz w:val="32"/>
      <w:lang w:val="x-none"/>
    </w:rPr>
  </w:style>
  <w:style w:type="paragraph" w:customStyle="1" w:styleId="afffff0">
    <w:name w:val="表格表头"/>
    <w:basedOn w:val="affff2"/>
    <w:rPr>
      <w:b/>
    </w:rPr>
  </w:style>
  <w:style w:type="paragraph" w:customStyle="1" w:styleId="xl77">
    <w:name w:val="xl7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19"/>
      <w:szCs w:val="19"/>
    </w:rPr>
  </w:style>
  <w:style w:type="paragraph" w:customStyle="1" w:styleId="1e">
    <w:name w:val="正文首行缩进1"/>
    <w:basedOn w:val="ad"/>
    <w:link w:val="Charf0"/>
    <w:pPr>
      <w:spacing w:after="120" w:line="240" w:lineRule="auto"/>
      <w:ind w:firstLineChars="100" w:firstLine="420"/>
    </w:pPr>
    <w:rPr>
      <w:i w:val="0"/>
      <w:iCs w:val="0"/>
    </w:rPr>
  </w:style>
  <w:style w:type="paragraph" w:customStyle="1" w:styleId="MSONoteStart2">
    <w:name w:val="MSO_NoteStart2"/>
    <w:basedOn w:val="MSONotePara2"/>
    <w:next w:val="MSONoteStart1"/>
    <w:pPr>
      <w:pBdr>
        <w:top w:val="single" w:sz="6" w:space="0" w:color="auto"/>
        <w:between w:val="single" w:sz="6" w:space="0" w:color="auto"/>
      </w:pBdr>
      <w:spacing w:before="200" w:line="60" w:lineRule="atLeast"/>
      <w:jc w:val="both"/>
    </w:pPr>
    <w:rPr>
      <w:sz w:val="8"/>
      <w:szCs w:val="8"/>
    </w:rPr>
  </w:style>
  <w:style w:type="paragraph" w:customStyle="1" w:styleId="MSOProdName">
    <w:name w:val="MSO_ProdName"/>
    <w:basedOn w:val="a2"/>
    <w:next w:val="MSOPara"/>
    <w:pPr>
      <w:widowControl/>
      <w:spacing w:line="660" w:lineRule="exact"/>
      <w:ind w:firstLine="720"/>
      <w:jc w:val="left"/>
    </w:pPr>
    <w:rPr>
      <w:rFonts w:ascii="Arial" w:hAnsi="Arial"/>
      <w:bCs/>
      <w:color w:val="000000"/>
      <w:spacing w:val="-40"/>
      <w:kern w:val="56"/>
      <w:sz w:val="56"/>
      <w:szCs w:val="20"/>
      <w:lang w:eastAsia="en-US"/>
    </w:rPr>
  </w:style>
  <w:style w:type="paragraph" w:customStyle="1" w:styleId="510">
    <w:name w:val="列表编号 51"/>
    <w:basedOn w:val="a2"/>
    <w:pPr>
      <w:widowControl/>
      <w:tabs>
        <w:tab w:val="left" w:pos="420"/>
      </w:tabs>
      <w:ind w:left="420" w:hanging="420"/>
      <w:jc w:val="left"/>
    </w:pPr>
    <w:rPr>
      <w:rFonts w:ascii="Arial" w:hAnsi="Arial"/>
      <w:bCs/>
      <w:color w:val="000000"/>
      <w:kern w:val="0"/>
      <w:sz w:val="20"/>
      <w:szCs w:val="20"/>
      <w:lang w:eastAsia="en-US"/>
    </w:rPr>
  </w:style>
  <w:style w:type="paragraph" w:customStyle="1" w:styleId="affd">
    <w:name w:val="七章格式正文"/>
    <w:basedOn w:val="a2"/>
    <w:link w:val="Charf9"/>
    <w:qFormat/>
    <w:pPr>
      <w:ind w:firstLineChars="202" w:firstLine="566"/>
    </w:pPr>
    <w:rPr>
      <w:kern w:val="0"/>
      <w:sz w:val="28"/>
      <w:lang w:val="x-none" w:eastAsia="x-none"/>
    </w:rPr>
  </w:style>
  <w:style w:type="paragraph" w:customStyle="1" w:styleId="xl66">
    <w:name w:val="xl66"/>
    <w:basedOn w:val="a2"/>
    <w:pPr>
      <w:widowControl/>
      <w:spacing w:before="100" w:beforeAutospacing="1" w:after="100" w:afterAutospacing="1"/>
      <w:jc w:val="left"/>
      <w:textAlignment w:val="bottom"/>
    </w:pPr>
    <w:rPr>
      <w:rFonts w:ascii="宋体" w:hAnsi="宋体" w:cs="宋体"/>
      <w:kern w:val="0"/>
    </w:rPr>
  </w:style>
  <w:style w:type="paragraph" w:customStyle="1" w:styleId="33">
    <w:name w:val="正文3"/>
    <w:basedOn w:val="a2"/>
    <w:pPr>
      <w:widowControl/>
      <w:overflowPunct w:val="0"/>
      <w:autoSpaceDE w:val="0"/>
      <w:autoSpaceDN w:val="0"/>
      <w:adjustRightInd w:val="0"/>
      <w:spacing w:line="312" w:lineRule="exact"/>
      <w:textAlignment w:val="baseline"/>
    </w:pPr>
    <w:rPr>
      <w:rFonts w:ascii="宋体"/>
      <w:kern w:val="0"/>
      <w:szCs w:val="20"/>
    </w:rPr>
  </w:style>
  <w:style w:type="paragraph" w:customStyle="1" w:styleId="1CharChar2">
    <w:name w:val="样式 正文首行缩进正文首行缩进 1 Char正文首行缩进 Char + 红色 首行缩进:  2 字符"/>
    <w:basedOn w:val="1e"/>
    <w:pPr>
      <w:tabs>
        <w:tab w:val="left" w:pos="2213"/>
      </w:tabs>
      <w:spacing w:after="0" w:line="400" w:lineRule="exact"/>
      <w:ind w:firstLineChars="200" w:firstLine="480"/>
    </w:pPr>
    <w:rPr>
      <w:rFonts w:ascii="宋体" w:hAnsi="宋体"/>
      <w:kern w:val="24"/>
      <w:sz w:val="24"/>
    </w:rPr>
  </w:style>
  <w:style w:type="paragraph" w:customStyle="1" w:styleId="2e">
    <w:name w:val="纯文本2"/>
    <w:basedOn w:val="a2"/>
    <w:pPr>
      <w:adjustRightInd w:val="0"/>
      <w:textAlignment w:val="baseline"/>
    </w:pPr>
    <w:rPr>
      <w:rFonts w:ascii="宋体" w:hAnsi="Courier New"/>
      <w:szCs w:val="20"/>
    </w:rPr>
  </w:style>
  <w:style w:type="paragraph" w:customStyle="1" w:styleId="ListParagraph1">
    <w:name w:val="List Paragraph1"/>
    <w:basedOn w:val="a2"/>
    <w:pPr>
      <w:ind w:firstLineChars="200" w:firstLine="420"/>
    </w:pPr>
  </w:style>
  <w:style w:type="paragraph" w:customStyle="1" w:styleId="1f1">
    <w:name w:val="正文文本缩进1"/>
    <w:basedOn w:val="a2"/>
    <w:link w:val="Charf5"/>
    <w:pPr>
      <w:spacing w:after="120" w:line="360" w:lineRule="auto"/>
      <w:ind w:leftChars="200" w:left="420"/>
    </w:pPr>
    <w:rPr>
      <w:rFonts w:ascii="Calibri" w:hAnsi="Calibri"/>
      <w:kern w:val="0"/>
      <w:lang w:val="x-none" w:eastAsia="x-none"/>
    </w:rPr>
  </w:style>
  <w:style w:type="paragraph" w:customStyle="1" w:styleId="Char13">
    <w:name w:val="Char1"/>
    <w:basedOn w:val="a2"/>
    <w:pPr>
      <w:widowControl/>
      <w:spacing w:after="160" w:line="240" w:lineRule="exact"/>
      <w:jc w:val="left"/>
    </w:pPr>
    <w:rPr>
      <w:rFonts w:ascii="宋体" w:hAnsi="宋体"/>
      <w:kern w:val="0"/>
      <w:sz w:val="20"/>
      <w:szCs w:val="20"/>
      <w:lang w:eastAsia="en-US"/>
    </w:rPr>
  </w:style>
  <w:style w:type="paragraph" w:customStyle="1" w:styleId="xl198">
    <w:name w:val="xl198"/>
    <w:basedOn w:val="a2"/>
    <w:pPr>
      <w:widowControl/>
      <w:spacing w:before="100" w:beforeAutospacing="1" w:after="100" w:afterAutospacing="1"/>
      <w:jc w:val="left"/>
    </w:pPr>
    <w:rPr>
      <w:rFonts w:ascii="宋体" w:hAnsi="宋体" w:cs="宋体"/>
      <w:kern w:val="0"/>
      <w:sz w:val="20"/>
      <w:szCs w:val="20"/>
    </w:rPr>
  </w:style>
  <w:style w:type="paragraph" w:customStyle="1" w:styleId="afffff1">
    <w:name w:val="表格表头（表编号居中）"/>
    <w:basedOn w:val="a2"/>
    <w:next w:val="42"/>
    <w:pPr>
      <w:tabs>
        <w:tab w:val="left" w:pos="840"/>
      </w:tabs>
      <w:jc w:val="center"/>
    </w:pPr>
  </w:style>
  <w:style w:type="paragraph" w:customStyle="1" w:styleId="ALTZArial0515Aria">
    <w:name w:val="样式 样式 正文缩进缩进ALT+Z表正文四号 + Arial 段前: 0.5 行 行距: 1.5 倍行距 + (符号) Aria..."/>
    <w:basedOn w:val="a2"/>
    <w:pPr>
      <w:spacing w:beforeLines="50" w:before="156" w:line="360" w:lineRule="auto"/>
      <w:ind w:firstLineChars="200" w:firstLine="200"/>
    </w:pPr>
    <w:rPr>
      <w:rFonts w:ascii="Arial" w:hAnsi="Arial" w:cs="宋体"/>
      <w:szCs w:val="20"/>
    </w:rPr>
  </w:style>
  <w:style w:type="paragraph" w:customStyle="1" w:styleId="xl112">
    <w:name w:val="xl11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rPr>
  </w:style>
  <w:style w:type="paragraph" w:customStyle="1" w:styleId="xl128">
    <w:name w:val="xl128"/>
    <w:basedOn w:val="a2"/>
    <w:pPr>
      <w:widowControl/>
      <w:pBdr>
        <w:top w:val="single" w:sz="4" w:space="0" w:color="auto"/>
        <w:left w:val="single" w:sz="4" w:space="0" w:color="auto"/>
        <w:bottom w:val="single" w:sz="4" w:space="0" w:color="auto"/>
      </w:pBdr>
      <w:shd w:val="clear" w:color="000000" w:fill="FFFFFF"/>
      <w:spacing w:before="100" w:beforeAutospacing="1" w:after="100" w:afterAutospacing="1"/>
      <w:jc w:val="center"/>
      <w:textAlignment w:val="center"/>
    </w:pPr>
    <w:rPr>
      <w:rFonts w:ascii="Courier New" w:hAnsi="Courier New" w:cs="Courier New"/>
      <w:b/>
      <w:bCs/>
      <w:kern w:val="0"/>
      <w:sz w:val="28"/>
      <w:szCs w:val="28"/>
    </w:rPr>
  </w:style>
  <w:style w:type="paragraph" w:customStyle="1" w:styleId="xl144">
    <w:name w:val="xl144"/>
    <w:basedOn w:val="a2"/>
    <w:pPr>
      <w:widowControl/>
      <w:pBdr>
        <w:top w:val="single" w:sz="4" w:space="0" w:color="auto"/>
        <w:left w:val="single" w:sz="4" w:space="0" w:color="auto"/>
        <w:bottom w:val="single" w:sz="4" w:space="0" w:color="auto"/>
      </w:pBdr>
      <w:spacing w:before="100" w:beforeAutospacing="1" w:after="100" w:afterAutospacing="1"/>
      <w:jc w:val="center"/>
    </w:pPr>
    <w:rPr>
      <w:rFonts w:ascii="Courier New" w:hAnsi="Courier New" w:cs="Courier New"/>
      <w:b/>
      <w:bCs/>
      <w:kern w:val="0"/>
      <w:sz w:val="32"/>
      <w:szCs w:val="32"/>
    </w:rPr>
  </w:style>
  <w:style w:type="paragraph" w:customStyle="1" w:styleId="MSOListFigCap">
    <w:name w:val="MSO_ListFigCap"/>
    <w:basedOn w:val="MSOFigCap"/>
    <w:pPr>
      <w:ind w:left="1000"/>
    </w:pPr>
  </w:style>
  <w:style w:type="paragraph" w:customStyle="1" w:styleId="ListNumber31">
    <w:name w:val="List Number 31"/>
    <w:basedOn w:val="a2"/>
    <w:pPr>
      <w:tabs>
        <w:tab w:val="left" w:pos="1260"/>
      </w:tabs>
      <w:spacing w:after="100" w:afterAutospacing="1"/>
      <w:ind w:left="1260" w:hanging="420"/>
    </w:pPr>
    <w:rPr>
      <w:rFonts w:eastAsia="仿宋_GB2312"/>
    </w:rPr>
  </w:style>
  <w:style w:type="paragraph" w:customStyle="1" w:styleId="1ff2">
    <w:name w:val="塔河正文序号1）"/>
    <w:basedOn w:val="afffff2"/>
    <w:pPr>
      <w:tabs>
        <w:tab w:val="left" w:pos="780"/>
      </w:tabs>
      <w:ind w:left="704" w:firstLineChars="0" w:firstLine="0"/>
    </w:pPr>
  </w:style>
  <w:style w:type="paragraph" w:customStyle="1" w:styleId="20257257">
    <w:name w:val="样式 样式 样式 正文首行缩进 2 + 左  0 字符 + 首行缩进:  2.57 字符 + 首行缩进:  2.57 字符"/>
    <w:basedOn w:val="a2"/>
    <w:pPr>
      <w:spacing w:after="120" w:line="360" w:lineRule="auto"/>
      <w:ind w:firstLineChars="257" w:firstLine="617"/>
    </w:pPr>
    <w:rPr>
      <w:rFonts w:cs="宋体"/>
      <w:szCs w:val="20"/>
    </w:rPr>
  </w:style>
  <w:style w:type="paragraph" w:customStyle="1" w:styleId="1ff3">
    <w:name w:val="普通(网站)1"/>
    <w:basedOn w:val="a2"/>
    <w:pPr>
      <w:widowControl/>
      <w:spacing w:before="100" w:beforeAutospacing="1" w:after="100" w:afterAutospacing="1"/>
      <w:jc w:val="left"/>
    </w:pPr>
    <w:rPr>
      <w:rFonts w:ascii="宋体" w:hAnsi="宋体" w:cs="宋体"/>
      <w:kern w:val="0"/>
    </w:rPr>
  </w:style>
  <w:style w:type="paragraph" w:customStyle="1" w:styleId="MSOCoverPage">
    <w:name w:val="MSO_CoverPage"/>
    <w:basedOn w:val="MSOGuideTitle"/>
    <w:pPr>
      <w:outlineLvl w:val="9"/>
    </w:pPr>
    <w:rPr>
      <w:rFonts w:cs="Arial"/>
      <w:szCs w:val="32"/>
    </w:rPr>
  </w:style>
  <w:style w:type="paragraph" w:customStyle="1" w:styleId="MSOPara">
    <w:name w:val="MSO_Para"/>
    <w:pPr>
      <w:spacing w:before="99" w:line="250" w:lineRule="atLeast"/>
    </w:pPr>
    <w:rPr>
      <w:rFonts w:ascii="Palatino Linotype" w:hAnsi="Palatino Linotype"/>
      <w:szCs w:val="60"/>
      <w:lang w:eastAsia="en-US"/>
    </w:rPr>
  </w:style>
  <w:style w:type="paragraph" w:customStyle="1" w:styleId="MSOFigNum">
    <w:name w:val="MSO_FigNum"/>
    <w:basedOn w:val="MSOHead7"/>
    <w:next w:val="MSOFigCap"/>
    <w:pPr>
      <w:keepNext w:val="0"/>
    </w:pPr>
  </w:style>
  <w:style w:type="paragraph" w:customStyle="1" w:styleId="MSOListNoteStart3">
    <w:name w:val="MSO_ListNoteStart3"/>
    <w:basedOn w:val="MSOLisPara3"/>
    <w:pPr>
      <w:pBdr>
        <w:top w:val="single" w:sz="4" w:space="1" w:color="auto"/>
      </w:pBdr>
      <w:spacing w:before="80" w:line="60" w:lineRule="atLeast"/>
    </w:pPr>
    <w:rPr>
      <w:sz w:val="8"/>
    </w:rPr>
  </w:style>
  <w:style w:type="paragraph" w:customStyle="1" w:styleId="afffff3">
    <w:name w:val="二级列表"/>
    <w:basedOn w:val="a2"/>
    <w:pPr>
      <w:tabs>
        <w:tab w:val="left" w:pos="780"/>
      </w:tabs>
      <w:spacing w:line="360" w:lineRule="auto"/>
      <w:ind w:left="672" w:hanging="252"/>
    </w:pPr>
    <w:rPr>
      <w:szCs w:val="20"/>
    </w:rPr>
  </w:style>
  <w:style w:type="paragraph" w:customStyle="1" w:styleId="xl76">
    <w:name w:val="xl76"/>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1ALTZCharCharCharChar1">
    <w:name w:val="样式 样式 正文缩进段1ALT+Z缩进正文非缩进 Char Char正文非缩进 Char正文缩进 Char1正文（首行缩... ..."/>
    <w:basedOn w:val="a2"/>
    <w:pPr>
      <w:spacing w:beforeLines="50" w:before="156" w:afterLines="50" w:after="156" w:line="300" w:lineRule="auto"/>
      <w:ind w:firstLineChars="200" w:firstLine="200"/>
    </w:pPr>
    <w:rPr>
      <w:rFonts w:eastAsia="仿宋_GB2312" w:cs="宋体"/>
      <w:sz w:val="28"/>
      <w:szCs w:val="20"/>
    </w:rPr>
  </w:style>
  <w:style w:type="paragraph" w:customStyle="1" w:styleId="CharChar4">
    <w:name w:val="Char Char"/>
    <w:basedOn w:val="a2"/>
    <w:pPr>
      <w:tabs>
        <w:tab w:val="left" w:pos="960"/>
      </w:tabs>
      <w:spacing w:line="360" w:lineRule="auto"/>
      <w:ind w:left="960" w:firstLineChars="225" w:hanging="420"/>
      <w:jc w:val="center"/>
    </w:pPr>
    <w:rPr>
      <w:rFonts w:ascii="Tahoma" w:hAnsi="Tahoma"/>
      <w:szCs w:val="20"/>
    </w:rPr>
  </w:style>
  <w:style w:type="paragraph" w:customStyle="1" w:styleId="MSOCode">
    <w:name w:val="MSO_Code"/>
    <w:basedOn w:val="MSOChapTitle"/>
    <w:pPr>
      <w:pageBreakBefore w:val="0"/>
      <w:widowControl/>
      <w:spacing w:after="0" w:line="200" w:lineRule="atLeast"/>
      <w:ind w:left="720"/>
    </w:pPr>
    <w:rPr>
      <w:rFonts w:ascii="Lucida Sans Typewriter" w:hAnsi="Lucida Sans Typewriter"/>
      <w:sz w:val="16"/>
      <w:szCs w:val="16"/>
    </w:rPr>
  </w:style>
  <w:style w:type="paragraph" w:customStyle="1" w:styleId="MSOLegalese">
    <w:name w:val="MSO_Legalese"/>
    <w:basedOn w:val="MSOPara"/>
    <w:pPr>
      <w:autoSpaceDE w:val="0"/>
      <w:autoSpaceDN w:val="0"/>
      <w:adjustRightInd w:val="0"/>
      <w:spacing w:after="70" w:line="150" w:lineRule="atLeast"/>
      <w:ind w:left="2405" w:right="1195"/>
    </w:pPr>
    <w:rPr>
      <w:rFonts w:ascii="Times New Roman" w:hAnsi="Times New Roman" w:cs="ITC Franklin Gothic Book"/>
      <w:i/>
      <w:iCs/>
      <w:sz w:val="16"/>
      <w:szCs w:val="14"/>
    </w:rPr>
  </w:style>
  <w:style w:type="paragraph" w:customStyle="1" w:styleId="afffff4">
    <w:name w:val="附录一级条标题"/>
    <w:basedOn w:val="afffff5"/>
    <w:next w:val="a2"/>
    <w:pPr>
      <w:autoSpaceDN w:val="0"/>
      <w:spacing w:beforeLines="0" w:before="0" w:afterLines="0" w:after="0"/>
      <w:outlineLvl w:val="2"/>
    </w:pPr>
  </w:style>
  <w:style w:type="paragraph" w:customStyle="1" w:styleId="CharCharChar1">
    <w:name w:val="文档正文 Char Char Char"/>
    <w:basedOn w:val="a2"/>
    <w:pPr>
      <w:tabs>
        <w:tab w:val="left" w:pos="840"/>
      </w:tabs>
      <w:spacing w:line="360" w:lineRule="auto"/>
      <w:ind w:firstLineChars="200" w:firstLine="567"/>
    </w:pPr>
    <w:rPr>
      <w:rFonts w:ascii="宋体" w:hAnsi="宋体"/>
      <w:kern w:val="0"/>
      <w:szCs w:val="20"/>
    </w:rPr>
  </w:style>
  <w:style w:type="paragraph" w:customStyle="1" w:styleId="CharCharCharChar0">
    <w:name w:val="缩进 Char Char Char Char"/>
    <w:basedOn w:val="42"/>
    <w:pPr>
      <w:tabs>
        <w:tab w:val="left" w:pos="840"/>
      </w:tabs>
      <w:spacing w:line="360" w:lineRule="auto"/>
    </w:pPr>
    <w:rPr>
      <w:rFonts w:ascii="Tahoma" w:eastAsia="宋体" w:hAnsi="Tahoma"/>
    </w:rPr>
  </w:style>
  <w:style w:type="paragraph" w:customStyle="1" w:styleId="afffff6">
    <w:name w:val="正文（表格）"/>
    <w:aliases w:val="Alt+C"/>
    <w:basedOn w:val="a2"/>
    <w:pPr>
      <w:tabs>
        <w:tab w:val="left" w:pos="840"/>
      </w:tabs>
    </w:pPr>
    <w:rPr>
      <w:szCs w:val="20"/>
    </w:rPr>
  </w:style>
  <w:style w:type="paragraph" w:customStyle="1" w:styleId="afffff7">
    <w:name w:val="正文 + 小四"/>
    <w:basedOn w:val="a2"/>
    <w:pPr>
      <w:autoSpaceDE w:val="0"/>
      <w:autoSpaceDN w:val="0"/>
      <w:adjustRightInd w:val="0"/>
      <w:spacing w:line="360" w:lineRule="auto"/>
      <w:ind w:firstLine="461"/>
    </w:pPr>
    <w:rPr>
      <w:rFonts w:ascii="宋体" w:hAnsi="Arial" w:cs="宋体"/>
      <w:lang w:val="zh-CN"/>
    </w:rPr>
  </w:style>
  <w:style w:type="paragraph" w:customStyle="1" w:styleId="1b">
    <w:name w:val="纯文本1"/>
    <w:basedOn w:val="a2"/>
    <w:link w:val="Char9"/>
    <w:rPr>
      <w:rFonts w:ascii="宋体" w:hAnsi="ISOCT"/>
      <w:kern w:val="0"/>
      <w:sz w:val="20"/>
      <w:szCs w:val="20"/>
      <w:lang w:val="x-none" w:eastAsia="x-none"/>
    </w:rPr>
  </w:style>
  <w:style w:type="paragraph" w:customStyle="1" w:styleId="52">
    <w:name w:val="标书标题5"/>
    <w:basedOn w:val="5"/>
    <w:link w:val="5Char0"/>
    <w:rsid w:val="0056321B"/>
    <w:pPr>
      <w:widowControl/>
      <w:tabs>
        <w:tab w:val="left" w:pos="360"/>
        <w:tab w:val="left" w:pos="1008"/>
      </w:tabs>
      <w:overflowPunct w:val="0"/>
      <w:autoSpaceDE w:val="0"/>
      <w:autoSpaceDN w:val="0"/>
      <w:adjustRightInd w:val="0"/>
      <w:ind w:left="1008" w:hanging="1008"/>
      <w:jc w:val="left"/>
      <w:textAlignment w:val="baseline"/>
    </w:pPr>
    <w:rPr>
      <w:b/>
      <w:spacing w:val="30"/>
      <w:kern w:val="0"/>
      <w:szCs w:val="20"/>
      <w:lang w:eastAsia="en-US"/>
    </w:rPr>
  </w:style>
  <w:style w:type="paragraph" w:customStyle="1" w:styleId="afffff8">
    <w:name w:val="正文（不缩进）"/>
    <w:basedOn w:val="a2"/>
    <w:pPr>
      <w:tabs>
        <w:tab w:val="left" w:pos="420"/>
      </w:tabs>
      <w:spacing w:line="360" w:lineRule="auto"/>
    </w:pPr>
    <w:rPr>
      <w:szCs w:val="20"/>
    </w:rPr>
  </w:style>
  <w:style w:type="paragraph" w:customStyle="1" w:styleId="MSOListNote3">
    <w:name w:val="MSO_ListNote3"/>
    <w:basedOn w:val="MSONotePara"/>
    <w:pPr>
      <w:ind w:left="1440"/>
    </w:pPr>
  </w:style>
  <w:style w:type="paragraph" w:customStyle="1" w:styleId="MSOGuideTitle">
    <w:name w:val="MSO_GuideTitle"/>
    <w:pPr>
      <w:widowControl w:val="0"/>
      <w:spacing w:before="40" w:after="180" w:line="600" w:lineRule="exact"/>
      <w:ind w:firstLine="14"/>
      <w:outlineLvl w:val="0"/>
    </w:pPr>
    <w:rPr>
      <w:rFonts w:ascii="Arial" w:hAnsi="Arial"/>
      <w:b/>
      <w:bCs/>
      <w:color w:val="000000"/>
      <w:sz w:val="32"/>
      <w:szCs w:val="64"/>
      <w:lang w:eastAsia="en-US"/>
    </w:rPr>
  </w:style>
  <w:style w:type="paragraph" w:customStyle="1" w:styleId="1ff4">
    <w:name w:val="收信人地址1"/>
    <w:basedOn w:val="a2"/>
    <w:pPr>
      <w:widowControl/>
      <w:ind w:left="2880"/>
      <w:jc w:val="left"/>
    </w:pPr>
    <w:rPr>
      <w:rFonts w:ascii="Arial" w:hAnsi="Arial" w:cs="Arial"/>
      <w:bCs/>
      <w:color w:val="000000"/>
      <w:kern w:val="0"/>
      <w:lang w:eastAsia="en-US"/>
    </w:rPr>
  </w:style>
  <w:style w:type="paragraph" w:customStyle="1" w:styleId="314">
    <w:name w:val="列表 31"/>
    <w:basedOn w:val="a2"/>
    <w:pPr>
      <w:widowControl/>
      <w:ind w:left="1080" w:hanging="360"/>
      <w:jc w:val="left"/>
    </w:pPr>
    <w:rPr>
      <w:rFonts w:ascii="Arial" w:hAnsi="Arial"/>
      <w:bCs/>
      <w:color w:val="000000"/>
      <w:kern w:val="0"/>
      <w:sz w:val="20"/>
      <w:szCs w:val="20"/>
      <w:lang w:eastAsia="en-US"/>
    </w:rPr>
  </w:style>
  <w:style w:type="paragraph" w:customStyle="1" w:styleId="411">
    <w:name w:val="列表接续 41"/>
    <w:basedOn w:val="a2"/>
    <w:pPr>
      <w:widowControl/>
      <w:spacing w:after="120"/>
      <w:ind w:left="1440"/>
      <w:jc w:val="left"/>
    </w:pPr>
    <w:rPr>
      <w:rFonts w:ascii="Arial" w:hAnsi="Arial"/>
      <w:bCs/>
      <w:color w:val="000000"/>
      <w:kern w:val="0"/>
      <w:sz w:val="20"/>
      <w:szCs w:val="20"/>
      <w:lang w:eastAsia="en-US"/>
    </w:rPr>
  </w:style>
  <w:style w:type="paragraph" w:customStyle="1" w:styleId="xl197">
    <w:name w:val="xl197"/>
    <w:basedOn w:val="a2"/>
    <w:pPr>
      <w:widowControl/>
      <w:spacing w:before="100" w:beforeAutospacing="1" w:after="100" w:afterAutospacing="1"/>
      <w:jc w:val="center"/>
    </w:pPr>
    <w:rPr>
      <w:rFonts w:ascii="宋体" w:hAnsi="宋体" w:cs="宋体"/>
      <w:kern w:val="0"/>
      <w:sz w:val="20"/>
      <w:szCs w:val="20"/>
    </w:rPr>
  </w:style>
  <w:style w:type="paragraph" w:customStyle="1" w:styleId="xl111">
    <w:name w:val="xl11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3366FF"/>
      <w:kern w:val="0"/>
      <w:sz w:val="22"/>
      <w:szCs w:val="22"/>
    </w:rPr>
  </w:style>
  <w:style w:type="paragraph" w:customStyle="1" w:styleId="xl127">
    <w:name w:val="xl127"/>
    <w:basedOn w:val="a2"/>
    <w:pPr>
      <w:widowControl/>
      <w:pBdr>
        <w:top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xl143">
    <w:name w:val="xl143"/>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3NEw">
    <w:name w:val="标题3NEw"/>
    <w:basedOn w:val="a2"/>
  </w:style>
  <w:style w:type="paragraph" w:customStyle="1" w:styleId="afffff9">
    <w:name w:val="表头"/>
    <w:basedOn w:val="42"/>
    <w:pPr>
      <w:adjustRightInd w:val="0"/>
      <w:snapToGrid w:val="0"/>
      <w:spacing w:beforeLines="0" w:before="0" w:afterLines="0" w:after="0" w:line="240" w:lineRule="auto"/>
      <w:ind w:firstLineChars="0" w:firstLine="0"/>
      <w:jc w:val="center"/>
    </w:pPr>
    <w:rPr>
      <w:rFonts w:ascii="Tahoma" w:eastAsia="宋体" w:hAnsi="Tahoma"/>
      <w:b/>
      <w:bCs/>
      <w:sz w:val="21"/>
    </w:rPr>
  </w:style>
  <w:style w:type="paragraph" w:customStyle="1" w:styleId="afffffa">
    <w:name w:val="附图居中"/>
    <w:basedOn w:val="a2"/>
    <w:next w:val="afffffb"/>
    <w:pPr>
      <w:keepNext/>
      <w:tabs>
        <w:tab w:val="left" w:pos="840"/>
      </w:tabs>
      <w:jc w:val="center"/>
    </w:pPr>
  </w:style>
  <w:style w:type="paragraph" w:customStyle="1" w:styleId="ParaCharCharCharCharCharCharCharCharCharCharCharCharChar">
    <w:name w:val="默认段落字体 Para Char Char Char Char Char Char Char Char Char Char Char Char Char"/>
    <w:basedOn w:val="12"/>
    <w:pPr>
      <w:widowControl/>
      <w:tabs>
        <w:tab w:val="left" w:pos="840"/>
      </w:tabs>
      <w:jc w:val="left"/>
    </w:pPr>
    <w:rPr>
      <w:rFonts w:ascii="Tahoma" w:hAnsi="Tahoma"/>
      <w:szCs w:val="20"/>
    </w:rPr>
  </w:style>
  <w:style w:type="paragraph" w:customStyle="1" w:styleId="1ff5">
    <w:name w:val="修订版本号1"/>
    <w:rPr>
      <w:szCs w:val="24"/>
    </w:rPr>
  </w:style>
  <w:style w:type="paragraph" w:customStyle="1" w:styleId="34">
    <w:name w:val="正文缩进3"/>
    <w:basedOn w:val="a2"/>
    <w:pPr>
      <w:spacing w:beforeLines="50" w:before="156" w:afterLines="50" w:after="156" w:line="300" w:lineRule="auto"/>
      <w:ind w:firstLineChars="200" w:firstLine="480"/>
    </w:pPr>
    <w:rPr>
      <w:rFonts w:eastAsia="仿宋_GB2312"/>
    </w:rPr>
  </w:style>
  <w:style w:type="paragraph" w:customStyle="1" w:styleId="123">
    <w:name w:val="序列1)2)3)"/>
    <w:basedOn w:val="a2"/>
    <w:next w:val="a2"/>
    <w:rsid w:val="0056321B"/>
    <w:pPr>
      <w:widowControl/>
      <w:numPr>
        <w:ilvl w:val="1"/>
        <w:numId w:val="1"/>
      </w:numPr>
      <w:tabs>
        <w:tab w:val="clear" w:pos="1588"/>
        <w:tab w:val="left" w:pos="907"/>
        <w:tab w:val="left" w:pos="1366"/>
      </w:tabs>
      <w:adjustRightInd w:val="0"/>
      <w:snapToGrid w:val="0"/>
      <w:spacing w:line="400" w:lineRule="atLeast"/>
      <w:ind w:left="1366" w:hanging="500"/>
      <w:textAlignment w:val="baseline"/>
    </w:pPr>
    <w:rPr>
      <w:kern w:val="0"/>
      <w:szCs w:val="20"/>
    </w:rPr>
  </w:style>
  <w:style w:type="paragraph" w:customStyle="1" w:styleId="afa">
    <w:name w:val="正文内容格式"/>
    <w:basedOn w:val="a2"/>
    <w:link w:val="Charb"/>
    <w:pPr>
      <w:widowControl/>
      <w:adjustRightInd w:val="0"/>
      <w:snapToGrid w:val="0"/>
      <w:spacing w:line="400" w:lineRule="atLeast"/>
      <w:ind w:firstLine="482"/>
      <w:textAlignment w:val="baseline"/>
    </w:pPr>
    <w:rPr>
      <w:kern w:val="0"/>
      <w:szCs w:val="20"/>
    </w:rPr>
  </w:style>
  <w:style w:type="paragraph" w:customStyle="1" w:styleId="25">
    <w:name w:val="列出段落2"/>
    <w:basedOn w:val="a2"/>
    <w:link w:val="Charf"/>
    <w:uiPriority w:val="34"/>
    <w:pPr>
      <w:ind w:firstLineChars="200" w:firstLine="420"/>
    </w:pPr>
    <w:rPr>
      <w:kern w:val="0"/>
      <w:sz w:val="20"/>
    </w:rPr>
  </w:style>
  <w:style w:type="paragraph" w:customStyle="1" w:styleId="MSOFooterOdd">
    <w:name w:val="MSO_Footer_Odd"/>
    <w:pPr>
      <w:tabs>
        <w:tab w:val="right" w:pos="8010"/>
        <w:tab w:val="left" w:pos="8352"/>
        <w:tab w:val="right" w:pos="8775"/>
      </w:tabs>
      <w:ind w:right="-108"/>
    </w:pPr>
    <w:rPr>
      <w:rFonts w:ascii="Arial" w:hAnsi="Arial"/>
      <w:bCs/>
      <w:color w:val="000000"/>
      <w:sz w:val="16"/>
      <w:lang w:eastAsia="en-US"/>
    </w:rPr>
  </w:style>
  <w:style w:type="paragraph" w:customStyle="1" w:styleId="HTML1">
    <w:name w:val="HTML 地址1"/>
    <w:basedOn w:val="a2"/>
    <w:link w:val="HTMLChar"/>
    <w:pPr>
      <w:widowControl/>
      <w:jc w:val="left"/>
    </w:pPr>
    <w:rPr>
      <w:rFonts w:ascii="Arial" w:hAnsi="Arial"/>
      <w:bCs/>
      <w:i/>
      <w:iCs/>
      <w:color w:val="000000"/>
      <w:kern w:val="0"/>
      <w:sz w:val="20"/>
      <w:szCs w:val="20"/>
      <w:lang w:val="x-none" w:eastAsia="en-US"/>
    </w:rPr>
  </w:style>
  <w:style w:type="paragraph" w:customStyle="1" w:styleId="085">
    <w:name w:val="样式 左侧:  0.85 厘米"/>
    <w:basedOn w:val="a2"/>
    <w:pPr>
      <w:tabs>
        <w:tab w:val="left" w:pos="5760"/>
      </w:tabs>
      <w:spacing w:line="360" w:lineRule="auto"/>
      <w:ind w:firstLineChars="200" w:firstLine="482"/>
      <w:jc w:val="left"/>
    </w:pPr>
    <w:rPr>
      <w:rFonts w:cs="宋体"/>
      <w:szCs w:val="20"/>
    </w:rPr>
  </w:style>
  <w:style w:type="paragraph" w:customStyle="1" w:styleId="aff5">
    <w:name w:val="重庆_正文样式"/>
    <w:basedOn w:val="a2"/>
    <w:link w:val="Charf2"/>
    <w:qFormat/>
    <w:pPr>
      <w:widowControl/>
      <w:tabs>
        <w:tab w:val="left" w:pos="840"/>
      </w:tabs>
      <w:autoSpaceDE w:val="0"/>
      <w:autoSpaceDN w:val="0"/>
      <w:adjustRightInd w:val="0"/>
      <w:spacing w:line="360" w:lineRule="auto"/>
      <w:ind w:firstLineChars="192" w:firstLine="538"/>
      <w:jc w:val="left"/>
    </w:pPr>
    <w:rPr>
      <w:kern w:val="0"/>
      <w:sz w:val="28"/>
      <w:szCs w:val="28"/>
      <w:lang w:val="x-none" w:eastAsia="x-none"/>
    </w:rPr>
  </w:style>
  <w:style w:type="paragraph" w:customStyle="1" w:styleId="xl75">
    <w:name w:val="xl75"/>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rPr>
  </w:style>
  <w:style w:type="paragraph" w:customStyle="1" w:styleId="aff3">
    <w:name w:val="表格内容"/>
    <w:basedOn w:val="afffffc"/>
    <w:link w:val="Chare"/>
    <w:pPr>
      <w:jc w:val="left"/>
    </w:pPr>
    <w:rPr>
      <w:sz w:val="20"/>
      <w:lang w:val="x-none" w:eastAsia="x-none"/>
    </w:rPr>
  </w:style>
  <w:style w:type="paragraph" w:customStyle="1" w:styleId="afffffd">
    <w:name w:val="大标题"/>
    <w:basedOn w:val="1"/>
    <w:rsid w:val="0056321B"/>
    <w:pPr>
      <w:keepNext w:val="0"/>
      <w:keepLines w:val="0"/>
      <w:tabs>
        <w:tab w:val="left" w:pos="972"/>
      </w:tabs>
      <w:spacing w:line="240" w:lineRule="auto"/>
      <w:ind w:left="972" w:hanging="432"/>
      <w:jc w:val="center"/>
      <w:outlineLvl w:val="9"/>
    </w:pPr>
    <w:rPr>
      <w:rFonts w:eastAsia="隶书"/>
      <w:b w:val="0"/>
      <w:kern w:val="2"/>
      <w:sz w:val="44"/>
      <w:szCs w:val="24"/>
    </w:rPr>
  </w:style>
  <w:style w:type="paragraph" w:customStyle="1" w:styleId="61">
    <w:name w:val="标题6"/>
    <w:basedOn w:val="a2"/>
    <w:next w:val="a2"/>
    <w:rsid w:val="0056321B"/>
    <w:pPr>
      <w:numPr>
        <w:numId w:val="16"/>
      </w:numPr>
      <w:spacing w:beforeLines="50" w:before="156" w:afterLines="50" w:after="156" w:line="360" w:lineRule="auto"/>
      <w:outlineLvl w:val="4"/>
    </w:pPr>
    <w:rPr>
      <w:rFonts w:ascii="Verdana" w:hAnsi="Verdana"/>
      <w:lang w:eastAsia="en-US"/>
    </w:rPr>
  </w:style>
  <w:style w:type="paragraph" w:customStyle="1" w:styleId="15">
    <w:name w:val="无间距1"/>
    <w:link w:val="Char6"/>
    <w:rPr>
      <w:sz w:val="22"/>
    </w:rPr>
  </w:style>
  <w:style w:type="paragraph" w:customStyle="1" w:styleId="1ff6">
    <w:name w:val="图标1"/>
    <w:basedOn w:val="X"/>
    <w:pPr>
      <w:tabs>
        <w:tab w:val="left" w:pos="1545"/>
      </w:tabs>
      <w:ind w:left="1545" w:hanging="420"/>
    </w:pPr>
  </w:style>
  <w:style w:type="paragraph" w:customStyle="1" w:styleId="CharCharCharCharCharCharChar3">
    <w:name w:val="Char Char Char Char Char Char Char3"/>
    <w:basedOn w:val="a2"/>
    <w:pPr>
      <w:tabs>
        <w:tab w:val="left" w:pos="840"/>
      </w:tabs>
      <w:spacing w:line="360" w:lineRule="auto"/>
    </w:pPr>
    <w:rPr>
      <w:rFonts w:ascii="Tahoma" w:hAnsi="Tahoma"/>
      <w:szCs w:val="20"/>
    </w:rPr>
  </w:style>
  <w:style w:type="paragraph" w:customStyle="1" w:styleId="afffffe">
    <w:name w:val="正文小标题"/>
    <w:basedOn w:val="a2"/>
    <w:rsid w:val="0056321B"/>
    <w:pPr>
      <w:numPr>
        <w:numId w:val="17"/>
      </w:numPr>
      <w:tabs>
        <w:tab w:val="left" w:pos="1230"/>
      </w:tabs>
      <w:overflowPunct w:val="0"/>
      <w:autoSpaceDE w:val="0"/>
      <w:autoSpaceDN w:val="0"/>
      <w:adjustRightInd w:val="0"/>
      <w:spacing w:line="360" w:lineRule="auto"/>
      <w:textAlignment w:val="baseline"/>
    </w:pPr>
    <w:rPr>
      <w:rFonts w:ascii="仿宋_GB2312" w:hAnsi="Arial"/>
      <w:kern w:val="0"/>
      <w:szCs w:val="20"/>
    </w:rPr>
  </w:style>
  <w:style w:type="paragraph" w:customStyle="1" w:styleId="10089">
    <w:name w:val="样式 标题 1 + (西文) 宋体 非加粗 黑色 两端对齐 左侧:  0 厘米 首行缩进:  0.89 厘米"/>
    <w:basedOn w:val="1"/>
    <w:pPr>
      <w:keepLines w:val="0"/>
      <w:numPr>
        <w:numId w:val="0"/>
      </w:numPr>
      <w:tabs>
        <w:tab w:val="left" w:pos="1140"/>
      </w:tabs>
      <w:adjustRightInd w:val="0"/>
      <w:snapToGrid w:val="0"/>
      <w:ind w:left="1140" w:hanging="720"/>
      <w:jc w:val="center"/>
      <w:textAlignment w:val="baseline"/>
    </w:pPr>
    <w:rPr>
      <w:rFonts w:ascii="宋体" w:hAnsi="宋体"/>
      <w:b w:val="0"/>
      <w:bCs w:val="0"/>
      <w:color w:val="000000"/>
      <w:kern w:val="0"/>
    </w:rPr>
  </w:style>
  <w:style w:type="paragraph" w:customStyle="1" w:styleId="font6">
    <w:name w:val="font6"/>
    <w:basedOn w:val="a2"/>
    <w:pPr>
      <w:widowControl/>
      <w:spacing w:before="100" w:beforeAutospacing="1" w:after="100" w:afterAutospacing="1"/>
      <w:jc w:val="left"/>
    </w:pPr>
    <w:rPr>
      <w:rFonts w:ascii="Courier New" w:hAnsi="Courier New" w:cs="Courier New"/>
      <w:kern w:val="0"/>
      <w:sz w:val="20"/>
      <w:szCs w:val="20"/>
    </w:rPr>
  </w:style>
  <w:style w:type="paragraph" w:customStyle="1" w:styleId="1ff7">
    <w:name w:val="小标题1"/>
    <w:basedOn w:val="a2"/>
    <w:rsid w:val="0056321B"/>
    <w:pPr>
      <w:numPr>
        <w:numId w:val="18"/>
      </w:numPr>
      <w:tabs>
        <w:tab w:val="left" w:pos="1080"/>
      </w:tabs>
      <w:adjustRightInd w:val="0"/>
      <w:spacing w:line="360" w:lineRule="auto"/>
      <w:textAlignment w:val="baseline"/>
    </w:pPr>
    <w:rPr>
      <w:rFonts w:ascii="宋体" w:hAnsi="宋体"/>
      <w:kern w:val="0"/>
      <w:szCs w:val="20"/>
    </w:rPr>
  </w:style>
  <w:style w:type="paragraph" w:customStyle="1" w:styleId="MSOHead1">
    <w:name w:val="MSO_Head1"/>
    <w:next w:val="a2"/>
    <w:pPr>
      <w:keepNext/>
      <w:spacing w:before="380" w:after="60"/>
      <w:ind w:left="-720"/>
    </w:pPr>
    <w:rPr>
      <w:rFonts w:ascii="Franklin Gothic Medium Cond" w:hAnsi="Franklin Gothic Medium Cond"/>
      <w:b/>
      <w:bCs/>
      <w:sz w:val="36"/>
      <w:szCs w:val="36"/>
      <w:lang w:eastAsia="en-US"/>
    </w:rPr>
  </w:style>
  <w:style w:type="paragraph" w:customStyle="1" w:styleId="91">
    <w:name w:val="索引 91"/>
    <w:basedOn w:val="a2"/>
    <w:next w:val="a2"/>
    <w:pPr>
      <w:widowControl/>
      <w:ind w:left="1800" w:hanging="200"/>
      <w:jc w:val="left"/>
    </w:pPr>
    <w:rPr>
      <w:b/>
      <w:bCs/>
      <w:color w:val="000000"/>
      <w:kern w:val="0"/>
      <w:sz w:val="20"/>
      <w:szCs w:val="20"/>
      <w:lang w:eastAsia="en-US"/>
    </w:rPr>
  </w:style>
  <w:style w:type="paragraph" w:customStyle="1" w:styleId="TOCTitle">
    <w:name w:val="TOC Title"/>
    <w:basedOn w:val="a2"/>
    <w:next w:val="a2"/>
    <w:pPr>
      <w:keepNext/>
      <w:widowControl/>
      <w:autoSpaceDE w:val="0"/>
      <w:autoSpaceDN w:val="0"/>
      <w:adjustRightInd w:val="0"/>
      <w:spacing w:before="560" w:after="40" w:line="280" w:lineRule="exact"/>
      <w:jc w:val="left"/>
      <w:outlineLvl w:val="0"/>
    </w:pPr>
    <w:rPr>
      <w:rFonts w:ascii="Arial Narrow" w:hAnsi="Arial Narrow"/>
      <w:caps/>
      <w:kern w:val="0"/>
      <w:sz w:val="22"/>
      <w:szCs w:val="22"/>
      <w:lang w:eastAsia="en-US"/>
    </w:rPr>
  </w:style>
  <w:style w:type="paragraph" w:customStyle="1" w:styleId="14">
    <w:name w:val="正在关闭1"/>
    <w:basedOn w:val="a2"/>
    <w:link w:val="Char5"/>
    <w:pPr>
      <w:widowControl/>
      <w:ind w:left="4320"/>
      <w:jc w:val="left"/>
    </w:pPr>
    <w:rPr>
      <w:rFonts w:ascii="Arial" w:hAnsi="Arial"/>
      <w:bCs/>
      <w:color w:val="000000"/>
      <w:kern w:val="0"/>
      <w:sz w:val="20"/>
      <w:szCs w:val="20"/>
      <w:lang w:val="x-none" w:eastAsia="en-US"/>
    </w:rPr>
  </w:style>
  <w:style w:type="paragraph" w:customStyle="1" w:styleId="1ff8">
    <w:name w:val="段落1"/>
    <w:basedOn w:val="a2"/>
    <w:pPr>
      <w:spacing w:beforeLines="50" w:before="156" w:afterLines="50" w:after="156" w:line="360" w:lineRule="auto"/>
      <w:ind w:firstLineChars="200" w:firstLine="200"/>
    </w:pPr>
    <w:rPr>
      <w:bCs/>
    </w:rPr>
  </w:style>
  <w:style w:type="paragraph" w:customStyle="1" w:styleId="font5">
    <w:name w:val="font5"/>
    <w:basedOn w:val="a2"/>
    <w:pPr>
      <w:widowControl/>
      <w:spacing w:before="100" w:beforeAutospacing="1" w:after="100" w:afterAutospacing="1"/>
      <w:jc w:val="left"/>
    </w:pPr>
    <w:rPr>
      <w:rFonts w:ascii="宋体" w:hAnsi="宋体" w:cs="宋体"/>
      <w:kern w:val="0"/>
      <w:sz w:val="18"/>
      <w:szCs w:val="18"/>
    </w:rPr>
  </w:style>
  <w:style w:type="paragraph" w:customStyle="1" w:styleId="affffff">
    <w:name w:val="表格文本"/>
    <w:basedOn w:val="a2"/>
    <w:pPr>
      <w:keepNext/>
      <w:tabs>
        <w:tab w:val="decimal" w:pos="0"/>
        <w:tab w:val="left" w:pos="840"/>
      </w:tabs>
      <w:autoSpaceDE w:val="0"/>
      <w:autoSpaceDN w:val="0"/>
      <w:adjustRightInd w:val="0"/>
      <w:jc w:val="left"/>
    </w:pPr>
    <w:rPr>
      <w:rFonts w:ascii="Arial" w:hAnsi="Arial"/>
      <w:kern w:val="0"/>
      <w:szCs w:val="21"/>
    </w:rPr>
  </w:style>
  <w:style w:type="paragraph" w:styleId="35">
    <w:name w:val="toc 3"/>
    <w:basedOn w:val="a2"/>
    <w:next w:val="a2"/>
    <w:uiPriority w:val="39"/>
    <w:qFormat/>
    <w:rsid w:val="00A81C98"/>
    <w:pPr>
      <w:spacing w:line="400" w:lineRule="exact"/>
      <w:jc w:val="left"/>
    </w:pPr>
    <w:rPr>
      <w:rFonts w:eastAsia="仿宋_GB2312"/>
      <w:iCs/>
      <w:szCs w:val="20"/>
    </w:rPr>
  </w:style>
  <w:style w:type="paragraph" w:customStyle="1" w:styleId="515">
    <w:name w:val="样式 标题 5 + 小四 行距: 1.5 倍行距"/>
    <w:basedOn w:val="5"/>
    <w:rsid w:val="0056321B"/>
    <w:pPr>
      <w:keepNext w:val="0"/>
      <w:keepLines w:val="0"/>
      <w:adjustRightInd w:val="0"/>
      <w:snapToGrid w:val="0"/>
      <w:ind w:left="879" w:rightChars="-51" w:right="-51" w:hanging="312"/>
    </w:pPr>
    <w:rPr>
      <w:rFonts w:cs="宋体"/>
      <w:bCs w:val="0"/>
      <w:kern w:val="0"/>
      <w:szCs w:val="20"/>
    </w:rPr>
  </w:style>
  <w:style w:type="paragraph" w:customStyle="1" w:styleId="xl110">
    <w:name w:val="xl11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xl126">
    <w:name w:val="xl126"/>
    <w:basedOn w:val="a2"/>
    <w:pPr>
      <w:widowControl/>
      <w:pBdr>
        <w:top w:val="single" w:sz="4" w:space="0" w:color="auto"/>
        <w:bottom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xl142">
    <w:name w:val="xl142"/>
    <w:basedOn w:val="a2"/>
    <w:pPr>
      <w:widowControl/>
      <w:pBdr>
        <w:left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MSOFigNum1">
    <w:name w:val="MSO_FigNum1"/>
    <w:basedOn w:val="MSOHead7"/>
    <w:pPr>
      <w:keepNext w:val="0"/>
      <w:ind w:left="360"/>
    </w:pPr>
  </w:style>
  <w:style w:type="paragraph" w:customStyle="1" w:styleId="MSOScreenPara">
    <w:name w:val="MSO_ScreenPara"/>
    <w:next w:val="a2"/>
    <w:pPr>
      <w:autoSpaceDE w:val="0"/>
      <w:autoSpaceDN w:val="0"/>
      <w:adjustRightInd w:val="0"/>
      <w:spacing w:before="100" w:line="240" w:lineRule="atLeast"/>
      <w:ind w:left="1000"/>
    </w:pPr>
    <w:rPr>
      <w:rFonts w:ascii="Franklin Gothic Book" w:hAnsi="Franklin Gothic Book" w:cs="ITC Franklin Gothic Book"/>
      <w:lang w:eastAsia="en-US"/>
    </w:rPr>
  </w:style>
  <w:style w:type="paragraph" w:customStyle="1" w:styleId="CharChar2">
    <w:name w:val="正文首行缩进两字符 Char Char"/>
    <w:basedOn w:val="a2"/>
    <w:link w:val="CharCharChar"/>
    <w:pPr>
      <w:spacing w:line="360" w:lineRule="auto"/>
      <w:ind w:firstLineChars="200" w:firstLine="200"/>
    </w:pPr>
    <w:rPr>
      <w:kern w:val="0"/>
      <w:lang w:val="x-none" w:eastAsia="x-none"/>
    </w:rPr>
  </w:style>
  <w:style w:type="paragraph" w:customStyle="1" w:styleId="1f">
    <w:name w:val="邮件标题1"/>
    <w:basedOn w:val="a2"/>
    <w:link w:val="Charf1"/>
    <w:pPr>
      <w:widowControl/>
      <w:pBdr>
        <w:top w:val="single" w:sz="6" w:space="1" w:color="auto"/>
        <w:left w:val="single" w:sz="6" w:space="1" w:color="auto"/>
        <w:bottom w:val="single" w:sz="6" w:space="1" w:color="auto"/>
        <w:right w:val="single" w:sz="6" w:space="1" w:color="auto"/>
      </w:pBdr>
      <w:shd w:val="pct20" w:color="auto" w:fill="auto"/>
      <w:ind w:left="1080" w:hanging="1080"/>
      <w:jc w:val="left"/>
    </w:pPr>
    <w:rPr>
      <w:rFonts w:ascii="Arial" w:hAnsi="Arial"/>
      <w:bCs/>
      <w:color w:val="000000"/>
      <w:kern w:val="0"/>
      <w:shd w:val="pct20" w:color="auto" w:fill="auto"/>
      <w:lang w:val="x-none" w:eastAsia="en-US"/>
    </w:rPr>
  </w:style>
  <w:style w:type="paragraph" w:customStyle="1" w:styleId="3h3Heading3-Level3HeadH00">
    <w:name w:val="样式 标题 3h3Heading 3 -Level 3 HeadH + 段前: 0 磅 段后: 0 磅"/>
    <w:basedOn w:val="30"/>
    <w:link w:val="3h3Heading3-Level3HeadH00Char"/>
    <w:pPr>
      <w:widowControl/>
      <w:numPr>
        <w:ilvl w:val="0"/>
        <w:numId w:val="0"/>
      </w:numPr>
      <w:tabs>
        <w:tab w:val="left" w:pos="851"/>
      </w:tabs>
      <w:adjustRightInd w:val="0"/>
      <w:spacing w:beforeLines="50" w:before="156" w:afterLines="50" w:after="156"/>
      <w:ind w:left="27" w:hanging="27"/>
      <w:textAlignment w:val="baseline"/>
    </w:pPr>
    <w:rPr>
      <w:rFonts w:ascii="宋体" w:hAnsi="宋体"/>
      <w:b/>
      <w:color w:val="000000"/>
    </w:rPr>
  </w:style>
  <w:style w:type="paragraph" w:customStyle="1" w:styleId="xl60">
    <w:name w:val="xl60"/>
    <w:basedOn w:val="a2"/>
    <w:pPr>
      <w:widowControl/>
      <w:pBdr>
        <w:top w:val="single" w:sz="4" w:space="0" w:color="auto"/>
        <w:left w:val="single" w:sz="4" w:space="0" w:color="auto"/>
        <w:bottom w:val="single" w:sz="4" w:space="0" w:color="auto"/>
        <w:right w:val="single" w:sz="4" w:space="0" w:color="auto"/>
      </w:pBdr>
      <w:tabs>
        <w:tab w:val="left" w:pos="840"/>
      </w:tabs>
      <w:spacing w:before="100" w:beforeAutospacing="1" w:after="100" w:afterAutospacing="1"/>
      <w:jc w:val="right"/>
      <w:textAlignment w:val="top"/>
    </w:pPr>
    <w:rPr>
      <w:rFonts w:ascii="宋体" w:hAnsi="宋体"/>
      <w:kern w:val="0"/>
      <w:sz w:val="28"/>
    </w:rPr>
  </w:style>
  <w:style w:type="paragraph" w:styleId="24">
    <w:name w:val="List Bullet 2"/>
    <w:aliases w:val="列表项目符号 2（）"/>
    <w:basedOn w:val="a2"/>
    <w:next w:val="36"/>
    <w:link w:val="23"/>
    <w:rsid w:val="0056321B"/>
    <w:pPr>
      <w:numPr>
        <w:numId w:val="19"/>
      </w:numPr>
      <w:tabs>
        <w:tab w:val="left" w:pos="780"/>
      </w:tabs>
      <w:spacing w:line="300" w:lineRule="auto"/>
      <w:ind w:left="0" w:firstLine="567"/>
    </w:pPr>
    <w:rPr>
      <w:rFonts w:eastAsia="仿宋_GB2312"/>
      <w:lang w:val="x-none" w:eastAsia="x-none"/>
    </w:rPr>
  </w:style>
  <w:style w:type="paragraph" w:customStyle="1" w:styleId="affffff0">
    <w:name w:val="表格文字"/>
    <w:basedOn w:val="a2"/>
    <w:rPr>
      <w:rFonts w:ascii="Arial" w:hAnsi="Arial"/>
      <w:szCs w:val="21"/>
    </w:rPr>
  </w:style>
  <w:style w:type="paragraph" w:customStyle="1" w:styleId="MSOTableCap">
    <w:name w:val="MSO_TableCap"/>
    <w:pPr>
      <w:autoSpaceDE w:val="0"/>
      <w:autoSpaceDN w:val="0"/>
      <w:adjustRightInd w:val="0"/>
      <w:spacing w:before="100" w:line="240" w:lineRule="atLeast"/>
      <w:ind w:left="720"/>
    </w:pPr>
    <w:rPr>
      <w:rFonts w:ascii="Franklin Gothic Medium Cond" w:hAnsi="Franklin Gothic Medium Cond" w:cs="Franklin Gothic Condensed"/>
      <w:lang w:eastAsia="en-US"/>
    </w:rPr>
  </w:style>
  <w:style w:type="paragraph" w:customStyle="1" w:styleId="MSOTOCChapNum">
    <w:name w:val="MSO_TOC_ChapNum"/>
    <w:pPr>
      <w:tabs>
        <w:tab w:val="right" w:pos="8700"/>
      </w:tabs>
      <w:autoSpaceDE w:val="0"/>
      <w:autoSpaceDN w:val="0"/>
      <w:adjustRightInd w:val="0"/>
      <w:spacing w:before="240" w:line="280" w:lineRule="atLeast"/>
      <w:ind w:left="360" w:hanging="360"/>
    </w:pPr>
    <w:rPr>
      <w:rFonts w:ascii="Franklin Gothic Medium Cond" w:hAnsi="Franklin Gothic Medium Cond" w:cs="Franklin Gothic Condensed"/>
      <w:sz w:val="24"/>
      <w:szCs w:val="24"/>
      <w:lang w:eastAsia="en-US"/>
    </w:rPr>
  </w:style>
  <w:style w:type="paragraph" w:customStyle="1" w:styleId="TOCTitleMSA">
    <w:name w:val="TOC_Title_MSA"/>
    <w:next w:val="a2"/>
    <w:pPr>
      <w:keepNext/>
      <w:autoSpaceDE w:val="0"/>
      <w:autoSpaceDN w:val="0"/>
      <w:adjustRightInd w:val="0"/>
      <w:spacing w:before="340" w:after="20" w:line="380" w:lineRule="atLeast"/>
      <w:ind w:left="-720"/>
      <w:outlineLvl w:val="2"/>
    </w:pPr>
    <w:rPr>
      <w:rFonts w:ascii="Arial" w:hAnsi="Arial"/>
      <w:bCs/>
      <w:color w:val="000000"/>
      <w:sz w:val="34"/>
      <w:szCs w:val="34"/>
      <w:lang w:eastAsia="en-US"/>
    </w:rPr>
  </w:style>
  <w:style w:type="paragraph" w:customStyle="1" w:styleId="AbstractTitle">
    <w:name w:val="Abstract Title"/>
    <w:pPr>
      <w:pBdr>
        <w:top w:val="single" w:sz="4" w:space="1" w:color="auto"/>
      </w:pBdr>
      <w:spacing w:before="40" w:after="120" w:line="280" w:lineRule="exact"/>
      <w:ind w:right="144"/>
    </w:pPr>
    <w:rPr>
      <w:rFonts w:ascii="Arial" w:hAnsi="Arial"/>
      <w:b/>
      <w:sz w:val="19"/>
      <w:lang w:eastAsia="en-US"/>
    </w:rPr>
  </w:style>
  <w:style w:type="paragraph" w:customStyle="1" w:styleId="AbstractText">
    <w:name w:val="Abstract Text"/>
    <w:pPr>
      <w:tabs>
        <w:tab w:val="left" w:pos="1680"/>
      </w:tabs>
      <w:spacing w:line="280" w:lineRule="exact"/>
    </w:pPr>
    <w:rPr>
      <w:rFonts w:ascii="Arial" w:hAnsi="Arial"/>
      <w:sz w:val="19"/>
      <w:lang w:eastAsia="en-US"/>
    </w:rPr>
  </w:style>
  <w:style w:type="paragraph" w:customStyle="1" w:styleId="2f">
    <w:name w:val="正文2"/>
    <w:basedOn w:val="a2"/>
    <w:pPr>
      <w:spacing w:line="500" w:lineRule="exact"/>
      <w:ind w:firstLineChars="200" w:firstLine="200"/>
      <w:jc w:val="left"/>
    </w:pPr>
    <w:rPr>
      <w:rFonts w:ascii="仿宋_GB2312" w:eastAsia="仿宋_GB2312" w:cs="宋体"/>
      <w:kern w:val="0"/>
      <w:sz w:val="30"/>
      <w:szCs w:val="30"/>
    </w:rPr>
  </w:style>
  <w:style w:type="paragraph" w:customStyle="1" w:styleId="afffffb">
    <w:name w:val="附图标题（图编号居中）"/>
    <w:basedOn w:val="afffffa"/>
    <w:next w:val="42"/>
    <w:pPr>
      <w:keepNext w:val="0"/>
      <w:spacing w:afterLines="100" w:after="312"/>
    </w:pPr>
    <w:rPr>
      <w:rFonts w:ascii="Arial" w:hAnsi="Arial"/>
      <w:b/>
    </w:rPr>
  </w:style>
  <w:style w:type="paragraph" w:customStyle="1" w:styleId="xl74">
    <w:name w:val="xl74"/>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styleId="53">
    <w:name w:val="toc 5"/>
    <w:basedOn w:val="a2"/>
    <w:next w:val="a2"/>
    <w:uiPriority w:val="39"/>
    <w:pPr>
      <w:ind w:left="840"/>
      <w:jc w:val="left"/>
    </w:pPr>
    <w:rPr>
      <w:sz w:val="18"/>
      <w:szCs w:val="18"/>
    </w:rPr>
  </w:style>
  <w:style w:type="paragraph" w:customStyle="1" w:styleId="CharChar1CharCharCharChar">
    <w:name w:val="Char Char1 Char Char Char Char"/>
    <w:basedOn w:val="12"/>
    <w:rPr>
      <w:rFonts w:ascii="Tahoma" w:hAnsi="Tahoma"/>
    </w:rPr>
  </w:style>
  <w:style w:type="paragraph" w:customStyle="1" w:styleId="0850">
    <w:name w:val="样式 黑色 左侧:  0.85 厘米"/>
    <w:basedOn w:val="a2"/>
    <w:pPr>
      <w:spacing w:line="360" w:lineRule="auto"/>
      <w:ind w:firstLineChars="200" w:firstLine="482"/>
      <w:jc w:val="left"/>
    </w:pPr>
    <w:rPr>
      <w:rFonts w:cs="宋体"/>
      <w:color w:val="000000"/>
      <w:szCs w:val="20"/>
    </w:rPr>
  </w:style>
  <w:style w:type="paragraph" w:customStyle="1" w:styleId="CharChar5">
    <w:name w:val="标书正文 Char Char"/>
    <w:basedOn w:val="ad"/>
    <w:pPr>
      <w:tabs>
        <w:tab w:val="left" w:pos="540"/>
      </w:tabs>
      <w:spacing w:after="120"/>
      <w:ind w:rightChars="29" w:right="70" w:firstLineChars="192" w:firstLine="463"/>
      <w:jc w:val="left"/>
    </w:pPr>
    <w:rPr>
      <w:rFonts w:ascii="宋体" w:hAnsi="宋体"/>
      <w:b/>
      <w:i w:val="0"/>
      <w:iCs w:val="0"/>
      <w:sz w:val="24"/>
      <w:szCs w:val="28"/>
    </w:rPr>
  </w:style>
  <w:style w:type="paragraph" w:customStyle="1" w:styleId="affffff1">
    <w:name w:val="全段标号"/>
    <w:basedOn w:val="a2"/>
    <w:pPr>
      <w:suppressAutoHyphens/>
      <w:topLinePunct/>
      <w:adjustRightInd w:val="0"/>
      <w:spacing w:line="560" w:lineRule="exact"/>
      <w:ind w:right="298" w:firstLineChars="300" w:firstLine="720"/>
    </w:pPr>
    <w:rPr>
      <w:rFonts w:ascii="宋体" w:hAnsi="宋体"/>
      <w:kern w:val="0"/>
      <w:szCs w:val="20"/>
    </w:rPr>
  </w:style>
  <w:style w:type="paragraph" w:customStyle="1" w:styleId="MSOListFigNum">
    <w:name w:val="MSO_ListFigNum"/>
    <w:basedOn w:val="MSOFigNum"/>
    <w:pPr>
      <w:ind w:left="1000"/>
    </w:pPr>
  </w:style>
  <w:style w:type="paragraph" w:customStyle="1" w:styleId="MSONotePara1">
    <w:name w:val="MSO_NotePara1"/>
    <w:basedOn w:val="MSONotePara"/>
    <w:pPr>
      <w:ind w:left="274"/>
    </w:pPr>
  </w:style>
  <w:style w:type="paragraph" w:customStyle="1" w:styleId="1f3">
    <w:name w:val="贺词1"/>
    <w:basedOn w:val="a2"/>
    <w:next w:val="a2"/>
    <w:link w:val="Charf6"/>
    <w:pPr>
      <w:widowControl/>
      <w:jc w:val="left"/>
    </w:pPr>
    <w:rPr>
      <w:rFonts w:ascii="Arial" w:hAnsi="Arial"/>
      <w:bCs/>
      <w:color w:val="000000"/>
      <w:kern w:val="0"/>
      <w:sz w:val="20"/>
      <w:szCs w:val="20"/>
      <w:lang w:val="x-none" w:eastAsia="en-US"/>
    </w:rPr>
  </w:style>
  <w:style w:type="paragraph" w:customStyle="1" w:styleId="p0">
    <w:name w:val="p0"/>
    <w:basedOn w:val="a2"/>
    <w:pPr>
      <w:widowControl/>
    </w:pPr>
    <w:rPr>
      <w:kern w:val="0"/>
    </w:rPr>
  </w:style>
  <w:style w:type="paragraph" w:customStyle="1" w:styleId="affffff2">
    <w:name w:val="附录四级条标题"/>
    <w:basedOn w:val="affffff3"/>
    <w:next w:val="a2"/>
    <w:pPr>
      <w:ind w:left="0"/>
      <w:outlineLvl w:val="5"/>
    </w:pPr>
  </w:style>
  <w:style w:type="paragraph" w:customStyle="1" w:styleId="afffff5">
    <w:name w:val="附录章标题"/>
    <w:next w:val="a2"/>
    <w:pPr>
      <w:wordWrap w:val="0"/>
      <w:overflowPunct w:val="0"/>
      <w:autoSpaceDE w:val="0"/>
      <w:spacing w:beforeLines="50" w:before="156" w:afterLines="50" w:after="156"/>
      <w:jc w:val="both"/>
      <w:textAlignment w:val="baseline"/>
      <w:outlineLvl w:val="1"/>
    </w:pPr>
    <w:rPr>
      <w:rFonts w:ascii="黑体" w:eastAsia="黑体"/>
      <w:b/>
      <w:kern w:val="21"/>
      <w:sz w:val="32"/>
    </w:rPr>
  </w:style>
  <w:style w:type="paragraph" w:customStyle="1" w:styleId="font0">
    <w:name w:val="font0"/>
    <w:basedOn w:val="a2"/>
    <w:pPr>
      <w:widowControl/>
      <w:spacing w:before="100" w:beforeAutospacing="1" w:after="100" w:afterAutospacing="1"/>
      <w:jc w:val="left"/>
    </w:pPr>
    <w:rPr>
      <w:rFonts w:ascii="宋体" w:hAnsi="宋体" w:cs="宋体"/>
      <w:kern w:val="0"/>
    </w:rPr>
  </w:style>
  <w:style w:type="paragraph" w:customStyle="1" w:styleId="Char1CharCharChar">
    <w:name w:val="Char1 Char Char Char"/>
    <w:basedOn w:val="a2"/>
    <w:rPr>
      <w:rFonts w:ascii="Tahoma" w:hAnsi="Tahoma"/>
      <w:szCs w:val="20"/>
    </w:rPr>
  </w:style>
  <w:style w:type="paragraph" w:customStyle="1" w:styleId="220">
    <w:name w:val="样式 样式 正文段落 + 首行缩进:  2 字符 + 首行缩进:  2 字符"/>
    <w:basedOn w:val="a2"/>
    <w:link w:val="22Char"/>
    <w:pPr>
      <w:adjustRightInd w:val="0"/>
      <w:spacing w:line="360" w:lineRule="auto"/>
      <w:ind w:firstLineChars="200" w:firstLine="480"/>
    </w:pPr>
    <w:rPr>
      <w:kern w:val="0"/>
      <w:szCs w:val="20"/>
      <w:lang w:val="x-none" w:eastAsia="x-none"/>
    </w:rPr>
  </w:style>
  <w:style w:type="paragraph" w:customStyle="1" w:styleId="MSOListBullet20">
    <w:name w:val="MSO_ListBullet2"/>
    <w:link w:val="MSOListBullet2Char"/>
    <w:pPr>
      <w:tabs>
        <w:tab w:val="left" w:pos="980"/>
      </w:tabs>
      <w:spacing w:before="60"/>
      <w:ind w:left="1080" w:hanging="420"/>
    </w:pPr>
    <w:rPr>
      <w:rFonts w:ascii="Palatino Linotype" w:hAnsi="Palatino Linotype" w:cs="Palatino"/>
      <w:szCs w:val="21"/>
      <w:lang w:eastAsia="en-US"/>
    </w:rPr>
  </w:style>
  <w:style w:type="paragraph" w:customStyle="1" w:styleId="811">
    <w:name w:val="索引 81"/>
    <w:basedOn w:val="a2"/>
    <w:next w:val="a2"/>
    <w:pPr>
      <w:widowControl/>
      <w:ind w:left="1600" w:hanging="200"/>
      <w:jc w:val="left"/>
    </w:pPr>
    <w:rPr>
      <w:b/>
      <w:bCs/>
      <w:color w:val="000000"/>
      <w:kern w:val="0"/>
      <w:sz w:val="20"/>
      <w:szCs w:val="20"/>
      <w:lang w:eastAsia="en-US"/>
    </w:rPr>
  </w:style>
  <w:style w:type="paragraph" w:customStyle="1" w:styleId="MSOListNote1">
    <w:name w:val="MSO_ListNote1"/>
    <w:basedOn w:val="MSONotePara"/>
    <w:pPr>
      <w:ind w:left="720"/>
    </w:pPr>
  </w:style>
  <w:style w:type="paragraph" w:customStyle="1" w:styleId="xl109">
    <w:name w:val="xl109"/>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3366FF"/>
      <w:kern w:val="0"/>
      <w:sz w:val="22"/>
      <w:szCs w:val="22"/>
    </w:rPr>
  </w:style>
  <w:style w:type="paragraph" w:customStyle="1" w:styleId="xl125">
    <w:name w:val="xl125"/>
    <w:basedOn w:val="a2"/>
    <w:pPr>
      <w:widowControl/>
      <w:pBdr>
        <w:top w:val="single" w:sz="4" w:space="0" w:color="auto"/>
        <w:left w:val="single" w:sz="4" w:space="0" w:color="auto"/>
        <w:bottom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xl141">
    <w:name w:val="xl141"/>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styleId="1ff9">
    <w:name w:val="toc 1"/>
    <w:basedOn w:val="a2"/>
    <w:next w:val="a2"/>
    <w:uiPriority w:val="39"/>
    <w:qFormat/>
    <w:rsid w:val="00A81C98"/>
    <w:pPr>
      <w:spacing w:line="400" w:lineRule="exact"/>
      <w:jc w:val="left"/>
    </w:pPr>
    <w:rPr>
      <w:rFonts w:eastAsia="仿宋_GB2312"/>
      <w:b/>
      <w:bCs/>
      <w:caps/>
      <w:szCs w:val="20"/>
    </w:rPr>
  </w:style>
  <w:style w:type="paragraph" w:customStyle="1" w:styleId="MSOFigCap">
    <w:name w:val="MSO_FigCap"/>
    <w:next w:val="MSOPara"/>
    <w:pPr>
      <w:autoSpaceDE w:val="0"/>
      <w:autoSpaceDN w:val="0"/>
      <w:adjustRightInd w:val="0"/>
      <w:spacing w:line="220" w:lineRule="atLeast"/>
      <w:ind w:left="720" w:right="245"/>
    </w:pPr>
    <w:rPr>
      <w:rFonts w:ascii="Palatino Linotype" w:hAnsi="Palatino Linotype"/>
      <w:i/>
      <w:iCs/>
      <w:sz w:val="18"/>
      <w:szCs w:val="18"/>
      <w:lang w:eastAsia="en-US"/>
    </w:rPr>
  </w:style>
  <w:style w:type="paragraph" w:customStyle="1" w:styleId="MSOListNum1">
    <w:name w:val="MSO_ListNum1"/>
    <w:pPr>
      <w:tabs>
        <w:tab w:val="left" w:pos="720"/>
      </w:tabs>
      <w:ind w:left="720" w:hanging="360"/>
    </w:pPr>
    <w:rPr>
      <w:rFonts w:ascii="Palatino Linotype" w:hAnsi="Palatino Linotype" w:cs="Palatino"/>
      <w:szCs w:val="21"/>
      <w:lang w:eastAsia="en-US"/>
    </w:rPr>
  </w:style>
  <w:style w:type="paragraph" w:customStyle="1" w:styleId="GlossaryTerm">
    <w:name w:val="Glossary Term"/>
    <w:basedOn w:val="a2"/>
    <w:pPr>
      <w:widowControl/>
      <w:spacing w:before="360" w:after="60"/>
      <w:jc w:val="left"/>
    </w:pPr>
    <w:rPr>
      <w:rFonts w:ascii="Arial" w:hAnsi="Arial"/>
      <w:b/>
      <w:color w:val="000000"/>
      <w:kern w:val="0"/>
      <w:sz w:val="20"/>
      <w:szCs w:val="20"/>
      <w:lang w:eastAsia="en-US"/>
    </w:rPr>
  </w:style>
  <w:style w:type="paragraph" w:customStyle="1" w:styleId="151">
    <w:name w:val="样式 (西文) 宋体 行距: 1.5 倍行距"/>
    <w:basedOn w:val="a2"/>
    <w:pPr>
      <w:spacing w:line="360" w:lineRule="auto"/>
    </w:pPr>
    <w:rPr>
      <w:rFonts w:ascii="宋体" w:hAnsi="宋体" w:cs="宋体"/>
      <w:szCs w:val="20"/>
    </w:rPr>
  </w:style>
  <w:style w:type="paragraph" w:customStyle="1" w:styleId="1ffa">
    <w:name w:val="编号1."/>
    <w:basedOn w:val="a2"/>
    <w:pPr>
      <w:tabs>
        <w:tab w:val="left" w:pos="547"/>
        <w:tab w:val="left" w:pos="907"/>
        <w:tab w:val="left" w:pos="1080"/>
      </w:tabs>
      <w:spacing w:line="480" w:lineRule="atLeast"/>
      <w:ind w:firstLine="547"/>
    </w:pPr>
    <w:rPr>
      <w:sz w:val="28"/>
    </w:rPr>
  </w:style>
  <w:style w:type="paragraph" w:customStyle="1" w:styleId="font1">
    <w:name w:val="font1"/>
    <w:basedOn w:val="a2"/>
    <w:pPr>
      <w:widowControl/>
      <w:spacing w:before="100" w:beforeAutospacing="1" w:after="100" w:afterAutospacing="1" w:line="432" w:lineRule="auto"/>
      <w:jc w:val="left"/>
    </w:pPr>
    <w:rPr>
      <w:rFonts w:ascii="宋体" w:hAnsi="宋体"/>
      <w:kern w:val="0"/>
      <w:sz w:val="18"/>
      <w:szCs w:val="18"/>
    </w:rPr>
  </w:style>
  <w:style w:type="paragraph" w:styleId="aff0">
    <w:name w:val="Title"/>
    <w:basedOn w:val="a2"/>
    <w:next w:val="42"/>
    <w:link w:val="aff"/>
    <w:pPr>
      <w:spacing w:before="240" w:after="60"/>
      <w:jc w:val="center"/>
      <w:outlineLvl w:val="0"/>
    </w:pPr>
    <w:rPr>
      <w:rFonts w:ascii="Arial" w:hAnsi="Arial"/>
      <w:b/>
      <w:bCs/>
      <w:kern w:val="0"/>
      <w:sz w:val="32"/>
      <w:szCs w:val="32"/>
      <w:lang w:val="x-none" w:eastAsia="x-none"/>
    </w:rPr>
  </w:style>
  <w:style w:type="paragraph" w:customStyle="1" w:styleId="MSOListNum2">
    <w:name w:val="MSO_ListNum2"/>
    <w:next w:val="a2"/>
    <w:rsid w:val="0056321B"/>
    <w:pPr>
      <w:numPr>
        <w:numId w:val="20"/>
      </w:numPr>
      <w:tabs>
        <w:tab w:val="left" w:pos="1080"/>
      </w:tabs>
      <w:spacing w:before="60"/>
    </w:pPr>
    <w:rPr>
      <w:rFonts w:ascii="Palatino Linotype" w:hAnsi="Palatino Linotype"/>
      <w:bCs/>
      <w:color w:val="000000"/>
      <w:szCs w:val="21"/>
      <w:lang w:eastAsia="en-US"/>
    </w:rPr>
  </w:style>
  <w:style w:type="paragraph" w:customStyle="1" w:styleId="MSONotePara">
    <w:name w:val="MSO_NotePara"/>
    <w:next w:val="a2"/>
    <w:pPr>
      <w:keepNext/>
      <w:keepLines/>
      <w:autoSpaceDE w:val="0"/>
      <w:autoSpaceDN w:val="0"/>
      <w:adjustRightInd w:val="0"/>
      <w:spacing w:before="40" w:line="220" w:lineRule="atLeast"/>
      <w:ind w:right="245"/>
    </w:pPr>
    <w:rPr>
      <w:rFonts w:ascii="Franklin Gothic Book" w:hAnsi="Franklin Gothic Book" w:cs="ITC Franklin Gothic Book"/>
      <w:sz w:val="18"/>
      <w:szCs w:val="18"/>
      <w:lang w:eastAsia="en-US"/>
    </w:rPr>
  </w:style>
  <w:style w:type="paragraph" w:customStyle="1" w:styleId="MSOListNoteEnd1">
    <w:name w:val="MSO_ListNoteEnd1"/>
    <w:basedOn w:val="MSOListPara1"/>
    <w:pPr>
      <w:pBdr>
        <w:bottom w:val="single" w:sz="4" w:space="1" w:color="auto"/>
      </w:pBdr>
      <w:spacing w:before="40" w:line="60" w:lineRule="atLeast"/>
      <w:ind w:left="691"/>
    </w:pPr>
    <w:rPr>
      <w:sz w:val="8"/>
    </w:rPr>
  </w:style>
  <w:style w:type="paragraph" w:customStyle="1" w:styleId="511">
    <w:name w:val="列表接续 51"/>
    <w:basedOn w:val="a2"/>
    <w:pPr>
      <w:widowControl/>
      <w:spacing w:after="120"/>
      <w:ind w:left="1800"/>
      <w:jc w:val="left"/>
    </w:pPr>
    <w:rPr>
      <w:rFonts w:ascii="Arial" w:hAnsi="Arial"/>
      <w:bCs/>
      <w:color w:val="000000"/>
      <w:kern w:val="0"/>
      <w:sz w:val="20"/>
      <w:szCs w:val="20"/>
      <w:lang w:eastAsia="en-US"/>
    </w:rPr>
  </w:style>
  <w:style w:type="paragraph" w:customStyle="1" w:styleId="level2headings">
    <w:name w:val="level 2 headings"/>
    <w:basedOn w:val="a2"/>
    <w:pPr>
      <w:keepNext/>
      <w:widowControl/>
      <w:pBdr>
        <w:bottom w:val="single" w:sz="8" w:space="1" w:color="auto"/>
      </w:pBdr>
      <w:tabs>
        <w:tab w:val="left" w:pos="2340"/>
      </w:tabs>
      <w:suppressAutoHyphens/>
      <w:spacing w:before="240" w:after="60"/>
      <w:ind w:left="2304"/>
      <w:jc w:val="left"/>
    </w:pPr>
    <w:rPr>
      <w:rFonts w:ascii="Arial" w:hAnsi="Arial"/>
      <w:b/>
      <w:color w:val="000000"/>
      <w:kern w:val="0"/>
      <w:sz w:val="20"/>
      <w:szCs w:val="20"/>
      <w:lang w:eastAsia="en-US"/>
    </w:rPr>
  </w:style>
  <w:style w:type="paragraph" w:customStyle="1" w:styleId="affffff4">
    <w:name w:val="[正文行首缩进]"/>
    <w:pPr>
      <w:widowControl w:val="0"/>
      <w:spacing w:line="360" w:lineRule="auto"/>
      <w:ind w:firstLineChars="200" w:firstLine="480"/>
    </w:pPr>
    <w:rPr>
      <w:rFonts w:ascii="宋体" w:hAnsi="宋体"/>
      <w:sz w:val="24"/>
      <w:szCs w:val="24"/>
    </w:rPr>
  </w:style>
  <w:style w:type="paragraph" w:customStyle="1" w:styleId="xl73">
    <w:name w:val="xl73"/>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rPr>
  </w:style>
  <w:style w:type="paragraph" w:customStyle="1" w:styleId="xl89">
    <w:name w:val="xl89"/>
    <w:basedOn w:val="a2"/>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InTableText">
    <w:name w:val="InTableText"/>
    <w:basedOn w:val="a2"/>
    <w:pPr>
      <w:widowControl/>
      <w:tabs>
        <w:tab w:val="left" w:pos="144"/>
        <w:tab w:val="left" w:pos="720"/>
      </w:tabs>
      <w:ind w:left="720" w:hanging="720"/>
      <w:jc w:val="left"/>
    </w:pPr>
    <w:rPr>
      <w:rFonts w:ascii="Arial" w:hAnsi="Arial"/>
      <w:kern w:val="0"/>
      <w:sz w:val="16"/>
      <w:szCs w:val="20"/>
    </w:rPr>
  </w:style>
  <w:style w:type="paragraph" w:customStyle="1" w:styleId="affffff5">
    <w:name w:val="表格(五号)"/>
    <w:basedOn w:val="a2"/>
    <w:pPr>
      <w:tabs>
        <w:tab w:val="left" w:pos="840"/>
      </w:tabs>
      <w:adjustRightInd w:val="0"/>
      <w:spacing w:before="60" w:after="60"/>
      <w:ind w:left="11"/>
      <w:jc w:val="center"/>
      <w:textAlignment w:val="baseline"/>
    </w:pPr>
    <w:rPr>
      <w:color w:val="FF00FF"/>
      <w:kern w:val="0"/>
      <w:sz w:val="18"/>
      <w:szCs w:val="20"/>
    </w:rPr>
  </w:style>
  <w:style w:type="paragraph" w:customStyle="1" w:styleId="affffff3">
    <w:name w:val="附录三级条标题"/>
    <w:basedOn w:val="affffff6"/>
    <w:next w:val="a2"/>
    <w:pPr>
      <w:ind w:left="1620"/>
      <w:outlineLvl w:val="4"/>
    </w:pPr>
  </w:style>
  <w:style w:type="paragraph" w:customStyle="1" w:styleId="ParaCharCharCharCharCharCharCharCharCharCharCharCharCharChar">
    <w:name w:val="默认段落字体 Para Char Char Char Char Char Char Char Char Char Char Char Char Char Char"/>
    <w:next w:val="a2"/>
    <w:pPr>
      <w:keepNext/>
      <w:keepLines/>
      <w:tabs>
        <w:tab w:val="left" w:pos="3920"/>
      </w:tabs>
      <w:spacing w:before="240" w:after="240"/>
      <w:ind w:left="3920" w:hanging="420"/>
      <w:outlineLvl w:val="7"/>
    </w:pPr>
    <w:rPr>
      <w:rFonts w:ascii="Arial" w:eastAsia="黑体" w:hAnsi="Arial" w:cs="Arial"/>
      <w:snapToGrid w:val="0"/>
      <w:szCs w:val="21"/>
    </w:rPr>
  </w:style>
  <w:style w:type="paragraph" w:customStyle="1" w:styleId="affffff7">
    <w:name w:val="报告正文"/>
    <w:basedOn w:val="a2"/>
    <w:pPr>
      <w:adjustRightInd w:val="0"/>
      <w:spacing w:before="60" w:after="120" w:line="360" w:lineRule="auto"/>
      <w:ind w:firstLine="510"/>
    </w:pPr>
    <w:rPr>
      <w:rFonts w:ascii="宋体" w:hAnsi="Courier New"/>
      <w:szCs w:val="20"/>
    </w:rPr>
  </w:style>
  <w:style w:type="paragraph" w:styleId="36">
    <w:name w:val="List Bullet 3"/>
    <w:basedOn w:val="a2"/>
    <w:rsid w:val="0056321B"/>
    <w:pPr>
      <w:numPr>
        <w:numId w:val="21"/>
      </w:numPr>
      <w:tabs>
        <w:tab w:val="left" w:pos="1200"/>
      </w:tabs>
      <w:spacing w:line="300" w:lineRule="auto"/>
      <w:ind w:left="1320" w:hanging="480"/>
    </w:pPr>
    <w:rPr>
      <w:rFonts w:eastAsia="仿宋_GB2312"/>
    </w:rPr>
  </w:style>
  <w:style w:type="paragraph" w:customStyle="1" w:styleId="affffff8">
    <w:name w:val="中建正文"/>
    <w:basedOn w:val="a2"/>
    <w:next w:val="a2"/>
    <w:pPr>
      <w:spacing w:line="360" w:lineRule="auto"/>
      <w:ind w:firstLine="539"/>
      <w:jc w:val="left"/>
    </w:pPr>
    <w:rPr>
      <w:rFonts w:ascii="Arial" w:eastAsia="仿宋_GB2312" w:hAnsi="Arial"/>
      <w:color w:val="000000"/>
      <w:sz w:val="28"/>
      <w:szCs w:val="28"/>
    </w:rPr>
  </w:style>
  <w:style w:type="paragraph" w:customStyle="1" w:styleId="QHTR">
    <w:name w:val="QHTR正文"/>
    <w:basedOn w:val="1f1"/>
    <w:pPr>
      <w:spacing w:before="120" w:after="0" w:line="240" w:lineRule="auto"/>
      <w:ind w:leftChars="0" w:left="0" w:firstLine="425"/>
    </w:pPr>
    <w:rPr>
      <w:rFonts w:ascii="Arial" w:hAnsi="Arial"/>
      <w:szCs w:val="20"/>
    </w:rPr>
  </w:style>
  <w:style w:type="paragraph" w:customStyle="1" w:styleId="MSOTableText2">
    <w:name w:val="MSO_TableText2"/>
    <w:pPr>
      <w:spacing w:before="80" w:line="220" w:lineRule="atLeast"/>
      <w:ind w:left="1440"/>
    </w:pPr>
    <w:rPr>
      <w:rFonts w:ascii="Franklin Gothic Book" w:hAnsi="Franklin Gothic Book" w:cs="ITC Franklin Gothic Book"/>
      <w:sz w:val="18"/>
      <w:szCs w:val="18"/>
      <w:lang w:eastAsia="en-US"/>
    </w:rPr>
  </w:style>
  <w:style w:type="paragraph" w:customStyle="1" w:styleId="HTML10">
    <w:name w:val="HTML  预设格式1"/>
    <w:basedOn w:val="a2"/>
    <w:link w:val="HTMLChar0"/>
    <w:pPr>
      <w:widowControl/>
      <w:jc w:val="left"/>
    </w:pPr>
    <w:rPr>
      <w:rFonts w:ascii="Courier New" w:hAnsi="Courier New"/>
      <w:bCs/>
      <w:color w:val="000000"/>
      <w:kern w:val="0"/>
      <w:sz w:val="20"/>
      <w:szCs w:val="20"/>
      <w:lang w:val="x-none" w:eastAsia="en-US"/>
    </w:rPr>
  </w:style>
  <w:style w:type="paragraph" w:customStyle="1" w:styleId="37">
    <w:name w:val="自定义标题3"/>
    <w:basedOn w:val="a2"/>
    <w:next w:val="af9"/>
    <w:rsid w:val="0056321B"/>
    <w:pPr>
      <w:keepNext/>
      <w:keepLines/>
      <w:numPr>
        <w:ilvl w:val="2"/>
        <w:numId w:val="8"/>
      </w:numPr>
      <w:tabs>
        <w:tab w:val="left" w:pos="720"/>
        <w:tab w:val="left" w:pos="1080"/>
      </w:tabs>
      <w:spacing w:before="120" w:after="120" w:line="360" w:lineRule="auto"/>
      <w:ind w:hangingChars="405" w:hanging="405"/>
      <w:jc w:val="left"/>
      <w:outlineLvl w:val="2"/>
    </w:pPr>
    <w:rPr>
      <w:rFonts w:ascii="Arial" w:eastAsia="仿宋_GB2312" w:hAnsi="Arial" w:cs="宋体"/>
      <w:b/>
      <w:bCs/>
      <w:color w:val="000000"/>
      <w:sz w:val="28"/>
      <w:szCs w:val="28"/>
    </w:rPr>
  </w:style>
  <w:style w:type="paragraph" w:customStyle="1" w:styleId="20515">
    <w:name w:val="样式 正文（首行缩进两字） + 首行缩进:  2 字符 段后: 0.5 行 行距: 1.5 倍行距"/>
    <w:basedOn w:val="42"/>
    <w:pPr>
      <w:tabs>
        <w:tab w:val="left" w:pos="420"/>
      </w:tabs>
      <w:spacing w:beforeLines="0" w:before="0" w:afterLines="0" w:after="0" w:line="360" w:lineRule="auto"/>
      <w:ind w:left="420" w:firstLineChars="0" w:hanging="420"/>
    </w:pPr>
    <w:rPr>
      <w:rFonts w:eastAsia="宋体"/>
    </w:rPr>
  </w:style>
  <w:style w:type="paragraph" w:customStyle="1" w:styleId="1111B">
    <w:name w:val="1.1.1.1B"/>
    <w:basedOn w:val="4"/>
    <w:pPr>
      <w:numPr>
        <w:ilvl w:val="0"/>
        <w:numId w:val="0"/>
      </w:numPr>
      <w:tabs>
        <w:tab w:val="left" w:pos="737"/>
        <w:tab w:val="left" w:pos="840"/>
      </w:tabs>
      <w:spacing w:before="240" w:after="240" w:line="240" w:lineRule="auto"/>
      <w:ind w:left="840" w:hanging="420"/>
    </w:pPr>
    <w:rPr>
      <w:b/>
    </w:rPr>
  </w:style>
  <w:style w:type="paragraph" w:customStyle="1" w:styleId="xl199">
    <w:name w:val="xl199"/>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0"/>
      <w:szCs w:val="20"/>
    </w:rPr>
  </w:style>
  <w:style w:type="paragraph" w:customStyle="1" w:styleId="ParaCharCharCharCharCharCharCharChar">
    <w:name w:val="默认段落字体 Para Char Char Char Char Char Char Char Char"/>
    <w:basedOn w:val="a2"/>
    <w:pPr>
      <w:tabs>
        <w:tab w:val="left" w:pos="840"/>
      </w:tabs>
    </w:pPr>
    <w:rPr>
      <w:rFonts w:ascii="Tahoma" w:hAnsi="Tahoma"/>
      <w:sz w:val="28"/>
      <w:szCs w:val="20"/>
    </w:rPr>
  </w:style>
  <w:style w:type="paragraph" w:customStyle="1" w:styleId="xl108">
    <w:name w:val="xl108"/>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xl124">
    <w:name w:val="xl124"/>
    <w:basedOn w:val="a2"/>
    <w:pPr>
      <w:widowControl/>
      <w:pBdr>
        <w:bottom w:val="single" w:sz="4" w:space="0" w:color="auto"/>
        <w:right w:val="single" w:sz="4" w:space="0" w:color="auto"/>
      </w:pBdr>
      <w:spacing w:before="100" w:beforeAutospacing="1" w:after="100" w:afterAutospacing="1"/>
      <w:jc w:val="right"/>
      <w:textAlignment w:val="center"/>
    </w:pPr>
    <w:rPr>
      <w:rFonts w:ascii="宋体" w:hAnsi="宋体" w:cs="宋体"/>
      <w:kern w:val="0"/>
    </w:rPr>
  </w:style>
  <w:style w:type="paragraph" w:customStyle="1" w:styleId="xl140">
    <w:name w:val="xl140"/>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2"/>
      <w:szCs w:val="22"/>
    </w:rPr>
  </w:style>
  <w:style w:type="paragraph" w:customStyle="1" w:styleId="27">
    <w:name w:val="样式 首行缩进:  2 字符"/>
    <w:basedOn w:val="a2"/>
    <w:link w:val="2Char7"/>
    <w:pPr>
      <w:spacing w:line="360" w:lineRule="auto"/>
      <w:ind w:firstLineChars="200" w:firstLine="480"/>
    </w:pPr>
    <w:rPr>
      <w:kern w:val="0"/>
      <w:szCs w:val="20"/>
      <w:lang w:val="x-none" w:eastAsia="x-none"/>
    </w:rPr>
  </w:style>
  <w:style w:type="paragraph" w:customStyle="1" w:styleId="MSOFigure1">
    <w:name w:val="MSO_Figure1"/>
    <w:basedOn w:val="MSOFigure"/>
    <w:next w:val="MSOFigNum1"/>
    <w:pPr>
      <w:ind w:left="1094"/>
    </w:pPr>
  </w:style>
  <w:style w:type="paragraph" w:customStyle="1" w:styleId="titolopri1">
    <w:name w:val="titolo pri 1"/>
    <w:rPr>
      <w:rFonts w:ascii="Arial" w:hAnsi="Arial"/>
      <w:b/>
      <w:sz w:val="28"/>
    </w:rPr>
  </w:style>
  <w:style w:type="paragraph" w:customStyle="1" w:styleId="affffff9">
    <w:name w:val="居中（自）"/>
    <w:basedOn w:val="a2"/>
    <w:pPr>
      <w:tabs>
        <w:tab w:val="left" w:pos="840"/>
      </w:tabs>
      <w:snapToGrid w:val="0"/>
      <w:spacing w:line="360" w:lineRule="auto"/>
      <w:ind w:firstLineChars="200" w:firstLine="480"/>
      <w:jc w:val="center"/>
    </w:pPr>
    <w:rPr>
      <w:rFonts w:ascii="宋体"/>
      <w:sz w:val="28"/>
    </w:rPr>
  </w:style>
  <w:style w:type="paragraph" w:customStyle="1" w:styleId="ALTZArial05152">
    <w:name w:val="样式 正文缩进缩进ALT+Z表正文四号 + Arial 段前: 0.5 行 行距: 1.5 倍行距2"/>
    <w:basedOn w:val="42"/>
    <w:pPr>
      <w:spacing w:beforeLines="0" w:before="50" w:afterLines="0" w:after="0" w:line="360" w:lineRule="auto"/>
      <w:ind w:firstLine="200"/>
    </w:pPr>
    <w:rPr>
      <w:rFonts w:ascii="Arial" w:eastAsia="宋体" w:hAnsi="Arial" w:cs="宋体"/>
      <w:szCs w:val="20"/>
    </w:rPr>
  </w:style>
  <w:style w:type="paragraph" w:customStyle="1" w:styleId="Normal1">
    <w:name w:val="Normal1"/>
    <w:basedOn w:val="a2"/>
    <w:pPr>
      <w:widowControl/>
      <w:overflowPunct w:val="0"/>
      <w:autoSpaceDE w:val="0"/>
      <w:autoSpaceDN w:val="0"/>
      <w:adjustRightInd w:val="0"/>
      <w:spacing w:line="312" w:lineRule="exact"/>
      <w:textAlignment w:val="baseline"/>
    </w:pPr>
    <w:rPr>
      <w:rFonts w:ascii="宋体"/>
      <w:kern w:val="0"/>
      <w:szCs w:val="20"/>
    </w:rPr>
  </w:style>
  <w:style w:type="paragraph" w:customStyle="1" w:styleId="212">
    <w:name w:val="正文首行缩进 21"/>
    <w:basedOn w:val="1f1"/>
    <w:link w:val="2Char6"/>
    <w:pPr>
      <w:ind w:leftChars="0" w:left="0" w:firstLine="420"/>
    </w:pPr>
    <w:rPr>
      <w:rFonts w:ascii="Times New Roman" w:hAnsi="Times New Roman"/>
      <w:szCs w:val="18"/>
    </w:rPr>
  </w:style>
  <w:style w:type="paragraph" w:customStyle="1" w:styleId="4H4RefHeading1rh1Headingsqlsect1234h4FirstS">
    <w:name w:val="样式 标题 4H4Ref Heading 1rh1Heading sqlsect 1.2.3.4h4First S..."/>
    <w:basedOn w:val="4"/>
    <w:rsid w:val="0056321B"/>
    <w:pPr>
      <w:tabs>
        <w:tab w:val="left" w:pos="0"/>
        <w:tab w:val="left" w:pos="864"/>
        <w:tab w:val="left" w:pos="1584"/>
      </w:tabs>
      <w:spacing w:line="480" w:lineRule="auto"/>
      <w:ind w:left="864" w:right="240" w:hanging="864"/>
      <w:jc w:val="left"/>
    </w:pPr>
    <w:rPr>
      <w:rFonts w:cs="宋体"/>
      <w:b/>
      <w:szCs w:val="20"/>
    </w:rPr>
  </w:style>
  <w:style w:type="paragraph" w:customStyle="1" w:styleId="MSONoteEnd">
    <w:name w:val="MSO_NoteEnd"/>
    <w:basedOn w:val="MSONotePara"/>
    <w:next w:val="a2"/>
    <w:pPr>
      <w:keepNext w:val="0"/>
      <w:pBdr>
        <w:bottom w:val="single" w:sz="6" w:space="0" w:color="auto"/>
        <w:between w:val="single" w:sz="6" w:space="0" w:color="auto"/>
      </w:pBdr>
      <w:spacing w:before="110" w:line="60" w:lineRule="atLeast"/>
      <w:jc w:val="both"/>
    </w:pPr>
    <w:rPr>
      <w:sz w:val="8"/>
      <w:szCs w:val="8"/>
    </w:rPr>
  </w:style>
  <w:style w:type="paragraph" w:customStyle="1" w:styleId="MSOPara2">
    <w:name w:val="MSO_Para2"/>
    <w:basedOn w:val="MSOPara"/>
    <w:pPr>
      <w:ind w:left="562" w:right="245"/>
    </w:pPr>
  </w:style>
  <w:style w:type="paragraph" w:customStyle="1" w:styleId="1ffb">
    <w:name w:val="图表目录1"/>
    <w:basedOn w:val="a2"/>
    <w:next w:val="a2"/>
    <w:pPr>
      <w:widowControl/>
      <w:ind w:left="400" w:hanging="400"/>
      <w:jc w:val="left"/>
    </w:pPr>
    <w:rPr>
      <w:rFonts w:ascii="Arial" w:hAnsi="Arial"/>
      <w:bCs/>
      <w:color w:val="000000"/>
      <w:kern w:val="0"/>
      <w:sz w:val="20"/>
      <w:szCs w:val="20"/>
      <w:lang w:eastAsia="en-US"/>
    </w:rPr>
  </w:style>
  <w:style w:type="paragraph" w:customStyle="1" w:styleId="71">
    <w:name w:val="正文7"/>
    <w:basedOn w:val="a2"/>
    <w:rsid w:val="0056321B"/>
    <w:pPr>
      <w:numPr>
        <w:numId w:val="22"/>
      </w:numPr>
      <w:tabs>
        <w:tab w:val="left" w:pos="720"/>
        <w:tab w:val="left" w:pos="3114"/>
      </w:tabs>
      <w:spacing w:before="60" w:after="60" w:line="360" w:lineRule="auto"/>
      <w:ind w:left="0"/>
    </w:pPr>
    <w:rPr>
      <w:sz w:val="28"/>
      <w:szCs w:val="20"/>
    </w:rPr>
  </w:style>
  <w:style w:type="paragraph" w:customStyle="1" w:styleId="ParaCharCharCharCharCharCharCharCharCharCharCharChar2Char">
    <w:name w:val="默认段落字体 Para Char Char Char Char Char Char Char Char Char Char Char Char2 Char"/>
    <w:basedOn w:val="12"/>
    <w:rPr>
      <w:rFonts w:ascii="Tahoma" w:eastAsia="仿宋_GB2312" w:hAnsi="Tahoma"/>
      <w:sz w:val="24"/>
    </w:rPr>
  </w:style>
  <w:style w:type="paragraph" w:customStyle="1" w:styleId="ParaCharCharCharCharCharCharCharCharCharCharCharCharCharCharCharChar2Char">
    <w:name w:val="默认段落字体 Para Char Char Char Char Char Char Char Char Char Char Char Char Char Char Char Char2 Char"/>
    <w:next w:val="a2"/>
    <w:pPr>
      <w:keepNext/>
      <w:keepLines/>
      <w:tabs>
        <w:tab w:val="left" w:pos="3360"/>
      </w:tabs>
      <w:spacing w:before="240" w:after="240"/>
      <w:ind w:left="3360" w:hanging="420"/>
      <w:outlineLvl w:val="7"/>
    </w:pPr>
    <w:rPr>
      <w:rFonts w:ascii="Arial" w:eastAsia="黑体" w:hAnsi="Arial" w:cs="Arial"/>
      <w:snapToGrid w:val="0"/>
      <w:szCs w:val="21"/>
    </w:rPr>
  </w:style>
  <w:style w:type="paragraph" w:customStyle="1" w:styleId="2f0">
    <w:name w:val="2"/>
    <w:pPr>
      <w:widowControl w:val="0"/>
      <w:jc w:val="both"/>
    </w:pPr>
    <w:rPr>
      <w:szCs w:val="24"/>
    </w:rPr>
  </w:style>
  <w:style w:type="paragraph" w:customStyle="1" w:styleId="xl72">
    <w:name w:val="xl7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kern w:val="0"/>
      <w:sz w:val="20"/>
      <w:szCs w:val="20"/>
    </w:rPr>
  </w:style>
  <w:style w:type="paragraph" w:customStyle="1" w:styleId="xl88">
    <w:name w:val="xl88"/>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Courier New" w:hAnsi="Courier New" w:cs="Courier New"/>
      <w:kern w:val="0"/>
      <w:sz w:val="20"/>
      <w:szCs w:val="20"/>
    </w:rPr>
  </w:style>
  <w:style w:type="paragraph" w:styleId="aff2">
    <w:name w:val="footnote text"/>
    <w:basedOn w:val="a2"/>
    <w:link w:val="aff1"/>
    <w:pPr>
      <w:widowControl/>
      <w:jc w:val="left"/>
    </w:pPr>
    <w:rPr>
      <w:rFonts w:ascii="Arial" w:hAnsi="Arial"/>
      <w:bCs/>
      <w:color w:val="000000"/>
      <w:kern w:val="0"/>
      <w:sz w:val="20"/>
      <w:szCs w:val="20"/>
      <w:lang w:val="x-none" w:eastAsia="en-US"/>
    </w:rPr>
  </w:style>
  <w:style w:type="paragraph" w:customStyle="1" w:styleId="afff0">
    <w:name w:val="正文段落"/>
    <w:basedOn w:val="a2"/>
    <w:link w:val="Charfc"/>
    <w:pPr>
      <w:spacing w:line="360" w:lineRule="auto"/>
      <w:ind w:firstLineChars="200" w:firstLine="480"/>
    </w:pPr>
    <w:rPr>
      <w:rFonts w:ascii="宋体" w:hAnsi="宋体"/>
      <w:bCs/>
      <w:kern w:val="0"/>
      <w:szCs w:val="20"/>
      <w:lang w:val="x-none" w:eastAsia="x-none"/>
    </w:rPr>
  </w:style>
  <w:style w:type="paragraph" w:customStyle="1" w:styleId="6184">
    <w:name w:val="618标题4"/>
    <w:basedOn w:val="4"/>
    <w:rsid w:val="0056321B"/>
    <w:pPr>
      <w:numPr>
        <w:ilvl w:val="0"/>
        <w:numId w:val="7"/>
      </w:numPr>
      <w:tabs>
        <w:tab w:val="left" w:pos="425"/>
      </w:tabs>
    </w:pPr>
  </w:style>
  <w:style w:type="paragraph" w:customStyle="1" w:styleId="3Level3HeadH3BoldHeadbhlevel3PIM3sect123h3">
    <w:name w:val="样式 标题 3Level 3 HeadH3Bold Headbhlevel_3PIM 3sect1.2.3h3..."/>
    <w:basedOn w:val="30"/>
    <w:rsid w:val="0056321B"/>
    <w:pPr>
      <w:tabs>
        <w:tab w:val="left" w:pos="720"/>
      </w:tabs>
      <w:ind w:left="720" w:hanging="720"/>
    </w:pPr>
    <w:rPr>
      <w:rFonts w:cs="宋体"/>
      <w:b/>
      <w:szCs w:val="20"/>
    </w:rPr>
  </w:style>
  <w:style w:type="paragraph" w:customStyle="1" w:styleId="contents">
    <w:name w:val="contents"/>
    <w:basedOn w:val="a2"/>
    <w:pPr>
      <w:autoSpaceDE w:val="0"/>
      <w:autoSpaceDN w:val="0"/>
      <w:adjustRightInd w:val="0"/>
      <w:spacing w:before="60" w:after="60" w:line="360" w:lineRule="auto"/>
      <w:ind w:left="144" w:right="144" w:firstLine="432"/>
      <w:textAlignment w:val="baseline"/>
    </w:pPr>
    <w:rPr>
      <w:rFonts w:ascii="楷体" w:eastAsia="楷体"/>
      <w:kern w:val="0"/>
      <w:sz w:val="28"/>
      <w:szCs w:val="20"/>
    </w:rPr>
  </w:style>
  <w:style w:type="paragraph" w:customStyle="1" w:styleId="38">
    <w:name w:val="标书标题3"/>
    <w:basedOn w:val="30"/>
    <w:rsid w:val="0056321B"/>
    <w:pPr>
      <w:tabs>
        <w:tab w:val="left" w:pos="0"/>
        <w:tab w:val="left" w:pos="720"/>
      </w:tabs>
      <w:spacing w:beforeLines="100" w:before="312" w:afterLines="100" w:after="312"/>
      <w:ind w:left="720" w:hanging="720"/>
    </w:pPr>
    <w:rPr>
      <w:rFonts w:ascii="黑体"/>
    </w:rPr>
  </w:style>
  <w:style w:type="paragraph" w:customStyle="1" w:styleId="MSOScreenPara1">
    <w:name w:val="MSO_ScreenPara1"/>
    <w:basedOn w:val="MSOScreenPara"/>
    <w:next w:val="MSOScreenPara"/>
    <w:pPr>
      <w:ind w:left="1280"/>
    </w:pPr>
  </w:style>
  <w:style w:type="paragraph" w:customStyle="1" w:styleId="1f4">
    <w:name w:val="签名1"/>
    <w:basedOn w:val="a2"/>
    <w:link w:val="Charf8"/>
    <w:pPr>
      <w:widowControl/>
      <w:ind w:left="4320"/>
      <w:jc w:val="left"/>
    </w:pPr>
    <w:rPr>
      <w:rFonts w:ascii="Arial" w:hAnsi="Arial"/>
      <w:bCs/>
      <w:color w:val="000000"/>
      <w:kern w:val="0"/>
      <w:sz w:val="20"/>
      <w:szCs w:val="20"/>
      <w:lang w:val="x-none" w:eastAsia="en-US"/>
    </w:rPr>
  </w:style>
  <w:style w:type="paragraph" w:customStyle="1" w:styleId="CharCharCharCharCharChar1Char">
    <w:name w:val="Char Char Char Char Char Char1 Char"/>
    <w:basedOn w:val="a2"/>
    <w:rsid w:val="0056321B"/>
    <w:pPr>
      <w:widowControl/>
      <w:numPr>
        <w:numId w:val="23"/>
      </w:numPr>
      <w:tabs>
        <w:tab w:val="left" w:pos="0"/>
      </w:tabs>
      <w:spacing w:after="160" w:line="240" w:lineRule="exact"/>
      <w:jc w:val="left"/>
    </w:pPr>
    <w:rPr>
      <w:rFonts w:ascii="Arial" w:eastAsia="仿宋_GB2312" w:hAnsi="Arial"/>
      <w:b/>
      <w:kern w:val="0"/>
      <w:sz w:val="30"/>
      <w:szCs w:val="30"/>
      <w:lang w:eastAsia="en-US"/>
    </w:rPr>
  </w:style>
  <w:style w:type="paragraph" w:customStyle="1" w:styleId="HTML">
    <w:name w:val="HTML 预先格式化"/>
    <w:basedOn w:val="a2"/>
    <w:next w:val="a2"/>
    <w:pPr>
      <w:autoSpaceDE w:val="0"/>
      <w:autoSpaceDN w:val="0"/>
      <w:adjustRightInd w:val="0"/>
      <w:spacing w:line="360" w:lineRule="auto"/>
      <w:jc w:val="left"/>
    </w:pPr>
    <w:rPr>
      <w:rFonts w:ascii="黑体" w:eastAsia="黑体" w:hAnsi="Calibri"/>
      <w:kern w:val="0"/>
    </w:rPr>
  </w:style>
  <w:style w:type="paragraph" w:customStyle="1" w:styleId="affffff6">
    <w:name w:val="附录二级条标题"/>
    <w:basedOn w:val="afffff4"/>
    <w:next w:val="a2"/>
    <w:pPr>
      <w:ind w:left="720"/>
      <w:outlineLvl w:val="3"/>
    </w:pPr>
  </w:style>
  <w:style w:type="paragraph" w:customStyle="1" w:styleId="TableStyle">
    <w:name w:val="TableStyle"/>
    <w:basedOn w:val="a2"/>
    <w:pPr>
      <w:widowControl/>
      <w:tabs>
        <w:tab w:val="left" w:pos="840"/>
      </w:tabs>
      <w:jc w:val="center"/>
    </w:pPr>
    <w:rPr>
      <w:kern w:val="0"/>
      <w:sz w:val="22"/>
      <w:lang w:eastAsia="en-US"/>
    </w:rPr>
  </w:style>
  <w:style w:type="paragraph" w:styleId="ad">
    <w:name w:val="Body Text"/>
    <w:aliases w:val="正文文本（无缩进）,封面顶部文字（居中）"/>
    <w:basedOn w:val="a2"/>
    <w:link w:val="ac"/>
    <w:pPr>
      <w:spacing w:line="360" w:lineRule="auto"/>
    </w:pPr>
    <w:rPr>
      <w:i/>
      <w:iCs/>
      <w:kern w:val="0"/>
      <w:sz w:val="20"/>
      <w:lang w:val="x-none" w:eastAsia="x-none"/>
    </w:rPr>
  </w:style>
  <w:style w:type="paragraph" w:customStyle="1" w:styleId="CharChar10">
    <w:name w:val="Char Char1"/>
    <w:basedOn w:val="a2"/>
    <w:pPr>
      <w:widowControl/>
      <w:spacing w:after="160" w:line="240" w:lineRule="exact"/>
      <w:jc w:val="left"/>
    </w:pPr>
    <w:rPr>
      <w:rFonts w:ascii="Verdana" w:hAnsi="Verdana"/>
      <w:kern w:val="0"/>
      <w:sz w:val="20"/>
      <w:szCs w:val="20"/>
      <w:lang w:eastAsia="en-US"/>
    </w:rPr>
  </w:style>
  <w:style w:type="paragraph" w:customStyle="1" w:styleId="1H1h11stlevelheading1SectionHeadl11H11H12H13">
    <w:name w:val="样式 标题 1H1h11st levelheading 1Section Headl11H11H12H13..."/>
    <w:basedOn w:val="1"/>
    <w:rsid w:val="0056321B"/>
    <w:pPr>
      <w:tabs>
        <w:tab w:val="left" w:pos="972"/>
      </w:tabs>
      <w:spacing w:before="340" w:after="330" w:line="576" w:lineRule="auto"/>
      <w:ind w:left="420" w:hanging="420"/>
      <w:jc w:val="left"/>
    </w:pPr>
    <w:rPr>
      <w:rFonts w:ascii="宋体" w:hAnsi="宋体" w:cs="宋体"/>
      <w:b w:val="0"/>
      <w:sz w:val="24"/>
      <w:szCs w:val="20"/>
    </w:rPr>
  </w:style>
  <w:style w:type="paragraph" w:customStyle="1" w:styleId="MSOListBullet1">
    <w:name w:val="MSO_ListBullet1"/>
    <w:basedOn w:val="MSOPara"/>
    <w:rsid w:val="0056321B"/>
    <w:pPr>
      <w:numPr>
        <w:numId w:val="24"/>
      </w:numPr>
      <w:tabs>
        <w:tab w:val="left" w:pos="720"/>
      </w:tabs>
      <w:autoSpaceDE w:val="0"/>
      <w:autoSpaceDN w:val="0"/>
      <w:adjustRightInd w:val="0"/>
      <w:spacing w:before="60"/>
    </w:pPr>
    <w:rPr>
      <w:rFonts w:cs="Palatino"/>
      <w:szCs w:val="21"/>
    </w:rPr>
  </w:style>
  <w:style w:type="paragraph" w:customStyle="1" w:styleId="MSOTableCap1">
    <w:name w:val="MSO_TableCap1"/>
    <w:next w:val="MSOTableCap"/>
    <w:pPr>
      <w:autoSpaceDE w:val="0"/>
      <w:autoSpaceDN w:val="0"/>
      <w:adjustRightInd w:val="0"/>
      <w:spacing w:before="100" w:line="240" w:lineRule="atLeast"/>
      <w:ind w:left="994"/>
    </w:pPr>
    <w:rPr>
      <w:rFonts w:ascii="Franklin Gothic Medium Cond" w:hAnsi="Franklin Gothic Medium Cond" w:cs="Franklin Gothic Condensed"/>
      <w:lang w:eastAsia="en-US"/>
    </w:rPr>
  </w:style>
  <w:style w:type="paragraph" w:customStyle="1" w:styleId="MSOTOCHead1">
    <w:name w:val="MSO_TOC_Head1"/>
    <w:pPr>
      <w:tabs>
        <w:tab w:val="right" w:leader="dot" w:pos="8700"/>
      </w:tabs>
      <w:autoSpaceDE w:val="0"/>
      <w:autoSpaceDN w:val="0"/>
      <w:adjustRightInd w:val="0"/>
      <w:spacing w:line="240" w:lineRule="atLeast"/>
      <w:ind w:left="960" w:hanging="240"/>
    </w:pPr>
    <w:rPr>
      <w:rFonts w:ascii="Franklin Gothic Book" w:hAnsi="Franklin Gothic Book" w:cs="ITC Franklin Gothic Book"/>
      <w:lang w:eastAsia="en-US"/>
    </w:rPr>
  </w:style>
  <w:style w:type="paragraph" w:customStyle="1" w:styleId="ParaChar0">
    <w:name w:val="Para Char"/>
    <w:rsid w:val="0056321B"/>
    <w:pPr>
      <w:numPr>
        <w:numId w:val="25"/>
      </w:numPr>
      <w:tabs>
        <w:tab w:val="left" w:pos="2000"/>
      </w:tabs>
      <w:autoSpaceDE w:val="0"/>
      <w:autoSpaceDN w:val="0"/>
      <w:adjustRightInd w:val="0"/>
      <w:spacing w:before="100" w:line="240" w:lineRule="atLeast"/>
      <w:ind w:left="0" w:firstLine="0"/>
    </w:pPr>
    <w:rPr>
      <w:rFonts w:ascii="Arial" w:hAnsi="Arial"/>
      <w:color w:val="000000"/>
      <w:lang w:eastAsia="en-US"/>
    </w:rPr>
  </w:style>
  <w:style w:type="paragraph" w:customStyle="1" w:styleId="Legalese-Space">
    <w:name w:val="Legalese-Space"/>
    <w:basedOn w:val="a2"/>
    <w:pPr>
      <w:widowControl/>
      <w:tabs>
        <w:tab w:val="left" w:pos="4440"/>
      </w:tabs>
      <w:spacing w:before="5430" w:after="70" w:line="140" w:lineRule="exact"/>
      <w:ind w:left="3773"/>
      <w:jc w:val="left"/>
    </w:pPr>
    <w:rPr>
      <w:i/>
      <w:kern w:val="0"/>
      <w:sz w:val="13"/>
      <w:szCs w:val="20"/>
      <w:lang w:eastAsia="en-US"/>
    </w:rPr>
  </w:style>
  <w:style w:type="paragraph" w:customStyle="1" w:styleId="Contents0">
    <w:name w:val="Contents"/>
    <w:basedOn w:val="1"/>
    <w:rsid w:val="0056321B"/>
    <w:pPr>
      <w:keepLines w:val="0"/>
      <w:widowControl/>
      <w:tabs>
        <w:tab w:val="left" w:pos="972"/>
      </w:tabs>
      <w:spacing w:line="240" w:lineRule="auto"/>
      <w:ind w:left="972" w:hanging="432"/>
      <w:jc w:val="left"/>
    </w:pPr>
    <w:rPr>
      <w:b w:val="0"/>
      <w:color w:val="000000"/>
      <w:kern w:val="28"/>
      <w:lang w:eastAsia="en-US"/>
    </w:rPr>
  </w:style>
  <w:style w:type="paragraph" w:customStyle="1" w:styleId="2f1">
    <w:name w:val="自定义标题2"/>
    <w:basedOn w:val="20"/>
    <w:next w:val="a2"/>
    <w:rsid w:val="0056321B"/>
    <w:pPr>
      <w:numPr>
        <w:ilvl w:val="0"/>
        <w:numId w:val="8"/>
      </w:numPr>
      <w:tabs>
        <w:tab w:val="left" w:pos="1080"/>
      </w:tabs>
      <w:spacing w:before="260" w:after="260" w:line="415" w:lineRule="auto"/>
    </w:pPr>
    <w:rPr>
      <w:sz w:val="32"/>
    </w:rPr>
  </w:style>
  <w:style w:type="paragraph" w:customStyle="1" w:styleId="StyleListBullet1">
    <w:name w:val="Style List Bullet1"/>
    <w:basedOn w:val="24"/>
    <w:link w:val="StyleListBullet1Char"/>
    <w:rsid w:val="0056321B"/>
    <w:pPr>
      <w:widowControl/>
      <w:numPr>
        <w:numId w:val="26"/>
      </w:numPr>
      <w:tabs>
        <w:tab w:val="left" w:pos="780"/>
      </w:tabs>
      <w:spacing w:before="120" w:after="120"/>
      <w:jc w:val="left"/>
    </w:pPr>
    <w:rPr>
      <w:rFonts w:ascii="Arial" w:hAnsi="Arial"/>
      <w:bCs/>
      <w:lang w:val="en-US" w:eastAsia="zh-CN"/>
    </w:rPr>
  </w:style>
  <w:style w:type="paragraph" w:customStyle="1" w:styleId="11B">
    <w:name w:val="1.1B"/>
    <w:basedOn w:val="20"/>
    <w:pPr>
      <w:numPr>
        <w:ilvl w:val="0"/>
        <w:numId w:val="0"/>
      </w:numPr>
      <w:tabs>
        <w:tab w:val="left" w:pos="397"/>
        <w:tab w:val="left" w:pos="641"/>
        <w:tab w:val="left" w:pos="840"/>
      </w:tabs>
      <w:spacing w:after="240" w:line="240" w:lineRule="auto"/>
      <w:ind w:left="840" w:hanging="420"/>
    </w:pPr>
  </w:style>
  <w:style w:type="paragraph" w:customStyle="1" w:styleId="affffffa">
    <w:name w:val="图表文字"/>
    <w:basedOn w:val="a2"/>
    <w:pPr>
      <w:snapToGrid w:val="0"/>
      <w:spacing w:line="300" w:lineRule="auto"/>
      <w:jc w:val="center"/>
    </w:pPr>
    <w:rPr>
      <w:szCs w:val="20"/>
    </w:rPr>
  </w:style>
  <w:style w:type="paragraph" w:customStyle="1" w:styleId="MMTopic4">
    <w:name w:val="MM Topic 4"/>
    <w:basedOn w:val="4"/>
    <w:link w:val="MMTopic4Char"/>
    <w:pPr>
      <w:numPr>
        <w:ilvl w:val="0"/>
        <w:numId w:val="0"/>
      </w:numPr>
      <w:tabs>
        <w:tab w:val="left" w:pos="851"/>
      </w:tabs>
    </w:pPr>
    <w:rPr>
      <w:rFonts w:ascii="Cambria" w:hAnsi="Cambria"/>
      <w:b/>
      <w:kern w:val="0"/>
    </w:rPr>
  </w:style>
  <w:style w:type="paragraph" w:customStyle="1" w:styleId="xl107">
    <w:name w:val="xl107"/>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xl123">
    <w:name w:val="xl123"/>
    <w:basedOn w:val="a2"/>
    <w:pPr>
      <w:widowControl/>
      <w:pBdr>
        <w:top w:val="single" w:sz="4" w:space="0" w:color="auto"/>
        <w:left w:val="single" w:sz="4" w:space="0" w:color="auto"/>
        <w:bottom w:val="single" w:sz="4" w:space="0" w:color="auto"/>
      </w:pBdr>
      <w:spacing w:before="100" w:beforeAutospacing="1" w:after="100" w:afterAutospacing="1"/>
      <w:jc w:val="right"/>
      <w:textAlignment w:val="center"/>
    </w:pPr>
    <w:rPr>
      <w:rFonts w:ascii="宋体" w:hAnsi="宋体" w:cs="宋体"/>
      <w:kern w:val="0"/>
    </w:rPr>
  </w:style>
  <w:style w:type="paragraph" w:customStyle="1" w:styleId="xl139">
    <w:name w:val="xl139"/>
    <w:basedOn w:val="a2"/>
    <w:pPr>
      <w:widowControl/>
      <w:pBdr>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2"/>
      <w:szCs w:val="22"/>
    </w:rPr>
  </w:style>
  <w:style w:type="paragraph" w:customStyle="1" w:styleId="FLX">
    <w:name w:val="FLX正文"/>
    <w:basedOn w:val="a2"/>
    <w:link w:val="FLXChar"/>
    <w:pPr>
      <w:spacing w:line="360" w:lineRule="auto"/>
      <w:ind w:firstLine="482"/>
    </w:pPr>
    <w:rPr>
      <w:rFonts w:ascii="宋体" w:hAnsi="宋体"/>
      <w:kern w:val="0"/>
      <w:lang w:val="x-none" w:eastAsia="x-none"/>
    </w:rPr>
  </w:style>
  <w:style w:type="paragraph" w:customStyle="1" w:styleId="contentnoteheader">
    <w:name w:val="contentnoteheader"/>
    <w:basedOn w:val="a2"/>
    <w:pPr>
      <w:widowControl/>
      <w:spacing w:before="30" w:after="100" w:afterAutospacing="1"/>
      <w:ind w:left="90"/>
      <w:jc w:val="left"/>
    </w:pPr>
    <w:rPr>
      <w:rFonts w:ascii="Arial" w:hAnsi="Arial" w:cs="Arial"/>
      <w:b/>
      <w:bCs/>
      <w:color w:val="990000"/>
      <w:kern w:val="0"/>
      <w:sz w:val="18"/>
      <w:szCs w:val="18"/>
      <w:lang w:eastAsia="en-US"/>
    </w:rPr>
  </w:style>
  <w:style w:type="paragraph" w:customStyle="1" w:styleId="MSOAppendixTitle">
    <w:name w:val="MSO_AppendixTitle"/>
    <w:pPr>
      <w:pageBreakBefore/>
    </w:pPr>
    <w:rPr>
      <w:rFonts w:ascii="Franklin Gothic Medium Cond" w:hAnsi="Franklin Gothic Medium Cond"/>
      <w:b/>
      <w:bCs/>
      <w:sz w:val="31"/>
      <w:szCs w:val="31"/>
      <w:lang w:eastAsia="en-US"/>
    </w:rPr>
  </w:style>
  <w:style w:type="paragraph" w:customStyle="1" w:styleId="MSONoteEnd1">
    <w:name w:val="MSO_NoteEnd1"/>
    <w:basedOn w:val="MSONotePara1"/>
    <w:pPr>
      <w:keepNext w:val="0"/>
      <w:pBdr>
        <w:bottom w:val="single" w:sz="6" w:space="0" w:color="auto"/>
        <w:between w:val="single" w:sz="6" w:space="0" w:color="auto"/>
      </w:pBdr>
      <w:spacing w:before="110" w:line="60" w:lineRule="atLeast"/>
      <w:jc w:val="both"/>
    </w:pPr>
    <w:rPr>
      <w:sz w:val="8"/>
      <w:szCs w:val="8"/>
    </w:rPr>
  </w:style>
  <w:style w:type="paragraph" w:customStyle="1" w:styleId="MSOSyntax">
    <w:name w:val="MSO_Syntax"/>
    <w:basedOn w:val="MSOPara"/>
    <w:pPr>
      <w:autoSpaceDE w:val="0"/>
      <w:autoSpaceDN w:val="0"/>
      <w:adjustRightInd w:val="0"/>
      <w:spacing w:before="100"/>
    </w:pPr>
    <w:rPr>
      <w:rFonts w:cs="Palatino"/>
      <w:i/>
      <w:iCs/>
      <w:szCs w:val="21"/>
    </w:rPr>
  </w:style>
  <w:style w:type="paragraph" w:customStyle="1" w:styleId="3h3Heading3-oldLevel3HeadH3level3PIM3sect12">
    <w:name w:val="样式 标题 3h3Heading 3 - oldLevel 3 HeadH3level_3PIM 3sect1.2..."/>
    <w:basedOn w:val="30"/>
    <w:pPr>
      <w:numPr>
        <w:ilvl w:val="0"/>
        <w:numId w:val="0"/>
      </w:numPr>
      <w:tabs>
        <w:tab w:val="left" w:pos="720"/>
      </w:tabs>
      <w:adjustRightInd w:val="0"/>
      <w:spacing w:line="413" w:lineRule="auto"/>
      <w:ind w:left="720" w:hanging="720"/>
      <w:textAlignment w:val="baseline"/>
    </w:pPr>
    <w:rPr>
      <w:b/>
      <w:szCs w:val="28"/>
    </w:rPr>
  </w:style>
  <w:style w:type="paragraph" w:customStyle="1" w:styleId="NormalIndent1">
    <w:name w:val="Normal Indent1"/>
    <w:basedOn w:val="a2"/>
    <w:pPr>
      <w:spacing w:beforeLines="50" w:before="156" w:afterLines="50" w:after="156" w:line="300" w:lineRule="auto"/>
      <w:ind w:firstLineChars="200" w:firstLine="480"/>
    </w:pPr>
    <w:rPr>
      <w:rFonts w:eastAsia="仿宋_GB2312"/>
    </w:rPr>
  </w:style>
  <w:style w:type="paragraph" w:customStyle="1" w:styleId="affffffb">
    <w:name w:val="图编号"/>
    <w:basedOn w:val="affff"/>
    <w:autoRedefine/>
    <w:qFormat/>
    <w:rsid w:val="002C2EA3"/>
    <w:pPr>
      <w:keepNext w:val="0"/>
      <w:tabs>
        <w:tab w:val="left" w:pos="851"/>
      </w:tabs>
      <w:spacing w:beforeLines="50" w:before="156" w:afterLines="50" w:after="156"/>
    </w:pPr>
    <w:rPr>
      <w:rFonts w:ascii="宋体" w:hAnsi="宋体"/>
      <w:bCs/>
      <w:sz w:val="21"/>
      <w:szCs w:val="21"/>
      <w:lang w:val="en-US" w:eastAsia="zh-CN"/>
    </w:rPr>
  </w:style>
  <w:style w:type="paragraph" w:customStyle="1" w:styleId="afffffc">
    <w:name w:val="表标题栏"/>
    <w:basedOn w:val="a2"/>
    <w:pPr>
      <w:widowControl/>
      <w:adjustRightInd w:val="0"/>
      <w:snapToGrid w:val="0"/>
      <w:jc w:val="center"/>
      <w:textAlignment w:val="baseline"/>
    </w:pPr>
    <w:rPr>
      <w:kern w:val="0"/>
      <w:szCs w:val="20"/>
    </w:rPr>
  </w:style>
  <w:style w:type="paragraph" w:customStyle="1" w:styleId="tytytyty">
    <w:name w:val="tytytyty"/>
    <w:basedOn w:val="a2"/>
    <w:pPr>
      <w:spacing w:line="360" w:lineRule="auto"/>
      <w:ind w:leftChars="171" w:left="359" w:firstLineChars="200" w:firstLine="480"/>
    </w:pPr>
  </w:style>
  <w:style w:type="paragraph" w:customStyle="1" w:styleId="1ffc">
    <w:name w:val="列表接续1"/>
    <w:basedOn w:val="a2"/>
    <w:pPr>
      <w:spacing w:after="120" w:line="360" w:lineRule="auto"/>
      <w:ind w:left="420"/>
    </w:pPr>
    <w:rPr>
      <w:szCs w:val="18"/>
    </w:rPr>
  </w:style>
  <w:style w:type="paragraph" w:customStyle="1" w:styleId="MSOChapNum">
    <w:name w:val="MSO_ChapNum"/>
    <w:basedOn w:val="a2"/>
    <w:next w:val="a2"/>
    <w:pPr>
      <w:keepNext/>
      <w:spacing w:after="360" w:line="1900" w:lineRule="exact"/>
      <w:jc w:val="left"/>
      <w:outlineLvl w:val="0"/>
    </w:pPr>
    <w:rPr>
      <w:rFonts w:ascii="Franklin Gothic Medium Cond" w:hAnsi="Franklin Gothic Medium Cond"/>
      <w:bCs/>
      <w:color w:val="B2B2B2"/>
      <w:kern w:val="0"/>
      <w:sz w:val="144"/>
      <w:szCs w:val="144"/>
      <w:lang w:eastAsia="en-US"/>
    </w:rPr>
  </w:style>
  <w:style w:type="paragraph" w:customStyle="1" w:styleId="MSOListBullet30">
    <w:name w:val="MSO_ListBullet3"/>
    <w:pPr>
      <w:tabs>
        <w:tab w:val="left" w:pos="1440"/>
      </w:tabs>
      <w:spacing w:before="60"/>
      <w:ind w:left="1440" w:hanging="360"/>
    </w:pPr>
    <w:rPr>
      <w:rFonts w:ascii="Palatino Linotype" w:hAnsi="Palatino Linotype" w:cs="Palatino"/>
      <w:szCs w:val="21"/>
      <w:lang w:eastAsia="en-US"/>
    </w:rPr>
  </w:style>
  <w:style w:type="paragraph" w:customStyle="1" w:styleId="MSOListNum3">
    <w:name w:val="MSO_ListNum3"/>
    <w:pPr>
      <w:tabs>
        <w:tab w:val="left" w:pos="1440"/>
      </w:tabs>
      <w:spacing w:before="60"/>
      <w:ind w:left="1440" w:hanging="360"/>
    </w:pPr>
    <w:rPr>
      <w:rFonts w:ascii="Palatino Linotype" w:hAnsi="Palatino Linotype" w:cs="Palatino"/>
      <w:szCs w:val="21"/>
      <w:lang w:eastAsia="en-US"/>
    </w:rPr>
  </w:style>
  <w:style w:type="paragraph" w:customStyle="1" w:styleId="MSOListNoteStart2">
    <w:name w:val="MSO_ListNoteStart2"/>
    <w:basedOn w:val="MSOListPara2"/>
    <w:pPr>
      <w:keepNext/>
      <w:pBdr>
        <w:top w:val="single" w:sz="4" w:space="1" w:color="auto"/>
      </w:pBdr>
      <w:spacing w:before="80" w:line="60" w:lineRule="atLeast"/>
      <w:ind w:left="1051" w:firstLine="14"/>
    </w:pPr>
    <w:rPr>
      <w:sz w:val="8"/>
    </w:rPr>
  </w:style>
  <w:style w:type="paragraph" w:customStyle="1" w:styleId="MSOFolioVerso">
    <w:name w:val="MSO_FolioVerso"/>
    <w:basedOn w:val="MSOFolioRecto"/>
    <w:pPr>
      <w:tabs>
        <w:tab w:val="clear" w:pos="8640"/>
        <w:tab w:val="left" w:pos="720"/>
      </w:tabs>
      <w:ind w:firstLine="0"/>
    </w:pPr>
  </w:style>
  <w:style w:type="paragraph" w:customStyle="1" w:styleId="5CharCharCharChar">
    <w:name w:val="5 Char Char Char Char"/>
    <w:basedOn w:val="12"/>
    <w:pPr>
      <w:tabs>
        <w:tab w:val="left" w:pos="840"/>
      </w:tabs>
    </w:pPr>
    <w:rPr>
      <w:rFonts w:ascii="Tahoma" w:hAnsi="Tahoma"/>
    </w:rPr>
  </w:style>
  <w:style w:type="paragraph" w:customStyle="1" w:styleId="CharCharCharCharCharCharCharCharCharCharCharChar">
    <w:name w:val="Char Char Char Char Char Char Char Char Char Char Char Char"/>
    <w:basedOn w:val="a2"/>
    <w:next w:val="body"/>
    <w:pPr>
      <w:widowControl/>
      <w:spacing w:after="160" w:line="240" w:lineRule="exact"/>
      <w:jc w:val="left"/>
    </w:pPr>
    <w:rPr>
      <w:rFonts w:ascii="Arial" w:hAnsi="Arial"/>
      <w:kern w:val="0"/>
      <w:sz w:val="20"/>
      <w:szCs w:val="20"/>
      <w:lang w:eastAsia="en-US"/>
    </w:rPr>
  </w:style>
  <w:style w:type="paragraph" w:customStyle="1" w:styleId="body">
    <w:name w:val="body"/>
    <w:basedOn w:val="a2"/>
    <w:link w:val="bodyChar"/>
    <w:pPr>
      <w:widowControl/>
      <w:overflowPunct w:val="0"/>
      <w:autoSpaceDE w:val="0"/>
      <w:autoSpaceDN w:val="0"/>
      <w:adjustRightInd w:val="0"/>
      <w:spacing w:beforeLines="50" w:before="156" w:afterLines="50" w:after="156" w:line="400" w:lineRule="atLeast"/>
      <w:ind w:leftChars="120" w:left="120" w:firstLine="425"/>
      <w:textAlignment w:val="baseline"/>
    </w:pPr>
    <w:rPr>
      <w:rFonts w:ascii="宋体" w:hAnsi="謘?崎?"/>
      <w:kern w:val="0"/>
      <w:lang w:val="x-none" w:eastAsia="x-none"/>
    </w:rPr>
  </w:style>
  <w:style w:type="paragraph" w:customStyle="1" w:styleId="Chard">
    <w:name w:val="样式 文档正文 Char + (西文) 宋体 (中文) 宋体 小四 黑色"/>
    <w:basedOn w:val="a2"/>
    <w:link w:val="CharChar1"/>
    <w:pPr>
      <w:tabs>
        <w:tab w:val="left" w:pos="840"/>
      </w:tabs>
      <w:adjustRightInd w:val="0"/>
      <w:snapToGrid w:val="0"/>
      <w:spacing w:line="360" w:lineRule="auto"/>
      <w:ind w:firstLine="567"/>
      <w:textAlignment w:val="baseline"/>
    </w:pPr>
    <w:rPr>
      <w:rFonts w:ascii="宋体"/>
      <w:color w:val="000000"/>
      <w:kern w:val="0"/>
      <w:lang w:val="x-none" w:eastAsia="x-none"/>
    </w:rPr>
  </w:style>
  <w:style w:type="paragraph" w:customStyle="1" w:styleId="afff8">
    <w:name w:val="三级条标题"/>
    <w:basedOn w:val="a2"/>
    <w:next w:val="a2"/>
    <w:rsid w:val="0056321B"/>
    <w:pPr>
      <w:widowControl/>
      <w:numPr>
        <w:ilvl w:val="3"/>
        <w:numId w:val="27"/>
      </w:numPr>
      <w:tabs>
        <w:tab w:val="left" w:pos="425"/>
        <w:tab w:val="left" w:pos="851"/>
      </w:tabs>
      <w:spacing w:line="360" w:lineRule="auto"/>
      <w:outlineLvl w:val="4"/>
    </w:pPr>
    <w:rPr>
      <w:rFonts w:ascii="宋体"/>
      <w:b/>
      <w:kern w:val="0"/>
    </w:rPr>
  </w:style>
  <w:style w:type="paragraph" w:customStyle="1" w:styleId="xl71">
    <w:name w:val="xl7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kern w:val="0"/>
      <w:sz w:val="20"/>
      <w:szCs w:val="20"/>
    </w:rPr>
  </w:style>
  <w:style w:type="paragraph" w:customStyle="1" w:styleId="xl87">
    <w:name w:val="xl8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affa">
    <w:name w:val="正文格式"/>
    <w:basedOn w:val="a2"/>
    <w:link w:val="Char12"/>
    <w:pPr>
      <w:adjustRightInd w:val="0"/>
      <w:snapToGrid w:val="0"/>
      <w:spacing w:line="300" w:lineRule="auto"/>
      <w:jc w:val="center"/>
      <w:textAlignment w:val="baseline"/>
    </w:pPr>
    <w:rPr>
      <w:rFonts w:ascii="仿宋_GB2312" w:eastAsia="仿宋_GB2312" w:hAnsi="宋体"/>
      <w:snapToGrid w:val="0"/>
      <w:kern w:val="0"/>
      <w:lang w:val="x-none" w:eastAsia="x-none"/>
    </w:rPr>
  </w:style>
  <w:style w:type="paragraph" w:customStyle="1" w:styleId="Web">
    <w:name w:val="普通 (Web)"/>
    <w:basedOn w:val="a2"/>
    <w:pPr>
      <w:widowControl/>
      <w:adjustRightInd w:val="0"/>
      <w:spacing w:before="100" w:after="100"/>
      <w:jc w:val="left"/>
      <w:textAlignment w:val="baseline"/>
    </w:pPr>
    <w:rPr>
      <w:rFonts w:ascii="宋体" w:hAnsi="宋体"/>
      <w:color w:val="000000"/>
      <w:kern w:val="0"/>
      <w:szCs w:val="20"/>
    </w:rPr>
  </w:style>
  <w:style w:type="paragraph" w:customStyle="1" w:styleId="MSOListPara1">
    <w:name w:val="MSO_ListPara1"/>
    <w:pPr>
      <w:autoSpaceDE w:val="0"/>
      <w:autoSpaceDN w:val="0"/>
      <w:adjustRightInd w:val="0"/>
      <w:spacing w:before="60" w:line="250" w:lineRule="atLeast"/>
      <w:ind w:left="720"/>
    </w:pPr>
    <w:rPr>
      <w:rFonts w:ascii="Palatino Linotype" w:hAnsi="Palatino Linotype" w:cs="Palatino"/>
      <w:szCs w:val="21"/>
      <w:lang w:eastAsia="en-US"/>
    </w:rPr>
  </w:style>
  <w:style w:type="paragraph" w:customStyle="1" w:styleId="3h3h3H3Kop3Vl3Level3Headheading3h3111Hea1">
    <w:name w:val="样式 标题 3h:3h3H3Kop 3Vl3Level 3 Headheading 3h31.1.1 Hea...1"/>
    <w:basedOn w:val="30"/>
    <w:pPr>
      <w:numPr>
        <w:ilvl w:val="0"/>
        <w:numId w:val="0"/>
      </w:numPr>
      <w:tabs>
        <w:tab w:val="left" w:pos="851"/>
      </w:tabs>
      <w:spacing w:line="240" w:lineRule="exact"/>
    </w:pPr>
    <w:rPr>
      <w:rFonts w:cs="宋体"/>
      <w:b/>
      <w:szCs w:val="20"/>
    </w:rPr>
  </w:style>
  <w:style w:type="paragraph" w:customStyle="1" w:styleId="xl67">
    <w:name w:val="xl6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Console">
    <w:name w:val="Console文本"/>
    <w:basedOn w:val="a2"/>
    <w:pPr>
      <w:spacing w:line="120" w:lineRule="auto"/>
    </w:pPr>
    <w:rPr>
      <w:rFonts w:ascii="Estrangelo Edessa" w:hAnsi="Estrangelo Edessa"/>
      <w:sz w:val="18"/>
    </w:rPr>
  </w:style>
  <w:style w:type="paragraph" w:customStyle="1" w:styleId="1CharALTZ4">
    <w:name w:val="样式 正文缩进特点表正文正文非缩进正文不缩进段1特点 CharALT+Z水上软件四号标题4缩进正文非缩进..."/>
    <w:basedOn w:val="42"/>
    <w:pPr>
      <w:widowControl/>
      <w:adjustRightInd w:val="0"/>
      <w:spacing w:beforeLines="0" w:before="0" w:afterLines="0" w:after="0" w:line="360" w:lineRule="auto"/>
      <w:ind w:firstLine="200"/>
    </w:pPr>
    <w:rPr>
      <w:rFonts w:ascii="仿宋_GB2312" w:hAnsi="宋体" w:cs="宋体"/>
      <w:spacing w:val="10"/>
      <w:sz w:val="28"/>
      <w:szCs w:val="20"/>
    </w:rPr>
  </w:style>
  <w:style w:type="paragraph" w:customStyle="1" w:styleId="1CharALTZ">
    <w:name w:val="样式 正文缩进正文（首行缩进两字）表正文正文非缩进特点段1四号正文不缩进特点 CharALT+Z水上软件 +..."/>
    <w:basedOn w:val="42"/>
    <w:pPr>
      <w:spacing w:beforeLines="0" w:before="0" w:afterLines="0" w:after="0" w:line="360" w:lineRule="auto"/>
    </w:pPr>
    <w:rPr>
      <w:rFonts w:eastAsia="宋体"/>
      <w:szCs w:val="20"/>
    </w:rPr>
  </w:style>
  <w:style w:type="paragraph" w:customStyle="1" w:styleId="08508512">
    <w:name w:val="样式 样式 样式 样式 首行缩进:  0.85 厘米 + 宋体 + 首行缩进:  0.85 厘米 行距: 最小值 12 磅 + ..."/>
    <w:basedOn w:val="a2"/>
    <w:pPr>
      <w:widowControl/>
      <w:adjustRightInd w:val="0"/>
      <w:spacing w:before="60" w:after="60" w:line="360" w:lineRule="auto"/>
      <w:ind w:firstLine="482"/>
      <w:textAlignment w:val="baseline"/>
    </w:pPr>
    <w:rPr>
      <w:rFonts w:ascii="宋体" w:hAnsi="宋体" w:cs="宋体"/>
      <w:szCs w:val="20"/>
    </w:rPr>
  </w:style>
  <w:style w:type="paragraph" w:customStyle="1" w:styleId="MSOTableListBullet1">
    <w:name w:val="MSO_TableListBullet1"/>
    <w:basedOn w:val="MSOTableText"/>
    <w:pPr>
      <w:tabs>
        <w:tab w:val="left" w:pos="441"/>
      </w:tabs>
      <w:spacing w:line="240" w:lineRule="atLeast"/>
      <w:ind w:left="432" w:hanging="216"/>
    </w:pPr>
  </w:style>
  <w:style w:type="paragraph" w:customStyle="1" w:styleId="BodyTextKeep">
    <w:name w:val="Body Text Keep"/>
    <w:basedOn w:val="ad"/>
    <w:pPr>
      <w:keepNext/>
      <w:widowControl/>
      <w:snapToGrid w:val="0"/>
      <w:spacing w:after="220" w:line="220" w:lineRule="atLeast"/>
      <w:ind w:left="1134"/>
    </w:pPr>
    <w:rPr>
      <w:i w:val="0"/>
      <w:iCs w:val="0"/>
      <w:szCs w:val="20"/>
    </w:rPr>
  </w:style>
  <w:style w:type="paragraph" w:customStyle="1" w:styleId="MSOHead5">
    <w:name w:val="MSO_Head5"/>
    <w:pPr>
      <w:keepNext/>
      <w:spacing w:before="120" w:after="60"/>
    </w:pPr>
    <w:rPr>
      <w:rFonts w:ascii="Franklin Gothic Medium Cond" w:hAnsi="Franklin Gothic Medium Cond"/>
      <w:b/>
      <w:sz w:val="25"/>
      <w:szCs w:val="28"/>
      <w:lang w:eastAsia="en-US"/>
    </w:rPr>
  </w:style>
  <w:style w:type="paragraph" w:customStyle="1" w:styleId="412">
    <w:name w:val="列表编号 41"/>
    <w:basedOn w:val="a2"/>
    <w:pPr>
      <w:widowControl/>
      <w:tabs>
        <w:tab w:val="left" w:pos="420"/>
      </w:tabs>
      <w:ind w:left="420" w:hanging="420"/>
      <w:jc w:val="left"/>
    </w:pPr>
    <w:rPr>
      <w:rFonts w:ascii="Arial" w:hAnsi="Arial"/>
      <w:bCs/>
      <w:color w:val="000000"/>
      <w:kern w:val="0"/>
      <w:sz w:val="20"/>
      <w:szCs w:val="20"/>
      <w:lang w:eastAsia="en-US"/>
    </w:rPr>
  </w:style>
  <w:style w:type="paragraph" w:customStyle="1" w:styleId="1ffd">
    <w:name w:val="项目列表 1"/>
    <w:basedOn w:val="1e"/>
    <w:pPr>
      <w:tabs>
        <w:tab w:val="left" w:pos="992"/>
      </w:tabs>
      <w:adjustRightInd w:val="0"/>
      <w:snapToGrid w:val="0"/>
      <w:spacing w:after="0" w:line="360" w:lineRule="auto"/>
      <w:ind w:left="992" w:firstLineChars="0" w:hanging="567"/>
    </w:pPr>
    <w:rPr>
      <w:sz w:val="24"/>
    </w:rPr>
  </w:style>
  <w:style w:type="paragraph" w:customStyle="1" w:styleId="affffffc">
    <w:name w:val="表内容"/>
    <w:basedOn w:val="a2"/>
    <w:pPr>
      <w:tabs>
        <w:tab w:val="left" w:pos="840"/>
        <w:tab w:val="right" w:pos="9180"/>
      </w:tabs>
      <w:autoSpaceDE w:val="0"/>
      <w:autoSpaceDN w:val="0"/>
      <w:adjustRightInd w:val="0"/>
      <w:jc w:val="center"/>
    </w:pPr>
    <w:rPr>
      <w:bCs/>
      <w:kern w:val="0"/>
      <w:sz w:val="20"/>
      <w:szCs w:val="20"/>
    </w:rPr>
  </w:style>
  <w:style w:type="paragraph" w:customStyle="1" w:styleId="AltXmr4ALTZ1">
    <w:name w:val="样式 样式 正文缩进表正文正文非缩进特点Alt+Xmr正文缩进正文对齐标题4ALT+Z段1正文不缩进四号缩进... + 段前: ..."/>
    <w:basedOn w:val="a2"/>
    <w:pPr>
      <w:tabs>
        <w:tab w:val="left" w:pos="840"/>
      </w:tabs>
      <w:spacing w:line="360" w:lineRule="auto"/>
      <w:ind w:firstLineChars="200" w:firstLine="480"/>
    </w:pPr>
    <w:rPr>
      <w:sz w:val="28"/>
      <w:szCs w:val="20"/>
    </w:rPr>
  </w:style>
  <w:style w:type="paragraph" w:customStyle="1" w:styleId="xl106">
    <w:name w:val="xl106"/>
    <w:basedOn w:val="a2"/>
    <w:pPr>
      <w:widowControl/>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宋体" w:hAnsi="宋体" w:cs="宋体"/>
      <w:kern w:val="0"/>
    </w:rPr>
  </w:style>
  <w:style w:type="paragraph" w:customStyle="1" w:styleId="xl122">
    <w:name w:val="xl122"/>
    <w:basedOn w:val="a2"/>
    <w:pPr>
      <w:widowControl/>
      <w:pBdr>
        <w:bottom w:val="single" w:sz="4" w:space="0" w:color="auto"/>
        <w:right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8">
    <w:name w:val="xl138"/>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2"/>
      <w:szCs w:val="22"/>
    </w:rPr>
  </w:style>
  <w:style w:type="paragraph" w:styleId="af5">
    <w:name w:val="header"/>
    <w:aliases w:val="Ò³Ã¼,En-tête 1.1,Cover Page,Header bold,he,header odd,first,heading one,h"/>
    <w:basedOn w:val="a2"/>
    <w:link w:val="af4"/>
    <w:uiPriority w:val="99"/>
    <w:pPr>
      <w:pBdr>
        <w:bottom w:val="single" w:sz="6" w:space="1" w:color="auto"/>
      </w:pBdr>
      <w:tabs>
        <w:tab w:val="center" w:pos="4153"/>
        <w:tab w:val="right" w:pos="8306"/>
      </w:tabs>
      <w:snapToGrid w:val="0"/>
      <w:jc w:val="center"/>
    </w:pPr>
    <w:rPr>
      <w:kern w:val="0"/>
      <w:sz w:val="18"/>
      <w:szCs w:val="18"/>
      <w:lang w:val="x-none" w:eastAsia="x-none"/>
    </w:rPr>
  </w:style>
  <w:style w:type="paragraph" w:customStyle="1" w:styleId="ae">
    <w:name w:val="正文说明文字"/>
    <w:basedOn w:val="42"/>
    <w:link w:val="Char10"/>
    <w:pPr>
      <w:tabs>
        <w:tab w:val="left" w:pos="210"/>
      </w:tabs>
      <w:adjustRightInd w:val="0"/>
      <w:spacing w:beforeLines="0" w:before="0" w:afterLines="0" w:after="0" w:line="360" w:lineRule="auto"/>
      <w:ind w:firstLine="200"/>
    </w:pPr>
    <w:rPr>
      <w:rFonts w:eastAsia="宋体"/>
      <w:bCs/>
      <w:color w:val="000000"/>
      <w:kern w:val="44"/>
      <w:sz w:val="20"/>
    </w:rPr>
  </w:style>
  <w:style w:type="paragraph" w:customStyle="1" w:styleId="1ffe">
    <w:name w:val="正文文本缩进1"/>
    <w:basedOn w:val="a2"/>
    <w:pPr>
      <w:spacing w:after="120" w:line="360" w:lineRule="auto"/>
      <w:ind w:leftChars="200" w:left="420"/>
    </w:pPr>
  </w:style>
  <w:style w:type="paragraph" w:customStyle="1" w:styleId="MMTopic1">
    <w:name w:val="MM Topic 1"/>
    <w:basedOn w:val="1"/>
    <w:pPr>
      <w:keepLines w:val="0"/>
      <w:numPr>
        <w:numId w:val="0"/>
      </w:numPr>
      <w:tabs>
        <w:tab w:val="left" w:pos="851"/>
      </w:tabs>
      <w:autoSpaceDE w:val="0"/>
      <w:autoSpaceDN w:val="0"/>
      <w:snapToGrid w:val="0"/>
      <w:spacing w:beforeLines="100" w:before="312" w:after="330" w:line="576" w:lineRule="auto"/>
      <w:textAlignment w:val="bottom"/>
    </w:pPr>
    <w:rPr>
      <w:rFonts w:ascii="Calibri" w:hAnsi="Calibri"/>
      <w:b w:val="0"/>
      <w:sz w:val="44"/>
    </w:rPr>
  </w:style>
  <w:style w:type="paragraph" w:customStyle="1" w:styleId="ALTZ">
    <w:name w:val="正文缩进(ALT+Z)"/>
    <w:basedOn w:val="a2"/>
    <w:link w:val="ALTZChar"/>
    <w:pPr>
      <w:tabs>
        <w:tab w:val="left" w:pos="840"/>
      </w:tabs>
      <w:spacing w:line="360" w:lineRule="auto"/>
      <w:ind w:firstLineChars="200" w:firstLine="200"/>
    </w:pPr>
    <w:rPr>
      <w:kern w:val="0"/>
      <w:lang w:val="x-none" w:eastAsia="x-none"/>
    </w:rPr>
  </w:style>
  <w:style w:type="paragraph" w:customStyle="1" w:styleId="xl96">
    <w:name w:val="xl96"/>
    <w:basedOn w:val="a2"/>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affffffd">
    <w:name w:val="东莞正文"/>
    <w:basedOn w:val="a2"/>
    <w:pPr>
      <w:spacing w:line="360" w:lineRule="auto"/>
      <w:ind w:firstLineChars="200" w:firstLine="480"/>
    </w:pPr>
    <w:rPr>
      <w:rFonts w:ascii="Arial" w:eastAsia="仿宋_GB2312" w:hAnsi="Arial" w:cs="宋体"/>
      <w:color w:val="000000"/>
      <w:szCs w:val="20"/>
    </w:rPr>
  </w:style>
  <w:style w:type="paragraph" w:customStyle="1" w:styleId="affffffe">
    <w:name w:val="目录"/>
    <w:basedOn w:val="a2"/>
    <w:pPr>
      <w:tabs>
        <w:tab w:val="left" w:pos="0"/>
      </w:tabs>
      <w:spacing w:line="360" w:lineRule="auto"/>
      <w:jc w:val="center"/>
    </w:pPr>
    <w:rPr>
      <w:rFonts w:cs="宋体"/>
      <w:b/>
      <w:bCs/>
      <w:sz w:val="32"/>
      <w:szCs w:val="20"/>
    </w:rPr>
  </w:style>
  <w:style w:type="paragraph" w:customStyle="1" w:styleId="1fff">
    <w:name w:val="引文目录标题1"/>
    <w:basedOn w:val="a2"/>
    <w:next w:val="a2"/>
    <w:pPr>
      <w:adjustRightInd w:val="0"/>
      <w:spacing w:before="120" w:line="312" w:lineRule="atLeast"/>
      <w:textAlignment w:val="baseline"/>
    </w:pPr>
    <w:rPr>
      <w:rFonts w:ascii="Arial" w:hAnsi="Arial"/>
      <w:b/>
      <w:kern w:val="0"/>
      <w:szCs w:val="20"/>
    </w:rPr>
  </w:style>
  <w:style w:type="paragraph" w:customStyle="1" w:styleId="bvr">
    <w:name w:val="bvr"/>
    <w:basedOn w:val="a2"/>
    <w:pPr>
      <w:widowControl/>
      <w:spacing w:before="100" w:beforeAutospacing="1" w:after="100" w:afterAutospacing="1"/>
      <w:jc w:val="left"/>
    </w:pPr>
    <w:rPr>
      <w:rFonts w:ascii="宋体" w:hAnsi="宋体" w:hint="eastAsia"/>
      <w:color w:val="000000"/>
      <w:kern w:val="0"/>
    </w:rPr>
  </w:style>
  <w:style w:type="paragraph" w:customStyle="1" w:styleId="l18">
    <w:name w:val="l18"/>
    <w:basedOn w:val="a2"/>
    <w:pPr>
      <w:widowControl/>
      <w:spacing w:before="30" w:after="100" w:afterAutospacing="1" w:line="270" w:lineRule="atLeast"/>
      <w:ind w:left="90"/>
      <w:jc w:val="left"/>
    </w:pPr>
    <w:rPr>
      <w:rFonts w:ascii="Arial" w:hAnsi="Arial" w:cs="Arial"/>
      <w:color w:val="000000"/>
      <w:kern w:val="0"/>
      <w:sz w:val="18"/>
      <w:szCs w:val="18"/>
      <w:lang w:eastAsia="en-US"/>
    </w:rPr>
  </w:style>
  <w:style w:type="paragraph" w:customStyle="1" w:styleId="MSOTableHeadLargeVert">
    <w:name w:val="MSO_TableHeadLargeVert"/>
    <w:pPr>
      <w:spacing w:before="100" w:after="80"/>
    </w:pPr>
    <w:rPr>
      <w:rFonts w:ascii="Franklin Gothic Medium Cond" w:hAnsi="Franklin Gothic Medium Cond" w:cs="Franklin Gothic Condensed"/>
      <w:b/>
      <w:sz w:val="32"/>
      <w:lang w:eastAsia="en-US"/>
    </w:rPr>
  </w:style>
  <w:style w:type="paragraph" w:customStyle="1" w:styleId="MSOTableTextSmall">
    <w:name w:val="MSO_TableTextSmall"/>
    <w:pPr>
      <w:autoSpaceDE w:val="0"/>
      <w:autoSpaceDN w:val="0"/>
      <w:adjustRightInd w:val="0"/>
      <w:spacing w:line="180" w:lineRule="atLeast"/>
      <w:ind w:left="720"/>
    </w:pPr>
    <w:rPr>
      <w:rFonts w:ascii="Franklin Gothic Book" w:hAnsi="Franklin Gothic Book" w:cs="ITC Franklin Gothic Book"/>
      <w:sz w:val="14"/>
      <w:szCs w:val="14"/>
      <w:lang w:eastAsia="en-US"/>
    </w:rPr>
  </w:style>
  <w:style w:type="paragraph" w:customStyle="1" w:styleId="710">
    <w:name w:val="索引 71"/>
    <w:basedOn w:val="a2"/>
    <w:next w:val="a2"/>
    <w:pPr>
      <w:widowControl/>
      <w:ind w:left="1400" w:hanging="200"/>
      <w:jc w:val="left"/>
    </w:pPr>
    <w:rPr>
      <w:b/>
      <w:bCs/>
      <w:color w:val="000000"/>
      <w:kern w:val="0"/>
      <w:sz w:val="20"/>
      <w:szCs w:val="20"/>
      <w:lang w:eastAsia="en-US"/>
    </w:rPr>
  </w:style>
  <w:style w:type="paragraph" w:customStyle="1" w:styleId="CharChar1CharChar1CharChar1">
    <w:name w:val="Char Char1 Char Char1 Char Char1"/>
    <w:basedOn w:val="a2"/>
    <w:rPr>
      <w:rFonts w:ascii="Tahoma" w:hAnsi="Tahoma"/>
    </w:rPr>
  </w:style>
  <w:style w:type="paragraph" w:customStyle="1" w:styleId="afff2">
    <w:name w:val="文档正文（人）"/>
    <w:basedOn w:val="a2"/>
    <w:link w:val="CharChar3"/>
    <w:pPr>
      <w:tabs>
        <w:tab w:val="left" w:pos="840"/>
      </w:tabs>
      <w:adjustRightInd w:val="0"/>
      <w:spacing w:line="360" w:lineRule="auto"/>
      <w:ind w:firstLineChars="800" w:firstLine="800"/>
      <w:jc w:val="left"/>
      <w:textAlignment w:val="baseline"/>
    </w:pPr>
    <w:rPr>
      <w:rFonts w:ascii="仿宋_GB2312"/>
      <w:b/>
      <w:kern w:val="0"/>
      <w:sz w:val="28"/>
      <w:lang w:val="x-none" w:eastAsia="x-none"/>
    </w:rPr>
  </w:style>
  <w:style w:type="paragraph" w:customStyle="1" w:styleId="TOC1">
    <w:name w:val="TOC 标题1"/>
    <w:basedOn w:val="1"/>
    <w:next w:val="a2"/>
    <w:pPr>
      <w:widowControl/>
      <w:numPr>
        <w:numId w:val="0"/>
      </w:numPr>
      <w:tabs>
        <w:tab w:val="left" w:pos="851"/>
      </w:tabs>
      <w:spacing w:before="480" w:line="276" w:lineRule="auto"/>
      <w:jc w:val="left"/>
      <w:outlineLvl w:val="9"/>
    </w:pPr>
    <w:rPr>
      <w:rFonts w:ascii="Cambria" w:hAnsi="Cambria"/>
      <w:b w:val="0"/>
      <w:color w:val="365F91"/>
      <w:kern w:val="0"/>
      <w:sz w:val="28"/>
      <w:szCs w:val="28"/>
    </w:rPr>
  </w:style>
  <w:style w:type="paragraph" w:customStyle="1" w:styleId="xl70">
    <w:name w:val="xl7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xl86">
    <w:name w:val="xl86"/>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Charff0">
    <w:name w:val="Char"/>
    <w:basedOn w:val="12"/>
    <w:pPr>
      <w:widowControl/>
      <w:ind w:firstLine="454"/>
      <w:jc w:val="left"/>
    </w:pPr>
    <w:rPr>
      <w:rFonts w:ascii="Tahoma" w:eastAsia="仿宋_GB2312" w:hAnsi="Tahoma" w:cs="宋体"/>
      <w:szCs w:val="20"/>
    </w:rPr>
  </w:style>
  <w:style w:type="paragraph" w:customStyle="1" w:styleId="4Char0">
    <w:name w:val="标书标题4 Char"/>
    <w:basedOn w:val="4"/>
    <w:link w:val="4CharChar"/>
    <w:rsid w:val="0056321B"/>
    <w:pPr>
      <w:keepNext w:val="0"/>
      <w:keepLines w:val="0"/>
      <w:numPr>
        <w:ilvl w:val="0"/>
        <w:numId w:val="28"/>
      </w:numPr>
      <w:tabs>
        <w:tab w:val="left" w:pos="0"/>
      </w:tabs>
      <w:jc w:val="left"/>
    </w:pPr>
    <w:rPr>
      <w:rFonts w:ascii="宋体" w:hAnsi="宋体"/>
      <w:snapToGrid w:val="0"/>
    </w:rPr>
  </w:style>
  <w:style w:type="paragraph" w:customStyle="1" w:styleId="1fe">
    <w:name w:val="标书标题1"/>
    <w:basedOn w:val="1"/>
    <w:rsid w:val="0056321B"/>
    <w:pPr>
      <w:tabs>
        <w:tab w:val="left" w:pos="972"/>
      </w:tabs>
      <w:spacing w:line="480" w:lineRule="auto"/>
      <w:ind w:left="972" w:hanging="432"/>
      <w:outlineLvl w:val="3"/>
    </w:pPr>
    <w:rPr>
      <w:b w:val="0"/>
      <w:szCs w:val="28"/>
      <w:lang w:val="zh-CN"/>
    </w:rPr>
  </w:style>
  <w:style w:type="paragraph" w:customStyle="1" w:styleId="Charff1">
    <w:name w:val="图示标注 Char"/>
    <w:basedOn w:val="1f6"/>
    <w:next w:val="a2"/>
    <w:pPr>
      <w:tabs>
        <w:tab w:val="left" w:pos="420"/>
      </w:tabs>
      <w:spacing w:line="360" w:lineRule="auto"/>
      <w:ind w:left="420" w:hanging="420"/>
    </w:pPr>
    <w:rPr>
      <w:rFonts w:ascii="宋体" w:eastAsia="仿宋_GB2312" w:hAnsi="宋体"/>
      <w:b/>
      <w:bCs/>
      <w:sz w:val="24"/>
    </w:rPr>
  </w:style>
  <w:style w:type="paragraph" w:customStyle="1" w:styleId="315">
    <w:name w:val="索引 31"/>
    <w:basedOn w:val="a2"/>
    <w:next w:val="a2"/>
    <w:pPr>
      <w:widowControl/>
      <w:ind w:left="600" w:hanging="200"/>
      <w:jc w:val="left"/>
    </w:pPr>
    <w:rPr>
      <w:b/>
      <w:bCs/>
      <w:color w:val="000000"/>
      <w:kern w:val="0"/>
      <w:sz w:val="20"/>
      <w:szCs w:val="20"/>
      <w:lang w:eastAsia="en-US"/>
    </w:rPr>
  </w:style>
  <w:style w:type="paragraph" w:customStyle="1" w:styleId="7PIM7">
    <w:name w:val="样式 标题 7PIM 7 + 行距: 单倍行距"/>
    <w:basedOn w:val="7"/>
    <w:rsid w:val="0056321B"/>
    <w:pPr>
      <w:spacing w:line="240" w:lineRule="auto"/>
    </w:pPr>
    <w:rPr>
      <w:rFonts w:cs="宋体"/>
      <w:szCs w:val="20"/>
    </w:rPr>
  </w:style>
  <w:style w:type="paragraph" w:customStyle="1" w:styleId="215">
    <w:name w:val="正文文本缩进 21"/>
    <w:basedOn w:val="a2"/>
    <w:pPr>
      <w:autoSpaceDE w:val="0"/>
      <w:autoSpaceDN w:val="0"/>
      <w:adjustRightInd w:val="0"/>
      <w:spacing w:line="360" w:lineRule="auto"/>
      <w:ind w:firstLine="540"/>
      <w:textAlignment w:val="baseline"/>
    </w:pPr>
    <w:rPr>
      <w:szCs w:val="20"/>
    </w:rPr>
  </w:style>
  <w:style w:type="paragraph" w:customStyle="1" w:styleId="afffffff">
    <w:name w:val="附录五级条标题"/>
    <w:basedOn w:val="affffff2"/>
    <w:next w:val="a2"/>
    <w:pPr>
      <w:outlineLvl w:val="6"/>
    </w:pPr>
  </w:style>
  <w:style w:type="paragraph" w:customStyle="1" w:styleId="B4">
    <w:name w:val="B4"/>
    <w:basedOn w:val="a2"/>
    <w:pPr>
      <w:widowControl/>
      <w:tabs>
        <w:tab w:val="left" w:pos="840"/>
      </w:tabs>
      <w:spacing w:after="120"/>
      <w:ind w:left="1872"/>
      <w:jc w:val="left"/>
    </w:pPr>
    <w:rPr>
      <w:kern w:val="0"/>
      <w:sz w:val="22"/>
      <w:lang w:eastAsia="en-US"/>
    </w:rPr>
  </w:style>
  <w:style w:type="paragraph" w:customStyle="1" w:styleId="afffffff0">
    <w:name w:val="a"/>
    <w:basedOn w:val="a2"/>
    <w:pPr>
      <w:widowControl/>
      <w:spacing w:before="100" w:beforeAutospacing="1" w:after="100" w:afterAutospacing="1"/>
      <w:jc w:val="left"/>
    </w:pPr>
    <w:rPr>
      <w:rFonts w:ascii="宋体" w:hAnsi="宋体" w:cs="宋体"/>
      <w:kern w:val="0"/>
    </w:rPr>
  </w:style>
  <w:style w:type="paragraph" w:customStyle="1" w:styleId="afffffff1">
    <w:name w:val="首行缩进"/>
    <w:basedOn w:val="a2"/>
    <w:pPr>
      <w:tabs>
        <w:tab w:val="left" w:pos="105"/>
      </w:tabs>
      <w:spacing w:line="360" w:lineRule="auto"/>
      <w:ind w:firstLineChars="200" w:firstLine="200"/>
    </w:pPr>
  </w:style>
  <w:style w:type="paragraph" w:customStyle="1" w:styleId="afffffff2">
    <w:name w:val="标书正文"/>
    <w:basedOn w:val="ad"/>
    <w:pPr>
      <w:widowControl/>
      <w:spacing w:beforeLines="50" w:before="156" w:afterLines="50" w:after="156" w:line="400" w:lineRule="exact"/>
      <w:ind w:firstLineChars="200" w:firstLine="200"/>
    </w:pPr>
    <w:rPr>
      <w:rFonts w:ascii="黑体"/>
      <w:i w:val="0"/>
      <w:iCs w:val="0"/>
      <w:sz w:val="24"/>
      <w:szCs w:val="20"/>
    </w:rPr>
  </w:style>
  <w:style w:type="paragraph" w:customStyle="1" w:styleId="afffffff3">
    <w:name w:val="正文（紧凑）"/>
    <w:basedOn w:val="a2"/>
    <w:pPr>
      <w:tabs>
        <w:tab w:val="left" w:pos="420"/>
      </w:tabs>
      <w:spacing w:line="288" w:lineRule="auto"/>
      <w:ind w:firstLineChars="200" w:firstLine="200"/>
    </w:pPr>
    <w:rPr>
      <w:szCs w:val="20"/>
    </w:rPr>
  </w:style>
  <w:style w:type="paragraph" w:customStyle="1" w:styleId="MSOFigCap1">
    <w:name w:val="MSO_FigCap1"/>
    <w:next w:val="MSOPara"/>
    <w:pPr>
      <w:spacing w:line="220" w:lineRule="atLeast"/>
      <w:ind w:left="1094" w:right="245"/>
    </w:pPr>
    <w:rPr>
      <w:rFonts w:ascii="Palatino Linotype" w:hAnsi="Palatino Linotype"/>
      <w:i/>
      <w:iCs/>
      <w:sz w:val="18"/>
      <w:szCs w:val="18"/>
      <w:lang w:eastAsia="en-US"/>
    </w:rPr>
  </w:style>
  <w:style w:type="paragraph" w:customStyle="1" w:styleId="MSOListNoteEnd2">
    <w:name w:val="MSO_ListNoteEnd2"/>
    <w:basedOn w:val="MSOListNote2"/>
    <w:pPr>
      <w:pBdr>
        <w:bottom w:val="single" w:sz="4" w:space="1" w:color="auto"/>
      </w:pBdr>
      <w:spacing w:before="80" w:line="60" w:lineRule="atLeast"/>
      <w:ind w:right="-43"/>
    </w:pPr>
    <w:rPr>
      <w:sz w:val="8"/>
      <w:szCs w:val="8"/>
    </w:rPr>
  </w:style>
  <w:style w:type="paragraph" w:customStyle="1" w:styleId="afffffff4">
    <w:name w:val="表格项目符号"/>
    <w:basedOn w:val="afffffff5"/>
    <w:rsid w:val="0056321B"/>
    <w:pPr>
      <w:widowControl w:val="0"/>
      <w:numPr>
        <w:numId w:val="29"/>
      </w:numPr>
      <w:tabs>
        <w:tab w:val="clear" w:pos="360"/>
        <w:tab w:val="left" w:pos="249"/>
        <w:tab w:val="left" w:pos="780"/>
      </w:tabs>
      <w:snapToGrid w:val="0"/>
      <w:spacing w:line="300" w:lineRule="auto"/>
      <w:ind w:firstLineChars="200" w:firstLine="200"/>
      <w:jc w:val="both"/>
    </w:pPr>
    <w:rPr>
      <w:rFonts w:eastAsia="宋体"/>
      <w:kern w:val="2"/>
      <w:sz w:val="21"/>
      <w:szCs w:val="24"/>
    </w:rPr>
  </w:style>
  <w:style w:type="paragraph" w:customStyle="1" w:styleId="xl105">
    <w:name w:val="xl105"/>
    <w:basedOn w:val="a2"/>
    <w:pPr>
      <w:widowControl/>
      <w:pBdr>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宋体" w:hAnsi="宋体" w:cs="宋体"/>
      <w:kern w:val="0"/>
    </w:rPr>
  </w:style>
  <w:style w:type="paragraph" w:customStyle="1" w:styleId="xl121">
    <w:name w:val="xl121"/>
    <w:basedOn w:val="a2"/>
    <w:pPr>
      <w:widowControl/>
      <w:pBdr>
        <w:bottom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7">
    <w:name w:val="xl137"/>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Salutation1">
    <w:name w:val="Salutation1"/>
    <w:basedOn w:val="a2"/>
    <w:next w:val="a2"/>
    <w:rPr>
      <w:rFonts w:ascii="Arial" w:hAnsi="Arial"/>
    </w:rPr>
  </w:style>
  <w:style w:type="paragraph" w:styleId="72">
    <w:name w:val="toc 7"/>
    <w:basedOn w:val="a2"/>
    <w:next w:val="a2"/>
    <w:uiPriority w:val="39"/>
    <w:pPr>
      <w:ind w:left="1260"/>
      <w:jc w:val="left"/>
    </w:pPr>
    <w:rPr>
      <w:sz w:val="18"/>
      <w:szCs w:val="18"/>
    </w:rPr>
  </w:style>
  <w:style w:type="paragraph" w:styleId="af3">
    <w:name w:val="endnote text"/>
    <w:basedOn w:val="a2"/>
    <w:link w:val="af2"/>
    <w:pPr>
      <w:widowControl/>
      <w:jc w:val="left"/>
    </w:pPr>
    <w:rPr>
      <w:rFonts w:ascii="Arial" w:hAnsi="Arial"/>
      <w:bCs/>
      <w:color w:val="000000"/>
      <w:kern w:val="0"/>
      <w:sz w:val="20"/>
      <w:szCs w:val="20"/>
      <w:lang w:val="x-none" w:eastAsia="en-US"/>
    </w:rPr>
  </w:style>
  <w:style w:type="paragraph" w:customStyle="1" w:styleId="312">
    <w:name w:val="列表编号 31"/>
    <w:basedOn w:val="a2"/>
    <w:rsid w:val="0056321B"/>
    <w:pPr>
      <w:numPr>
        <w:numId w:val="30"/>
      </w:numPr>
      <w:tabs>
        <w:tab w:val="left" w:pos="1260"/>
      </w:tabs>
      <w:spacing w:after="100" w:afterAutospacing="1"/>
    </w:pPr>
    <w:rPr>
      <w:rFonts w:eastAsia="仿宋_GB2312"/>
    </w:rPr>
  </w:style>
  <w:style w:type="paragraph" w:customStyle="1" w:styleId="2New">
    <w:name w:val="标题2New"/>
    <w:basedOn w:val="20"/>
    <w:pPr>
      <w:numPr>
        <w:ilvl w:val="0"/>
        <w:numId w:val="0"/>
      </w:numPr>
      <w:tabs>
        <w:tab w:val="left" w:pos="1500"/>
      </w:tabs>
      <w:spacing w:before="260" w:after="260"/>
      <w:ind w:left="1500" w:hanging="420"/>
      <w:outlineLvl w:val="2"/>
    </w:pPr>
    <w:rPr>
      <w:sz w:val="32"/>
    </w:rPr>
  </w:style>
  <w:style w:type="paragraph" w:customStyle="1" w:styleId="MSOCode1">
    <w:name w:val="MSO_Code1"/>
    <w:basedOn w:val="a2"/>
    <w:pPr>
      <w:widowControl/>
      <w:spacing w:before="40" w:line="200" w:lineRule="atLeast"/>
      <w:ind w:left="999" w:firstLine="14"/>
      <w:jc w:val="left"/>
      <w:outlineLvl w:val="0"/>
    </w:pPr>
    <w:rPr>
      <w:rFonts w:ascii="Lucida Sans Typewriter" w:hAnsi="Lucida Sans Typewriter"/>
      <w:bCs/>
      <w:color w:val="000000"/>
      <w:kern w:val="0"/>
      <w:sz w:val="16"/>
      <w:szCs w:val="16"/>
      <w:lang w:eastAsia="en-US"/>
    </w:rPr>
  </w:style>
  <w:style w:type="paragraph" w:customStyle="1" w:styleId="MSOSyntax1">
    <w:name w:val="MSO_Syntax1"/>
    <w:basedOn w:val="MSOSyntax"/>
    <w:pPr>
      <w:spacing w:before="60"/>
      <w:ind w:left="1000"/>
    </w:pPr>
  </w:style>
  <w:style w:type="paragraph" w:customStyle="1" w:styleId="Normal">
    <w:name w:val="_Normal"/>
    <w:rPr>
      <w:sz w:val="24"/>
      <w:szCs w:val="24"/>
      <w:lang w:eastAsia="en-US"/>
    </w:rPr>
  </w:style>
  <w:style w:type="paragraph" w:customStyle="1" w:styleId="22">
    <w:name w:val="样式2"/>
    <w:basedOn w:val="a2"/>
    <w:link w:val="2Char"/>
    <w:pPr>
      <w:tabs>
        <w:tab w:val="left" w:pos="-212"/>
      </w:tabs>
      <w:spacing w:line="360" w:lineRule="auto"/>
      <w:ind w:left="-113" w:firstLine="510"/>
    </w:pPr>
    <w:rPr>
      <w:kern w:val="0"/>
      <w:sz w:val="20"/>
      <w:szCs w:val="19"/>
      <w:lang w:val="x-none" w:eastAsia="x-none"/>
    </w:rPr>
  </w:style>
  <w:style w:type="paragraph" w:customStyle="1" w:styleId="1fff0">
    <w:name w:val="正文缩进1"/>
    <w:basedOn w:val="a2"/>
    <w:pPr>
      <w:spacing w:beforeLines="50" w:before="156" w:afterLines="50" w:after="156" w:line="300" w:lineRule="auto"/>
      <w:ind w:firstLineChars="200" w:firstLine="480"/>
    </w:pPr>
    <w:rPr>
      <w:rFonts w:eastAsia="仿宋_GB2312"/>
    </w:rPr>
  </w:style>
  <w:style w:type="paragraph" w:customStyle="1" w:styleId="afffffff6">
    <w:name w:val="大圆点标题"/>
    <w:basedOn w:val="afffffff5"/>
    <w:rsid w:val="0056321B"/>
    <w:pPr>
      <w:numPr>
        <w:numId w:val="31"/>
      </w:numPr>
      <w:tabs>
        <w:tab w:val="clear" w:pos="360"/>
        <w:tab w:val="left" w:pos="840"/>
      </w:tabs>
      <w:spacing w:beforeLines="30" w:before="93" w:line="300" w:lineRule="auto"/>
      <w:ind w:firstLine="0"/>
      <w:jc w:val="both"/>
    </w:pPr>
    <w:rPr>
      <w:rFonts w:ascii="Arial" w:eastAsia="宋体" w:hAnsi="Arial" w:cs="Arial"/>
      <w:b/>
      <w:bCs/>
      <w:sz w:val="24"/>
      <w:szCs w:val="24"/>
    </w:rPr>
  </w:style>
  <w:style w:type="paragraph" w:customStyle="1" w:styleId="xl95">
    <w:name w:val="xl95"/>
    <w:basedOn w:val="a2"/>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BodyTextIndent21">
    <w:name w:val="Body Text Indent 21"/>
    <w:basedOn w:val="a2"/>
    <w:pPr>
      <w:autoSpaceDE w:val="0"/>
      <w:autoSpaceDN w:val="0"/>
      <w:adjustRightInd w:val="0"/>
      <w:spacing w:line="360" w:lineRule="auto"/>
      <w:ind w:firstLine="540"/>
      <w:textAlignment w:val="baseline"/>
    </w:pPr>
    <w:rPr>
      <w:szCs w:val="20"/>
    </w:rPr>
  </w:style>
  <w:style w:type="paragraph" w:styleId="62">
    <w:name w:val="toc 6"/>
    <w:basedOn w:val="a2"/>
    <w:next w:val="a2"/>
    <w:uiPriority w:val="39"/>
    <w:pPr>
      <w:ind w:left="1050"/>
      <w:jc w:val="left"/>
    </w:pPr>
    <w:rPr>
      <w:sz w:val="18"/>
      <w:szCs w:val="18"/>
    </w:rPr>
  </w:style>
  <w:style w:type="paragraph" w:styleId="44">
    <w:name w:val="List Bullet 4"/>
    <w:basedOn w:val="a2"/>
    <w:pPr>
      <w:widowControl/>
      <w:tabs>
        <w:tab w:val="left" w:pos="420"/>
      </w:tabs>
      <w:ind w:left="420" w:hanging="420"/>
      <w:jc w:val="left"/>
    </w:pPr>
    <w:rPr>
      <w:rFonts w:ascii="Arial" w:hAnsi="Arial"/>
      <w:bCs/>
      <w:color w:val="000000"/>
      <w:kern w:val="0"/>
      <w:sz w:val="20"/>
      <w:szCs w:val="20"/>
      <w:lang w:eastAsia="en-US"/>
    </w:rPr>
  </w:style>
  <w:style w:type="paragraph" w:customStyle="1" w:styleId="afffffff7">
    <w:name w:val="*正文"/>
    <w:basedOn w:val="a2"/>
    <w:qFormat/>
    <w:rsid w:val="00205674"/>
    <w:pPr>
      <w:spacing w:line="300" w:lineRule="auto"/>
      <w:ind w:firstLineChars="200" w:firstLine="480"/>
    </w:pPr>
    <w:rPr>
      <w:rFonts w:ascii="宋体" w:hAnsi="宋体" w:cs="仿宋_GB2312"/>
    </w:rPr>
  </w:style>
  <w:style w:type="paragraph" w:customStyle="1" w:styleId="216">
    <w:name w:val="列表 21"/>
    <w:basedOn w:val="a2"/>
    <w:pPr>
      <w:ind w:leftChars="200" w:left="100" w:hangingChars="200" w:hanging="200"/>
    </w:pPr>
  </w:style>
  <w:style w:type="paragraph" w:customStyle="1" w:styleId="45">
    <w:name w:val="样式4"/>
    <w:basedOn w:val="a2"/>
    <w:pPr>
      <w:tabs>
        <w:tab w:val="left" w:pos="425"/>
      </w:tabs>
      <w:spacing w:line="360" w:lineRule="auto"/>
      <w:ind w:left="425" w:hanging="425"/>
    </w:pPr>
    <w:rPr>
      <w:rFonts w:ascii="宋体" w:hAnsi="宋体"/>
    </w:rPr>
  </w:style>
  <w:style w:type="paragraph" w:customStyle="1" w:styleId="4H4RefHeading1rh1Headingsqlsect1234h4FirstS1">
    <w:name w:val="样式 标题 4H4Ref Heading 1rh1Heading sqlsect 1.2.3.4h4First S...1"/>
    <w:basedOn w:val="4"/>
    <w:rsid w:val="0056321B"/>
    <w:pPr>
      <w:tabs>
        <w:tab w:val="left" w:pos="0"/>
        <w:tab w:val="left" w:pos="864"/>
        <w:tab w:val="left" w:pos="1584"/>
      </w:tabs>
      <w:spacing w:line="480" w:lineRule="auto"/>
      <w:ind w:left="864" w:right="240" w:hanging="864"/>
      <w:jc w:val="left"/>
    </w:pPr>
    <w:rPr>
      <w:rFonts w:cs="宋体"/>
      <w:b/>
      <w:szCs w:val="20"/>
    </w:rPr>
  </w:style>
  <w:style w:type="paragraph" w:customStyle="1" w:styleId="MSOListEnd">
    <w:name w:val="MSO_ListEnd"/>
    <w:next w:val="MSOPara"/>
    <w:pPr>
      <w:autoSpaceDE w:val="0"/>
      <w:autoSpaceDN w:val="0"/>
      <w:adjustRightInd w:val="0"/>
      <w:spacing w:line="20" w:lineRule="atLeast"/>
      <w:ind w:left="1000"/>
    </w:pPr>
    <w:rPr>
      <w:rFonts w:ascii="Times" w:hAnsi="Times" w:cs="Times"/>
      <w:sz w:val="8"/>
      <w:szCs w:val="8"/>
      <w:lang w:eastAsia="en-US"/>
    </w:rPr>
  </w:style>
  <w:style w:type="paragraph" w:customStyle="1" w:styleId="MSOTableCap2">
    <w:name w:val="MSO_TableCap2"/>
    <w:basedOn w:val="MSOTableCap1"/>
    <w:pPr>
      <w:ind w:left="1440"/>
    </w:pPr>
  </w:style>
  <w:style w:type="paragraph" w:customStyle="1" w:styleId="610">
    <w:name w:val="索引 61"/>
    <w:basedOn w:val="a2"/>
    <w:next w:val="a2"/>
    <w:pPr>
      <w:widowControl/>
      <w:ind w:left="1200" w:hanging="200"/>
      <w:jc w:val="left"/>
    </w:pPr>
    <w:rPr>
      <w:b/>
      <w:bCs/>
      <w:color w:val="000000"/>
      <w:kern w:val="0"/>
      <w:sz w:val="20"/>
      <w:szCs w:val="20"/>
      <w:lang w:eastAsia="en-US"/>
    </w:rPr>
  </w:style>
  <w:style w:type="paragraph" w:customStyle="1" w:styleId="217">
    <w:name w:val="索引 21"/>
    <w:basedOn w:val="a2"/>
    <w:next w:val="a2"/>
    <w:pPr>
      <w:widowControl/>
      <w:ind w:left="400" w:hanging="200"/>
      <w:jc w:val="left"/>
    </w:pPr>
    <w:rPr>
      <w:b/>
      <w:bCs/>
      <w:color w:val="000000"/>
      <w:kern w:val="0"/>
      <w:sz w:val="20"/>
      <w:szCs w:val="20"/>
      <w:lang w:eastAsia="en-US"/>
    </w:rPr>
  </w:style>
  <w:style w:type="paragraph" w:customStyle="1" w:styleId="13">
    <w:name w:val="批注主题1"/>
    <w:basedOn w:val="aff9"/>
    <w:next w:val="aff9"/>
    <w:link w:val="Char3"/>
    <w:rPr>
      <w:b/>
      <w:bCs w:val="0"/>
    </w:rPr>
  </w:style>
  <w:style w:type="paragraph" w:customStyle="1" w:styleId="afc">
    <w:name w:val="正文样式"/>
    <w:basedOn w:val="a2"/>
    <w:link w:val="Charc"/>
    <w:pPr>
      <w:tabs>
        <w:tab w:val="left" w:pos="840"/>
      </w:tabs>
      <w:spacing w:line="360" w:lineRule="auto"/>
      <w:ind w:firstLineChars="200" w:firstLine="200"/>
    </w:pPr>
    <w:rPr>
      <w:b/>
      <w:kern w:val="0"/>
      <w:szCs w:val="20"/>
      <w:lang w:val="x-none" w:eastAsia="x-none"/>
    </w:rPr>
  </w:style>
  <w:style w:type="paragraph" w:customStyle="1" w:styleId="xl85">
    <w:name w:val="xl85"/>
    <w:basedOn w:val="a2"/>
    <w:pPr>
      <w:widowControl/>
      <w:pBdr>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rPr>
  </w:style>
  <w:style w:type="paragraph" w:styleId="af8">
    <w:name w:val="Subtitle"/>
    <w:basedOn w:val="a2"/>
    <w:link w:val="af7"/>
    <w:qFormat/>
    <w:pPr>
      <w:widowControl/>
      <w:spacing w:after="60"/>
      <w:jc w:val="center"/>
    </w:pPr>
    <w:rPr>
      <w:rFonts w:ascii="Arial" w:hAnsi="Arial"/>
      <w:bCs/>
      <w:color w:val="000000"/>
      <w:kern w:val="0"/>
      <w:lang w:val="x-none" w:eastAsia="en-US"/>
    </w:rPr>
  </w:style>
  <w:style w:type="paragraph" w:customStyle="1" w:styleId="MSOHead4">
    <w:name w:val="MSO_Head4"/>
    <w:next w:val="a2"/>
    <w:pPr>
      <w:keepNext/>
      <w:spacing w:before="180" w:after="60"/>
    </w:pPr>
    <w:rPr>
      <w:rFonts w:ascii="Franklin Gothic Medium Cond" w:hAnsi="Franklin Gothic Medium Cond"/>
      <w:sz w:val="27"/>
      <w:szCs w:val="28"/>
      <w:lang w:eastAsia="en-US"/>
    </w:rPr>
  </w:style>
  <w:style w:type="paragraph" w:customStyle="1" w:styleId="MSONotePara2">
    <w:name w:val="MSO_NotePara2"/>
    <w:basedOn w:val="MSONotePara1"/>
    <w:next w:val="MSONotePara1"/>
    <w:pPr>
      <w:ind w:left="562"/>
    </w:pPr>
  </w:style>
  <w:style w:type="paragraph" w:customStyle="1" w:styleId="2Char2">
    <w:name w:val="正文 + 首行缩进:  2 字符 Char"/>
    <w:basedOn w:val="a2"/>
    <w:link w:val="2CharChar"/>
    <w:pPr>
      <w:spacing w:line="360" w:lineRule="auto"/>
      <w:ind w:firstLineChars="200" w:firstLine="480"/>
    </w:pPr>
    <w:rPr>
      <w:kern w:val="0"/>
      <w:sz w:val="20"/>
      <w:szCs w:val="20"/>
      <w:lang w:val="x-none" w:eastAsia="x-none"/>
    </w:rPr>
  </w:style>
  <w:style w:type="paragraph" w:customStyle="1" w:styleId="afffffff8">
    <w:name w:val="表文"/>
    <w:basedOn w:val="42"/>
    <w:pPr>
      <w:adjustRightInd w:val="0"/>
      <w:snapToGrid w:val="0"/>
      <w:spacing w:beforeLines="0" w:before="0" w:afterLines="0" w:after="0" w:line="240" w:lineRule="auto"/>
      <w:ind w:firstLineChars="0" w:firstLine="0"/>
    </w:pPr>
    <w:rPr>
      <w:rFonts w:ascii="Tahoma" w:eastAsia="宋体" w:hAnsi="Tahoma"/>
      <w:sz w:val="21"/>
    </w:rPr>
  </w:style>
  <w:style w:type="paragraph" w:customStyle="1" w:styleId="MMTopic7">
    <w:name w:val="MM Topic 7"/>
    <w:basedOn w:val="7"/>
    <w:pPr>
      <w:numPr>
        <w:ilvl w:val="0"/>
        <w:numId w:val="0"/>
      </w:numPr>
      <w:tabs>
        <w:tab w:val="clear" w:pos="851"/>
        <w:tab w:val="clear" w:pos="1296"/>
        <w:tab w:val="left" w:pos="748"/>
      </w:tabs>
      <w:ind w:left="748" w:hanging="374"/>
    </w:pPr>
    <w:rPr>
      <w:rFonts w:ascii="Calibri" w:hAnsi="Calibri"/>
      <w:sz w:val="28"/>
    </w:rPr>
  </w:style>
  <w:style w:type="paragraph" w:customStyle="1" w:styleId="font10">
    <w:name w:val="font10"/>
    <w:basedOn w:val="a2"/>
    <w:pPr>
      <w:widowControl/>
      <w:spacing w:before="100" w:beforeAutospacing="1" w:after="100" w:afterAutospacing="1"/>
      <w:jc w:val="left"/>
    </w:pPr>
    <w:rPr>
      <w:rFonts w:ascii="Courier New" w:hAnsi="Courier New" w:cs="Courier New"/>
      <w:b/>
      <w:bCs/>
      <w:kern w:val="0"/>
      <w:sz w:val="20"/>
      <w:szCs w:val="20"/>
    </w:rPr>
  </w:style>
  <w:style w:type="paragraph" w:customStyle="1" w:styleId="xl68">
    <w:name w:val="xl68"/>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affe">
    <w:name w:val="仿宋三号正文"/>
    <w:basedOn w:val="a2"/>
    <w:link w:val="Charfa"/>
    <w:qFormat/>
    <w:pPr>
      <w:ind w:firstLineChars="231" w:firstLine="739"/>
    </w:pPr>
    <w:rPr>
      <w:rFonts w:ascii="仿宋_GB2312" w:eastAsia="仿宋_GB2312" w:hAnsi="仿宋_GB2312"/>
      <w:bCs/>
      <w:kern w:val="0"/>
      <w:sz w:val="32"/>
      <w:szCs w:val="32"/>
    </w:rPr>
  </w:style>
  <w:style w:type="paragraph" w:customStyle="1" w:styleId="1f2">
    <w:name w:val="样式1"/>
    <w:basedOn w:val="42"/>
    <w:next w:val="42"/>
    <w:link w:val="1Char3"/>
    <w:qFormat/>
    <w:pPr>
      <w:spacing w:beforeLines="0" w:before="0" w:afterLines="0" w:after="0"/>
      <w:ind w:firstLine="200"/>
    </w:pPr>
    <w:rPr>
      <w:rFonts w:ascii="宋体" w:eastAsia="宋体" w:hAnsi="宋体"/>
    </w:rPr>
  </w:style>
  <w:style w:type="paragraph" w:customStyle="1" w:styleId="p15">
    <w:name w:val="p15"/>
    <w:basedOn w:val="a2"/>
    <w:pPr>
      <w:widowControl/>
      <w:snapToGrid w:val="0"/>
      <w:spacing w:line="400" w:lineRule="atLeast"/>
      <w:ind w:firstLine="482"/>
    </w:pPr>
    <w:rPr>
      <w:kern w:val="0"/>
    </w:rPr>
  </w:style>
  <w:style w:type="paragraph" w:customStyle="1" w:styleId="xl104">
    <w:name w:val="xl104"/>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xl120">
    <w:name w:val="xl120"/>
    <w:basedOn w:val="a2"/>
    <w:pPr>
      <w:widowControl/>
      <w:pBdr>
        <w:top w:val="single" w:sz="4" w:space="0" w:color="auto"/>
        <w:bottom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6">
    <w:name w:val="xl136"/>
    <w:basedOn w:val="a2"/>
    <w:pPr>
      <w:widowControl/>
      <w:pBdr>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p16">
    <w:name w:val="p16"/>
    <w:basedOn w:val="a2"/>
    <w:pPr>
      <w:widowControl/>
      <w:snapToGrid w:val="0"/>
      <w:spacing w:line="400" w:lineRule="atLeast"/>
      <w:ind w:firstLine="482"/>
    </w:pPr>
    <w:rPr>
      <w:kern w:val="0"/>
    </w:rPr>
  </w:style>
  <w:style w:type="paragraph" w:styleId="afffffff5">
    <w:name w:val="List Bullet"/>
    <w:basedOn w:val="a2"/>
    <w:pPr>
      <w:widowControl/>
      <w:tabs>
        <w:tab w:val="left" w:pos="360"/>
      </w:tabs>
      <w:ind w:left="360" w:hanging="360"/>
      <w:jc w:val="left"/>
    </w:pPr>
    <w:rPr>
      <w:rFonts w:eastAsia="Times New Roman"/>
      <w:kern w:val="0"/>
      <w:sz w:val="20"/>
      <w:szCs w:val="20"/>
    </w:rPr>
  </w:style>
  <w:style w:type="paragraph" w:styleId="a9">
    <w:name w:val="footer"/>
    <w:aliases w:val="FtrF"/>
    <w:basedOn w:val="a2"/>
    <w:link w:val="a8"/>
    <w:uiPriority w:val="99"/>
    <w:pPr>
      <w:tabs>
        <w:tab w:val="center" w:pos="4153"/>
        <w:tab w:val="right" w:pos="8306"/>
      </w:tabs>
      <w:snapToGrid w:val="0"/>
      <w:jc w:val="left"/>
    </w:pPr>
    <w:rPr>
      <w:kern w:val="0"/>
      <w:sz w:val="18"/>
      <w:szCs w:val="18"/>
      <w:lang w:val="x-none" w:eastAsia="x-none"/>
    </w:rPr>
  </w:style>
  <w:style w:type="paragraph" w:customStyle="1" w:styleId="MSOListPara2">
    <w:name w:val="MSO_ListPara2"/>
    <w:basedOn w:val="MSOListPara1"/>
    <w:pPr>
      <w:ind w:left="1080"/>
    </w:pPr>
  </w:style>
  <w:style w:type="paragraph" w:customStyle="1" w:styleId="MSOPartTitle">
    <w:name w:val="MSO_PartTitle"/>
    <w:basedOn w:val="MSOChapTitle"/>
    <w:next w:val="MSOPara"/>
  </w:style>
  <w:style w:type="paragraph" w:customStyle="1" w:styleId="afffffff9">
    <w:name w:val="编号，小四"/>
    <w:basedOn w:val="a2"/>
    <w:qFormat/>
    <w:rsid w:val="0056321B"/>
    <w:pPr>
      <w:numPr>
        <w:numId w:val="32"/>
      </w:numPr>
      <w:spacing w:line="360" w:lineRule="auto"/>
      <w:ind w:firstLineChars="200" w:firstLine="200"/>
    </w:pPr>
    <w:rPr>
      <w:rFonts w:eastAsia="仿宋" w:cs="宋体"/>
      <w:szCs w:val="20"/>
    </w:rPr>
  </w:style>
  <w:style w:type="paragraph" w:customStyle="1" w:styleId="Charff2">
    <w:name w:val="章正文 Char"/>
    <w:basedOn w:val="a2"/>
    <w:rsid w:val="0056321B"/>
    <w:pPr>
      <w:numPr>
        <w:numId w:val="33"/>
      </w:numPr>
      <w:spacing w:afterLines="50" w:after="156" w:line="380" w:lineRule="exact"/>
    </w:pPr>
    <w:rPr>
      <w:rFonts w:ascii="宋体" w:hAnsi="宋体"/>
      <w:spacing w:val="6"/>
    </w:rPr>
  </w:style>
  <w:style w:type="paragraph" w:customStyle="1" w:styleId="a6">
    <w:name w:val="文字"/>
    <w:basedOn w:val="a2"/>
    <w:link w:val="Char0"/>
    <w:pPr>
      <w:tabs>
        <w:tab w:val="left" w:pos="8520"/>
      </w:tabs>
      <w:adjustRightInd w:val="0"/>
      <w:spacing w:line="312" w:lineRule="auto"/>
      <w:ind w:right="-210" w:firstLine="556"/>
    </w:pPr>
    <w:rPr>
      <w:rFonts w:ascii="楷体_GB2312" w:eastAsia="楷体_GB2312"/>
      <w:kern w:val="0"/>
      <w:sz w:val="28"/>
      <w:szCs w:val="20"/>
      <w:lang w:val="x-none" w:eastAsia="x-none"/>
    </w:rPr>
  </w:style>
  <w:style w:type="paragraph" w:customStyle="1" w:styleId="CharCharCharCharCharChar">
    <w:name w:val="Char Char Char Char Char Char"/>
    <w:basedOn w:val="12"/>
    <w:pPr>
      <w:tabs>
        <w:tab w:val="left" w:pos="840"/>
      </w:tabs>
      <w:ind w:leftChars="1400" w:left="1400"/>
    </w:pPr>
    <w:rPr>
      <w:rFonts w:ascii="Tahoma" w:hAnsi="Tahoma"/>
      <w:sz w:val="24"/>
    </w:rPr>
  </w:style>
  <w:style w:type="paragraph" w:customStyle="1" w:styleId="afffffffa">
    <w:name w:val="表格标题(居中)"/>
    <w:basedOn w:val="a2"/>
    <w:pPr>
      <w:tabs>
        <w:tab w:val="left" w:pos="840"/>
      </w:tabs>
      <w:autoSpaceDE w:val="0"/>
      <w:autoSpaceDN w:val="0"/>
      <w:adjustRightInd w:val="0"/>
      <w:snapToGrid w:val="0"/>
      <w:jc w:val="center"/>
    </w:pPr>
    <w:rPr>
      <w:b/>
      <w:kern w:val="0"/>
      <w:szCs w:val="20"/>
    </w:rPr>
  </w:style>
  <w:style w:type="paragraph" w:customStyle="1" w:styleId="MMTopic6">
    <w:name w:val="MM Topic 6"/>
    <w:basedOn w:val="6"/>
    <w:pPr>
      <w:numPr>
        <w:ilvl w:val="0"/>
        <w:numId w:val="0"/>
      </w:numPr>
      <w:tabs>
        <w:tab w:val="left" w:pos="748"/>
      </w:tabs>
      <w:ind w:left="748" w:hanging="374"/>
    </w:pPr>
    <w:rPr>
      <w:rFonts w:ascii="Cambria" w:eastAsia="宋体" w:hAnsi="Cambria"/>
      <w:b/>
    </w:rPr>
  </w:style>
  <w:style w:type="paragraph" w:customStyle="1" w:styleId="afffffffb">
    <w:name w:val="附图标题"/>
    <w:basedOn w:val="afffffa"/>
    <w:next w:val="42"/>
    <w:rsid w:val="0056321B"/>
    <w:pPr>
      <w:keepNext w:val="0"/>
      <w:numPr>
        <w:numId w:val="34"/>
      </w:numPr>
      <w:tabs>
        <w:tab w:val="clear" w:pos="840"/>
        <w:tab w:val="left" w:pos="720"/>
      </w:tabs>
      <w:spacing w:afterLines="100" w:after="312"/>
    </w:pPr>
    <w:rPr>
      <w:rFonts w:ascii="Arial" w:eastAsia="黑体" w:hAnsi="Arial"/>
      <w:b/>
    </w:rPr>
  </w:style>
  <w:style w:type="paragraph" w:customStyle="1" w:styleId="xl94">
    <w:name w:val="xl94"/>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rPr>
  </w:style>
  <w:style w:type="paragraph" w:styleId="92">
    <w:name w:val="toc 9"/>
    <w:basedOn w:val="a2"/>
    <w:next w:val="a2"/>
    <w:uiPriority w:val="39"/>
    <w:pPr>
      <w:ind w:left="1680"/>
      <w:jc w:val="left"/>
    </w:pPr>
    <w:rPr>
      <w:sz w:val="18"/>
      <w:szCs w:val="18"/>
    </w:rPr>
  </w:style>
  <w:style w:type="paragraph" w:customStyle="1" w:styleId="list1n">
    <w:name w:val="list1n"/>
    <w:basedOn w:val="a2"/>
    <w:pPr>
      <w:tabs>
        <w:tab w:val="left" w:pos="420"/>
      </w:tabs>
      <w:ind w:left="420" w:hanging="420"/>
    </w:pPr>
  </w:style>
  <w:style w:type="paragraph" w:customStyle="1" w:styleId="1fff1">
    <w:name w:val="列表1"/>
    <w:basedOn w:val="a2"/>
    <w:pPr>
      <w:ind w:left="200" w:hangingChars="200" w:hanging="200"/>
    </w:pPr>
  </w:style>
  <w:style w:type="paragraph" w:styleId="54">
    <w:name w:val="List Bullet 5"/>
    <w:basedOn w:val="a2"/>
    <w:pPr>
      <w:tabs>
        <w:tab w:val="left" w:pos="2040"/>
      </w:tabs>
      <w:ind w:left="2040" w:hanging="360"/>
    </w:pPr>
    <w:rPr>
      <w:szCs w:val="20"/>
    </w:rPr>
  </w:style>
  <w:style w:type="paragraph" w:customStyle="1" w:styleId="afffffffc">
    <w:name w:val="內文縮排"/>
    <w:basedOn w:val="a2"/>
    <w:next w:val="1fff"/>
    <w:pPr>
      <w:autoSpaceDE w:val="0"/>
      <w:autoSpaceDN w:val="0"/>
      <w:adjustRightInd w:val="0"/>
      <w:jc w:val="left"/>
    </w:pPr>
    <w:rPr>
      <w:rFonts w:ascii="PMingLiU" w:eastAsia="PMingLiU"/>
      <w:kern w:val="0"/>
      <w:sz w:val="20"/>
    </w:rPr>
  </w:style>
  <w:style w:type="paragraph" w:customStyle="1" w:styleId="55">
    <w:name w:val="5号"/>
  </w:style>
  <w:style w:type="paragraph" w:customStyle="1" w:styleId="MSOTableText">
    <w:name w:val="MSO_TableText"/>
    <w:pPr>
      <w:autoSpaceDE w:val="0"/>
      <w:autoSpaceDN w:val="0"/>
      <w:adjustRightInd w:val="0"/>
      <w:spacing w:before="80" w:line="220" w:lineRule="atLeast"/>
    </w:pPr>
    <w:rPr>
      <w:rFonts w:ascii="Franklin Gothic Book" w:hAnsi="Franklin Gothic Book" w:cs="ITC Franklin Gothic Book"/>
      <w:sz w:val="18"/>
      <w:szCs w:val="18"/>
      <w:lang w:eastAsia="en-US"/>
    </w:rPr>
  </w:style>
  <w:style w:type="paragraph" w:customStyle="1" w:styleId="MSOHead2">
    <w:name w:val="MSO_Head2"/>
    <w:next w:val="a2"/>
    <w:pPr>
      <w:keepNext/>
      <w:spacing w:before="380" w:after="60"/>
    </w:pPr>
    <w:rPr>
      <w:rFonts w:ascii="Franklin Gothic Medium Cond" w:hAnsi="Franklin Gothic Medium Cond"/>
      <w:b/>
      <w:bCs/>
      <w:sz w:val="31"/>
      <w:szCs w:val="31"/>
      <w:lang w:eastAsia="en-US"/>
    </w:rPr>
  </w:style>
  <w:style w:type="paragraph" w:customStyle="1" w:styleId="512">
    <w:name w:val="索引 51"/>
    <w:basedOn w:val="a2"/>
    <w:next w:val="a2"/>
    <w:pPr>
      <w:widowControl/>
      <w:ind w:left="1000" w:hanging="200"/>
      <w:jc w:val="left"/>
    </w:pPr>
    <w:rPr>
      <w:b/>
      <w:bCs/>
      <w:color w:val="000000"/>
      <w:kern w:val="0"/>
      <w:sz w:val="20"/>
      <w:szCs w:val="20"/>
      <w:lang w:eastAsia="en-US"/>
    </w:rPr>
  </w:style>
  <w:style w:type="paragraph" w:customStyle="1" w:styleId="Para">
    <w:name w:val="Para"/>
    <w:basedOn w:val="a2"/>
    <w:pPr>
      <w:widowControl/>
      <w:autoSpaceDE w:val="0"/>
      <w:autoSpaceDN w:val="0"/>
      <w:adjustRightInd w:val="0"/>
      <w:spacing w:before="100" w:line="240" w:lineRule="atLeast"/>
      <w:ind w:left="720"/>
      <w:jc w:val="left"/>
    </w:pPr>
    <w:rPr>
      <w:bCs/>
      <w:color w:val="000000"/>
      <w:kern w:val="0"/>
      <w:szCs w:val="20"/>
      <w:lang w:eastAsia="en-US"/>
    </w:rPr>
  </w:style>
  <w:style w:type="paragraph" w:customStyle="1" w:styleId="MSOFooter0">
    <w:name w:val="MSO_Footer"/>
    <w:rPr>
      <w:rFonts w:ascii="Arial" w:hAnsi="Arial" w:cs="Arial"/>
      <w:sz w:val="16"/>
      <w:szCs w:val="16"/>
      <w:lang w:eastAsia="en-US"/>
    </w:rPr>
  </w:style>
  <w:style w:type="paragraph" w:customStyle="1" w:styleId="afffffffd">
    <w:name w:val="百姓a"/>
    <w:basedOn w:val="X"/>
    <w:pPr>
      <w:tabs>
        <w:tab w:val="left" w:pos="1260"/>
        <w:tab w:val="left" w:pos="1530"/>
      </w:tabs>
      <w:ind w:left="1530" w:hanging="825"/>
    </w:pPr>
  </w:style>
  <w:style w:type="paragraph" w:customStyle="1" w:styleId="xl84">
    <w:name w:val="xl84"/>
    <w:basedOn w:val="a2"/>
    <w:pPr>
      <w:widowControl/>
      <w:pBdr>
        <w:left w:val="single" w:sz="4" w:space="0" w:color="auto"/>
        <w:right w:val="single" w:sz="4" w:space="0" w:color="auto"/>
      </w:pBdr>
      <w:spacing w:before="100" w:beforeAutospacing="1" w:after="100" w:afterAutospacing="1"/>
      <w:jc w:val="center"/>
    </w:pPr>
    <w:rPr>
      <w:rFonts w:ascii="宋体" w:hAnsi="宋体" w:cs="宋体"/>
      <w:kern w:val="0"/>
    </w:rPr>
  </w:style>
  <w:style w:type="paragraph" w:customStyle="1" w:styleId="42">
    <w:name w:val="正文缩进4"/>
    <w:basedOn w:val="a2"/>
    <w:link w:val="Charf3"/>
    <w:pPr>
      <w:spacing w:beforeLines="50" w:before="156" w:afterLines="50" w:after="156" w:line="300" w:lineRule="auto"/>
      <w:ind w:firstLineChars="200" w:firstLine="480"/>
    </w:pPr>
    <w:rPr>
      <w:rFonts w:eastAsia="仿宋_GB2312"/>
      <w:kern w:val="0"/>
      <w:lang w:val="x-none" w:eastAsia="x-none"/>
    </w:rPr>
  </w:style>
  <w:style w:type="paragraph" w:customStyle="1" w:styleId="afffffffe">
    <w:name w:val="文本框正文"/>
    <w:basedOn w:val="a2"/>
    <w:pPr>
      <w:jc w:val="center"/>
    </w:pPr>
    <w:rPr>
      <w:b/>
    </w:rPr>
  </w:style>
  <w:style w:type="paragraph" w:customStyle="1" w:styleId="CharCharChar10">
    <w:name w:val="Char Char Char1"/>
    <w:basedOn w:val="a2"/>
    <w:rPr>
      <w:rFonts w:ascii="Tahoma" w:hAnsi="Tahoma"/>
      <w:szCs w:val="20"/>
    </w:rPr>
  </w:style>
  <w:style w:type="paragraph" w:customStyle="1" w:styleId="3sect123h3H3BoldHeadbhl3CTl3toc3heading3Su">
    <w:name w:val="样式 标题 3sect1.2.3h3H3Bold Headbhl3CTl3+toc 3heading 3Su..."/>
    <w:basedOn w:val="30"/>
    <w:rsid w:val="0056321B"/>
    <w:pPr>
      <w:tabs>
        <w:tab w:val="left" w:pos="720"/>
      </w:tabs>
      <w:spacing w:line="413" w:lineRule="auto"/>
      <w:ind w:left="720" w:hanging="720"/>
    </w:pPr>
    <w:rPr>
      <w:b/>
      <w:color w:val="0000FF"/>
      <w:sz w:val="32"/>
      <w:u w:val="single"/>
    </w:rPr>
  </w:style>
  <w:style w:type="paragraph" w:customStyle="1" w:styleId="51">
    <w:name w:val="自定义标题5"/>
    <w:basedOn w:val="5"/>
    <w:link w:val="5Char"/>
    <w:rsid w:val="0056321B"/>
    <w:pPr>
      <w:numPr>
        <w:ilvl w:val="0"/>
        <w:numId w:val="8"/>
      </w:numPr>
      <w:tabs>
        <w:tab w:val="left" w:pos="1080"/>
      </w:tabs>
    </w:pPr>
    <w:rPr>
      <w:color w:val="000000"/>
    </w:rPr>
  </w:style>
  <w:style w:type="paragraph" w:customStyle="1" w:styleId="font9">
    <w:name w:val="font9"/>
    <w:basedOn w:val="a2"/>
    <w:pPr>
      <w:widowControl/>
      <w:spacing w:before="100" w:beforeAutospacing="1" w:after="100" w:afterAutospacing="1"/>
      <w:jc w:val="left"/>
    </w:pPr>
    <w:rPr>
      <w:rFonts w:ascii="宋体" w:hAnsi="宋体" w:cs="宋体"/>
      <w:color w:val="FF0000"/>
      <w:kern w:val="0"/>
      <w:sz w:val="20"/>
      <w:szCs w:val="20"/>
    </w:rPr>
  </w:style>
  <w:style w:type="paragraph" w:customStyle="1" w:styleId="afffff2">
    <w:name w:val="塔河正文"/>
    <w:pPr>
      <w:spacing w:line="360" w:lineRule="auto"/>
      <w:ind w:firstLineChars="224" w:firstLine="224"/>
    </w:pPr>
    <w:rPr>
      <w:rFonts w:ascii="宋体" w:hAnsi="宋体"/>
      <w:sz w:val="24"/>
      <w:szCs w:val="21"/>
    </w:rPr>
  </w:style>
  <w:style w:type="paragraph" w:customStyle="1" w:styleId="affffffff">
    <w:name w:val="小项目"/>
    <w:basedOn w:val="a2"/>
    <w:rsid w:val="0056321B"/>
    <w:pPr>
      <w:numPr>
        <w:numId w:val="35"/>
      </w:numPr>
      <w:tabs>
        <w:tab w:val="left" w:pos="567"/>
      </w:tabs>
      <w:spacing w:line="360" w:lineRule="auto"/>
      <w:ind w:firstLineChars="200" w:firstLine="200"/>
    </w:pPr>
  </w:style>
  <w:style w:type="paragraph" w:customStyle="1" w:styleId="xl103">
    <w:name w:val="xl103"/>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rPr>
  </w:style>
  <w:style w:type="paragraph" w:customStyle="1" w:styleId="xl119">
    <w:name w:val="xl119"/>
    <w:basedOn w:val="a2"/>
    <w:pPr>
      <w:widowControl/>
      <w:pBdr>
        <w:top w:val="single" w:sz="4" w:space="0" w:color="auto"/>
        <w:left w:val="single" w:sz="4" w:space="0" w:color="auto"/>
        <w:bottom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5">
    <w:name w:val="xl135"/>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51">
    <w:name w:val="xl151"/>
    <w:basedOn w:val="a2"/>
    <w:pPr>
      <w:widowControl/>
      <w:pBdr>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rPr>
  </w:style>
  <w:style w:type="paragraph" w:styleId="aff9">
    <w:name w:val="annotation text"/>
    <w:basedOn w:val="a2"/>
    <w:link w:val="aff8"/>
    <w:pPr>
      <w:widowControl/>
      <w:jc w:val="left"/>
    </w:pPr>
    <w:rPr>
      <w:rFonts w:ascii="Arial" w:hAnsi="Arial"/>
      <w:bCs/>
      <w:color w:val="000000"/>
      <w:kern w:val="0"/>
      <w:sz w:val="20"/>
      <w:szCs w:val="20"/>
      <w:lang w:val="x-none" w:eastAsia="en-US"/>
    </w:rPr>
  </w:style>
  <w:style w:type="paragraph" w:customStyle="1" w:styleId="1212152">
    <w:name w:val="样式 样式 宋体 小四 黑色 两端对齐 段前: 1.2 磅 段后: 1.2 磅 行距: 1.5 倍行距 + 首行缩进:  2 字符"/>
    <w:basedOn w:val="a2"/>
    <w:pPr>
      <w:widowControl/>
      <w:overflowPunct w:val="0"/>
      <w:autoSpaceDE w:val="0"/>
      <w:autoSpaceDN w:val="0"/>
      <w:adjustRightInd w:val="0"/>
      <w:spacing w:after="120" w:line="400" w:lineRule="exact"/>
      <w:ind w:firstLineChars="200" w:firstLine="480"/>
      <w:textAlignment w:val="baseline"/>
    </w:pPr>
    <w:rPr>
      <w:rFonts w:ascii="Arial" w:hAnsi="Arial" w:cs="宋体"/>
      <w:kern w:val="0"/>
    </w:rPr>
  </w:style>
  <w:style w:type="paragraph" w:customStyle="1" w:styleId="1067067">
    <w:name w:val="样式 样式 样式1 + 左侧:  0.67 字符 + 左侧:  0.67 字符"/>
    <w:basedOn w:val="a2"/>
    <w:pPr>
      <w:spacing w:line="360" w:lineRule="auto"/>
      <w:ind w:leftChars="67" w:left="161" w:firstLineChars="236" w:firstLine="566"/>
    </w:pPr>
    <w:rPr>
      <w:rFonts w:ascii="宋体" w:hAnsi="宋体" w:cs="宋体"/>
      <w:szCs w:val="20"/>
    </w:rPr>
  </w:style>
  <w:style w:type="paragraph" w:customStyle="1" w:styleId="1fff2">
    <w:name w:val="文本块1"/>
    <w:basedOn w:val="a2"/>
    <w:pPr>
      <w:widowControl/>
      <w:spacing w:after="120"/>
      <w:ind w:left="1440" w:right="1440"/>
      <w:jc w:val="left"/>
    </w:pPr>
    <w:rPr>
      <w:rFonts w:ascii="Arial" w:hAnsi="Arial"/>
      <w:bCs/>
      <w:color w:val="000000"/>
      <w:kern w:val="0"/>
      <w:sz w:val="20"/>
      <w:szCs w:val="20"/>
      <w:lang w:eastAsia="en-US"/>
    </w:rPr>
  </w:style>
  <w:style w:type="paragraph" w:customStyle="1" w:styleId="3Level3HeadH3sect123h3Heading3-oldlevel3PIM">
    <w:name w:val="样式 标题 3Level 3 HeadH3sect1.2.3h3Heading 3 - oldlevel_3PIM..."/>
    <w:basedOn w:val="30"/>
    <w:rsid w:val="0056321B"/>
    <w:pPr>
      <w:tabs>
        <w:tab w:val="left" w:pos="720"/>
      </w:tabs>
      <w:spacing w:line="413" w:lineRule="auto"/>
      <w:ind w:left="1275" w:hanging="1275"/>
    </w:pPr>
    <w:rPr>
      <w:b/>
      <w:sz w:val="30"/>
    </w:rPr>
  </w:style>
  <w:style w:type="paragraph" w:customStyle="1" w:styleId="affffffff0">
    <w:name w:val="表编号"/>
    <w:basedOn w:val="7"/>
    <w:pPr>
      <w:numPr>
        <w:ilvl w:val="0"/>
        <w:numId w:val="0"/>
      </w:numPr>
      <w:spacing w:before="0" w:after="0" w:line="360" w:lineRule="auto"/>
      <w:ind w:firstLineChars="200" w:firstLine="422"/>
      <w:jc w:val="center"/>
    </w:pPr>
    <w:rPr>
      <w:kern w:val="0"/>
      <w:sz w:val="21"/>
      <w:szCs w:val="21"/>
    </w:rPr>
  </w:style>
  <w:style w:type="paragraph" w:customStyle="1" w:styleId="affb">
    <w:name w:val="标准正文"/>
    <w:basedOn w:val="a2"/>
    <w:link w:val="Charf7"/>
    <w:qFormat/>
    <w:pPr>
      <w:spacing w:before="156" w:after="156" w:line="360" w:lineRule="auto"/>
      <w:ind w:firstLineChars="200" w:firstLine="480"/>
    </w:pPr>
    <w:rPr>
      <w:kern w:val="0"/>
      <w:szCs w:val="20"/>
      <w:lang w:val="x-none" w:eastAsia="x-none"/>
    </w:rPr>
  </w:style>
  <w:style w:type="paragraph" w:customStyle="1" w:styleId="316">
    <w:name w:val="列表编号 31"/>
    <w:basedOn w:val="a2"/>
    <w:pPr>
      <w:tabs>
        <w:tab w:val="left" w:pos="1260"/>
      </w:tabs>
      <w:spacing w:after="100" w:afterAutospacing="1"/>
      <w:ind w:left="1260" w:hanging="420"/>
    </w:pPr>
    <w:rPr>
      <w:rFonts w:eastAsia="仿宋_GB2312"/>
    </w:rPr>
  </w:style>
  <w:style w:type="paragraph" w:customStyle="1" w:styleId="56">
    <w:name w:val="5"/>
    <w:basedOn w:val="a2"/>
  </w:style>
  <w:style w:type="paragraph" w:customStyle="1" w:styleId="82">
    <w:name w:val="8"/>
    <w:pPr>
      <w:widowControl w:val="0"/>
      <w:jc w:val="both"/>
    </w:pPr>
    <w:rPr>
      <w:szCs w:val="24"/>
    </w:rPr>
  </w:style>
  <w:style w:type="paragraph" w:customStyle="1" w:styleId="2f2">
    <w:name w:val="样式 正文缩进 + 首行缩进:  2 字符"/>
    <w:basedOn w:val="42"/>
    <w:pPr>
      <w:spacing w:beforeLines="0" w:before="0" w:afterLines="0" w:after="0" w:line="360" w:lineRule="auto"/>
    </w:pPr>
    <w:rPr>
      <w:rFonts w:eastAsia="宋体"/>
    </w:rPr>
  </w:style>
  <w:style w:type="paragraph" w:customStyle="1" w:styleId="afe">
    <w:name w:val="段"/>
    <w:link w:val="CharChar0"/>
    <w:pPr>
      <w:autoSpaceDE w:val="0"/>
      <w:autoSpaceDN w:val="0"/>
      <w:ind w:firstLineChars="200" w:firstLine="200"/>
      <w:jc w:val="both"/>
    </w:pPr>
    <w:rPr>
      <w:rFonts w:ascii="宋体"/>
    </w:rPr>
  </w:style>
  <w:style w:type="paragraph" w:customStyle="1" w:styleId="4h4heading4PIM4H4bulletblbbsect1234RefHead">
    <w:name w:val="样式 标题 4h4heading 4PIM 4H4bulletblbbsect 1.2.3.4Ref Head..."/>
    <w:basedOn w:val="4"/>
    <w:pPr>
      <w:numPr>
        <w:ilvl w:val="0"/>
        <w:numId w:val="0"/>
      </w:numPr>
      <w:tabs>
        <w:tab w:val="left" w:pos="1080"/>
      </w:tabs>
      <w:ind w:left="864" w:hanging="864"/>
    </w:pPr>
    <w:rPr>
      <w:rFonts w:cs="宋体"/>
      <w:b/>
      <w:kern w:val="0"/>
      <w:szCs w:val="20"/>
    </w:rPr>
  </w:style>
  <w:style w:type="paragraph" w:customStyle="1" w:styleId="MMTopic3">
    <w:name w:val="MM Topic 3"/>
    <w:basedOn w:val="30"/>
    <w:link w:val="MMTopic3Char"/>
    <w:pPr>
      <w:numPr>
        <w:ilvl w:val="0"/>
        <w:numId w:val="0"/>
      </w:numPr>
      <w:tabs>
        <w:tab w:val="left" w:pos="851"/>
      </w:tabs>
    </w:pPr>
    <w:rPr>
      <w:rFonts w:ascii="Calibri" w:hAnsi="Calibri"/>
      <w:b/>
      <w:sz w:val="32"/>
    </w:rPr>
  </w:style>
  <w:style w:type="paragraph" w:customStyle="1" w:styleId="xl93">
    <w:name w:val="xl93"/>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affffffff1">
    <w:name w:val="编号"/>
    <w:basedOn w:val="a2"/>
    <w:rsid w:val="0056321B"/>
    <w:pPr>
      <w:numPr>
        <w:numId w:val="36"/>
      </w:numPr>
      <w:tabs>
        <w:tab w:val="left" w:pos="1134"/>
      </w:tabs>
      <w:spacing w:line="360" w:lineRule="auto"/>
    </w:pPr>
    <w:rPr>
      <w:rFonts w:ascii="仿宋_GB2312" w:eastAsia="仿宋_GB2312"/>
      <w:kern w:val="0"/>
    </w:rPr>
  </w:style>
  <w:style w:type="paragraph" w:customStyle="1" w:styleId="39">
    <w:name w:val="标题3"/>
    <w:basedOn w:val="a2"/>
    <w:pPr>
      <w:tabs>
        <w:tab w:val="left" w:pos="420"/>
      </w:tabs>
      <w:ind w:left="420" w:hanging="420"/>
    </w:pPr>
    <w:rPr>
      <w:b/>
      <w:sz w:val="32"/>
    </w:rPr>
  </w:style>
  <w:style w:type="paragraph" w:customStyle="1" w:styleId="310">
    <w:name w:val="正文文本 31"/>
    <w:basedOn w:val="a2"/>
    <w:link w:val="3Char"/>
    <w:pPr>
      <w:spacing w:line="360" w:lineRule="auto"/>
      <w:jc w:val="center"/>
    </w:pPr>
    <w:rPr>
      <w:kern w:val="0"/>
      <w:sz w:val="18"/>
      <w:lang w:val="x-none" w:eastAsia="x-none"/>
    </w:rPr>
  </w:style>
  <w:style w:type="paragraph" w:customStyle="1" w:styleId="46">
    <w:name w:val="标书标题4"/>
    <w:basedOn w:val="a2"/>
    <w:next w:val="a2"/>
    <w:rsid w:val="00D63D0C"/>
    <w:pPr>
      <w:tabs>
        <w:tab w:val="num" w:pos="1702"/>
      </w:tabs>
      <w:ind w:left="1702" w:hanging="851"/>
    </w:pPr>
  </w:style>
  <w:style w:type="paragraph" w:customStyle="1" w:styleId="affffffff2">
    <w:name w:val="表格内文字"/>
    <w:basedOn w:val="a2"/>
    <w:pPr>
      <w:spacing w:line="320" w:lineRule="atLeast"/>
      <w:jc w:val="center"/>
    </w:pPr>
    <w:rPr>
      <w:sz w:val="22"/>
    </w:rPr>
  </w:style>
  <w:style w:type="paragraph" w:customStyle="1" w:styleId="Text10">
    <w:name w:val="Text 1"/>
    <w:basedOn w:val="a2"/>
    <w:rsid w:val="0056321B"/>
    <w:pPr>
      <w:widowControl/>
      <w:numPr>
        <w:numId w:val="37"/>
      </w:numPr>
      <w:tabs>
        <w:tab w:val="left" w:pos="360"/>
      </w:tabs>
      <w:ind w:left="0" w:firstLine="360"/>
      <w:jc w:val="left"/>
    </w:pPr>
    <w:rPr>
      <w:kern w:val="0"/>
      <w:sz w:val="22"/>
      <w:szCs w:val="20"/>
      <w:lang w:eastAsia="en-US"/>
    </w:rPr>
  </w:style>
  <w:style w:type="paragraph" w:customStyle="1" w:styleId="MSOFooterEven">
    <w:name w:val="MSO_Footer_Even"/>
    <w:pPr>
      <w:tabs>
        <w:tab w:val="right" w:pos="-378"/>
        <w:tab w:val="left" w:pos="-18"/>
      </w:tabs>
      <w:ind w:left="-783" w:right="360"/>
    </w:pPr>
    <w:rPr>
      <w:rFonts w:ascii="Arial" w:hAnsi="Arial"/>
      <w:bCs/>
      <w:color w:val="000000"/>
      <w:sz w:val="16"/>
      <w:lang w:eastAsia="en-US"/>
    </w:rPr>
  </w:style>
  <w:style w:type="paragraph" w:customStyle="1" w:styleId="413">
    <w:name w:val="索引 41"/>
    <w:basedOn w:val="a2"/>
    <w:next w:val="a2"/>
    <w:pPr>
      <w:widowControl/>
      <w:ind w:left="800" w:hanging="200"/>
      <w:jc w:val="left"/>
    </w:pPr>
    <w:rPr>
      <w:b/>
      <w:bCs/>
      <w:color w:val="000000"/>
      <w:kern w:val="0"/>
      <w:sz w:val="20"/>
      <w:szCs w:val="20"/>
      <w:lang w:eastAsia="en-US"/>
    </w:rPr>
  </w:style>
  <w:style w:type="paragraph" w:customStyle="1" w:styleId="footereven">
    <w:name w:val="footer even"/>
    <w:basedOn w:val="a2"/>
    <w:pPr>
      <w:widowControl/>
      <w:ind w:right="360" w:firstLine="180"/>
      <w:jc w:val="left"/>
    </w:pPr>
    <w:rPr>
      <w:rFonts w:ascii="Arial" w:hAnsi="Arial"/>
      <w:b/>
      <w:kern w:val="0"/>
      <w:sz w:val="15"/>
      <w:lang w:eastAsia="en-US"/>
    </w:rPr>
  </w:style>
  <w:style w:type="paragraph" w:customStyle="1" w:styleId="3sect123h3H3BoldHeadbhl3CTl3toc3heading3Su1">
    <w:name w:val="样式 标题 3sect1.2.3h3H3Bold Headbhl3CTl3+toc 3heading 3Su...1"/>
    <w:basedOn w:val="30"/>
    <w:rsid w:val="0056321B"/>
    <w:pPr>
      <w:tabs>
        <w:tab w:val="left" w:pos="720"/>
      </w:tabs>
      <w:spacing w:before="60"/>
      <w:ind w:left="720" w:hanging="720"/>
    </w:pPr>
    <w:rPr>
      <w:rFonts w:cs="宋体"/>
      <w:b/>
      <w:sz w:val="32"/>
      <w:szCs w:val="20"/>
    </w:rPr>
  </w:style>
  <w:style w:type="paragraph" w:customStyle="1" w:styleId="11111ghostgghost1ghost1g1ghost11ghost2">
    <w:name w:val="样式 标题 1标题 1 1编号标题11 ghostgghost1 ghost1g1ghost11 ghost2..."/>
    <w:basedOn w:val="1"/>
    <w:pPr>
      <w:keepNext w:val="0"/>
      <w:keepLines w:val="0"/>
      <w:numPr>
        <w:numId w:val="0"/>
      </w:numPr>
      <w:tabs>
        <w:tab w:val="left" w:pos="425"/>
      </w:tabs>
      <w:autoSpaceDE w:val="0"/>
      <w:autoSpaceDN w:val="0"/>
      <w:ind w:left="425" w:hanging="425"/>
      <w:jc w:val="left"/>
    </w:pPr>
    <w:rPr>
      <w:rFonts w:ascii="宋体" w:hAnsi="宋体"/>
      <w:b w:val="0"/>
      <w:kern w:val="2"/>
      <w:sz w:val="24"/>
      <w:szCs w:val="24"/>
    </w:rPr>
  </w:style>
  <w:style w:type="paragraph" w:customStyle="1" w:styleId="3h3h3H3Kop3Vl3Level3Headheading3h3111Hea">
    <w:name w:val="样式 标题 3h:3h3H3Kop 3Vl3Level 3 Headheading 3h31.1.1 Hea..."/>
    <w:basedOn w:val="30"/>
    <w:pPr>
      <w:numPr>
        <w:ilvl w:val="0"/>
        <w:numId w:val="0"/>
      </w:numPr>
      <w:tabs>
        <w:tab w:val="left" w:pos="851"/>
      </w:tabs>
    </w:pPr>
    <w:rPr>
      <w:rFonts w:cs="宋体"/>
      <w:b/>
      <w:szCs w:val="20"/>
    </w:rPr>
  </w:style>
  <w:style w:type="paragraph" w:customStyle="1" w:styleId="xl83">
    <w:name w:val="xl83"/>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Courier New" w:hAnsi="Courier New" w:cs="Courier New"/>
      <w:kern w:val="0"/>
      <w:sz w:val="19"/>
      <w:szCs w:val="19"/>
    </w:rPr>
  </w:style>
  <w:style w:type="paragraph" w:customStyle="1" w:styleId="50025">
    <w:name w:val="样式 标题 5 + 段前: 0 磅 段后: 0 磅 行距: 固定值 25 磅"/>
    <w:basedOn w:val="5"/>
    <w:link w:val="50025Char"/>
    <w:rsid w:val="0056321B"/>
    <w:pPr>
      <w:numPr>
        <w:ilvl w:val="0"/>
        <w:numId w:val="38"/>
      </w:numPr>
      <w:tabs>
        <w:tab w:val="left" w:pos="851"/>
      </w:tabs>
      <w:snapToGrid w:val="0"/>
      <w:spacing w:line="500" w:lineRule="exact"/>
    </w:pPr>
    <w:rPr>
      <w:rFonts w:eastAsia="仿宋_GB2312"/>
      <w:b/>
      <w:kern w:val="0"/>
      <w:szCs w:val="20"/>
    </w:rPr>
  </w:style>
  <w:style w:type="paragraph" w:customStyle="1" w:styleId="CharChar1CharCharCharCharCharCharChar">
    <w:name w:val="Char Char1 Char Char Char Char Char Char Char"/>
    <w:basedOn w:val="a2"/>
    <w:rPr>
      <w:rFonts w:ascii="Tahoma" w:hAnsi="Tahoma"/>
      <w:szCs w:val="20"/>
    </w:rPr>
  </w:style>
  <w:style w:type="paragraph" w:customStyle="1" w:styleId="1fff3">
    <w:name w:val="1正文文字"/>
    <w:basedOn w:val="a2"/>
    <w:next w:val="42"/>
    <w:pPr>
      <w:tabs>
        <w:tab w:val="left" w:pos="900"/>
      </w:tabs>
      <w:spacing w:afterLines="50" w:after="156" w:line="300" w:lineRule="auto"/>
      <w:ind w:left="900" w:hanging="420"/>
    </w:pPr>
    <w:rPr>
      <w:rFonts w:ascii="Arial" w:hAnsi="Arial" w:cs="宋体"/>
    </w:rPr>
  </w:style>
  <w:style w:type="paragraph" w:customStyle="1" w:styleId="211">
    <w:name w:val="正文文本 21"/>
    <w:basedOn w:val="a2"/>
    <w:link w:val="2Char4"/>
    <w:pPr>
      <w:spacing w:line="360" w:lineRule="auto"/>
    </w:pPr>
    <w:rPr>
      <w:kern w:val="0"/>
      <w:lang w:val="x-none" w:eastAsia="x-none"/>
    </w:rPr>
  </w:style>
  <w:style w:type="paragraph" w:customStyle="1" w:styleId="2Char5">
    <w:name w:val="标书标题2 Char"/>
    <w:basedOn w:val="20"/>
    <w:link w:val="2CharChar0"/>
    <w:rsid w:val="0056321B"/>
    <w:pPr>
      <w:keepNext w:val="0"/>
      <w:keepLines w:val="0"/>
      <w:tabs>
        <w:tab w:val="left" w:pos="0"/>
        <w:tab w:val="left" w:pos="576"/>
        <w:tab w:val="center" w:pos="630"/>
      </w:tabs>
      <w:ind w:left="576" w:hanging="576"/>
    </w:pPr>
    <w:rPr>
      <w:kern w:val="44"/>
      <w:szCs w:val="44"/>
    </w:rPr>
  </w:style>
  <w:style w:type="paragraph" w:customStyle="1" w:styleId="affffffff3">
    <w:name w:val="倪志刚项目单级编号"/>
    <w:basedOn w:val="af9"/>
    <w:pPr>
      <w:tabs>
        <w:tab w:val="left" w:pos="840"/>
      </w:tabs>
      <w:spacing w:before="120" w:after="120" w:line="360" w:lineRule="auto"/>
      <w:ind w:firstLine="0"/>
      <w:jc w:val="center"/>
    </w:pPr>
    <w:rPr>
      <w:rFonts w:ascii="宋体" w:eastAsia="宋体" w:hAnsi="宋体"/>
      <w:kern w:val="28"/>
      <w:sz w:val="22"/>
      <w:szCs w:val="24"/>
    </w:rPr>
  </w:style>
  <w:style w:type="paragraph" w:customStyle="1" w:styleId="41">
    <w:name w:val="自定义标题4"/>
    <w:basedOn w:val="a2"/>
    <w:next w:val="af9"/>
    <w:link w:val="4Char"/>
    <w:rsid w:val="0056321B"/>
    <w:pPr>
      <w:keepNext/>
      <w:keepLines/>
      <w:widowControl/>
      <w:numPr>
        <w:ilvl w:val="3"/>
        <w:numId w:val="8"/>
      </w:numPr>
      <w:tabs>
        <w:tab w:val="left" w:pos="1080"/>
        <w:tab w:val="left" w:pos="1931"/>
      </w:tabs>
      <w:spacing w:before="120" w:after="120" w:line="377" w:lineRule="auto"/>
      <w:ind w:rightChars="100" w:right="210" w:hangingChars="405" w:hanging="405"/>
      <w:jc w:val="left"/>
      <w:outlineLvl w:val="3"/>
    </w:pPr>
    <w:rPr>
      <w:rFonts w:ascii="Arial" w:eastAsia="仿宋_GB2312" w:hAnsi="Arial"/>
      <w:b/>
      <w:bCs/>
      <w:sz w:val="28"/>
      <w:szCs w:val="28"/>
      <w:lang w:val="x-none" w:eastAsia="x-none"/>
    </w:rPr>
  </w:style>
  <w:style w:type="paragraph" w:customStyle="1" w:styleId="tablecell">
    <w:name w:val="table cell"/>
    <w:basedOn w:val="a2"/>
    <w:pPr>
      <w:spacing w:line="360" w:lineRule="auto"/>
    </w:pPr>
    <w:rPr>
      <w:rFonts w:ascii="楷体" w:eastAsia="楷体"/>
      <w:kern w:val="0"/>
      <w:szCs w:val="20"/>
    </w:rPr>
  </w:style>
  <w:style w:type="paragraph" w:customStyle="1" w:styleId="Heading">
    <w:name w:val="Heading"/>
    <w:basedOn w:val="a2"/>
    <w:next w:val="ad"/>
    <w:pPr>
      <w:widowControl/>
      <w:tabs>
        <w:tab w:val="left" w:pos="840"/>
      </w:tabs>
      <w:jc w:val="left"/>
    </w:pPr>
    <w:rPr>
      <w:b/>
      <w:kern w:val="0"/>
      <w:sz w:val="28"/>
      <w:lang w:eastAsia="en-US"/>
    </w:rPr>
  </w:style>
  <w:style w:type="paragraph" w:customStyle="1" w:styleId="font8">
    <w:name w:val="font8"/>
    <w:basedOn w:val="a2"/>
    <w:pPr>
      <w:widowControl/>
      <w:spacing w:before="100" w:beforeAutospacing="1" w:after="100" w:afterAutospacing="1"/>
      <w:jc w:val="left"/>
    </w:pPr>
    <w:rPr>
      <w:rFonts w:ascii="宋体" w:hAnsi="宋体" w:cs="宋体"/>
      <w:kern w:val="0"/>
      <w:sz w:val="20"/>
      <w:szCs w:val="20"/>
    </w:rPr>
  </w:style>
  <w:style w:type="paragraph" w:customStyle="1" w:styleId="Style7">
    <w:name w:val="Style 7"/>
    <w:basedOn w:val="a2"/>
    <w:pPr>
      <w:autoSpaceDE w:val="0"/>
      <w:autoSpaceDN w:val="0"/>
      <w:spacing w:line="240" w:lineRule="exact"/>
      <w:jc w:val="left"/>
    </w:pPr>
    <w:rPr>
      <w:kern w:val="0"/>
    </w:rPr>
  </w:style>
  <w:style w:type="paragraph" w:customStyle="1" w:styleId="aa">
    <w:name w:val="图表标题"/>
    <w:basedOn w:val="a2"/>
    <w:link w:val="Char2"/>
    <w:autoRedefine/>
    <w:rsid w:val="00DF4E2A"/>
    <w:pPr>
      <w:widowControl/>
      <w:adjustRightInd w:val="0"/>
      <w:snapToGrid w:val="0"/>
      <w:jc w:val="center"/>
      <w:textAlignment w:val="baseline"/>
    </w:pPr>
    <w:rPr>
      <w:kern w:val="0"/>
      <w:lang w:val="x-none" w:eastAsia="x-none"/>
    </w:rPr>
  </w:style>
  <w:style w:type="paragraph" w:customStyle="1" w:styleId="1fff4">
    <w:name w:val="纯文本1"/>
    <w:basedOn w:val="a2"/>
    <w:pPr>
      <w:adjustRightInd w:val="0"/>
      <w:textAlignment w:val="baseline"/>
    </w:pPr>
    <w:rPr>
      <w:rFonts w:ascii="宋体"/>
      <w:kern w:val="0"/>
      <w:szCs w:val="20"/>
    </w:rPr>
  </w:style>
  <w:style w:type="paragraph" w:customStyle="1" w:styleId="affffffff4">
    <w:name w:val="插图"/>
    <w:basedOn w:val="a2"/>
    <w:pPr>
      <w:widowControl/>
      <w:autoSpaceDE w:val="0"/>
      <w:autoSpaceDN w:val="0"/>
      <w:adjustRightInd w:val="0"/>
      <w:jc w:val="center"/>
      <w:textAlignment w:val="bottom"/>
    </w:pPr>
    <w:rPr>
      <w:rFonts w:eastAsia="仿宋_GB2312"/>
      <w:kern w:val="0"/>
      <w:szCs w:val="20"/>
    </w:rPr>
  </w:style>
  <w:style w:type="paragraph" w:customStyle="1" w:styleId="5H55l4h5SecondSubheadingdashdsdddash1ds1dd1da">
    <w:name w:val="样式 标题 5H55l4h5Second Subheadingdashdsdddash1ds1dd1da..."/>
    <w:basedOn w:val="5"/>
    <w:rsid w:val="0056321B"/>
    <w:pPr>
      <w:tabs>
        <w:tab w:val="left" w:pos="1008"/>
      </w:tabs>
      <w:ind w:left="1008" w:hanging="1008"/>
    </w:pPr>
  </w:style>
  <w:style w:type="paragraph" w:customStyle="1" w:styleId="MSOTableHead">
    <w:name w:val="MSO_TableHead"/>
    <w:pPr>
      <w:keepNext/>
      <w:autoSpaceDE w:val="0"/>
      <w:autoSpaceDN w:val="0"/>
      <w:adjustRightInd w:val="0"/>
      <w:spacing w:before="100" w:after="80" w:line="240" w:lineRule="atLeast"/>
    </w:pPr>
    <w:rPr>
      <w:rFonts w:ascii="Franklin Gothic Medium Cond" w:hAnsi="Franklin Gothic Medium Cond" w:cs="Franklin Gothic Condensed"/>
      <w:lang w:eastAsia="en-US"/>
    </w:rPr>
  </w:style>
  <w:style w:type="paragraph" w:customStyle="1" w:styleId="MSOListNote2">
    <w:name w:val="MSO_ListNote2"/>
    <w:basedOn w:val="MSONotePara"/>
    <w:pPr>
      <w:ind w:left="1080"/>
    </w:pPr>
  </w:style>
  <w:style w:type="paragraph" w:customStyle="1" w:styleId="CharCharCharCharCharCharChar0">
    <w:name w:val="Char Char Char Char Char Char Char"/>
    <w:basedOn w:val="a2"/>
    <w:pPr>
      <w:widowControl/>
      <w:spacing w:after="160" w:line="240" w:lineRule="exact"/>
      <w:jc w:val="left"/>
    </w:pPr>
    <w:rPr>
      <w:rFonts w:ascii="Verdana" w:hAnsi="Verdana"/>
      <w:kern w:val="0"/>
      <w:sz w:val="20"/>
      <w:szCs w:val="20"/>
      <w:lang w:eastAsia="en-US"/>
    </w:rPr>
  </w:style>
  <w:style w:type="paragraph" w:customStyle="1" w:styleId="1fff5">
    <w:name w:val="[列表1]"/>
    <w:basedOn w:val="a2"/>
    <w:rsid w:val="0056321B"/>
    <w:pPr>
      <w:numPr>
        <w:numId w:val="39"/>
      </w:numPr>
      <w:tabs>
        <w:tab w:val="left" w:pos="1554"/>
      </w:tabs>
      <w:spacing w:line="360" w:lineRule="auto"/>
    </w:pPr>
    <w:rPr>
      <w:rFonts w:ascii="宋体" w:hAnsi="ˎ̥"/>
      <w:bCs/>
      <w:szCs w:val="28"/>
    </w:rPr>
  </w:style>
  <w:style w:type="paragraph" w:customStyle="1" w:styleId="xl102">
    <w:name w:val="xl102"/>
    <w:basedOn w:val="a2"/>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8">
    <w:name w:val="xl118"/>
    <w:basedOn w:val="a2"/>
    <w:pPr>
      <w:widowControl/>
      <w:pBdr>
        <w:top w:val="single" w:sz="4" w:space="0" w:color="auto"/>
        <w:bottom w:val="single" w:sz="4" w:space="0" w:color="auto"/>
      </w:pBdr>
      <w:spacing w:before="100" w:beforeAutospacing="1" w:after="100" w:afterAutospacing="1"/>
      <w:jc w:val="center"/>
      <w:textAlignment w:val="center"/>
    </w:pPr>
    <w:rPr>
      <w:kern w:val="0"/>
    </w:rPr>
  </w:style>
  <w:style w:type="paragraph" w:customStyle="1" w:styleId="xl134">
    <w:name w:val="xl134"/>
    <w:basedOn w:val="a2"/>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kern w:val="0"/>
    </w:rPr>
  </w:style>
  <w:style w:type="paragraph" w:customStyle="1" w:styleId="xl150">
    <w:name w:val="xl150"/>
    <w:basedOn w:val="a2"/>
    <w:pPr>
      <w:widowControl/>
      <w:pBdr>
        <w:left w:val="single" w:sz="4" w:space="0" w:color="auto"/>
        <w:right w:val="single" w:sz="4" w:space="0" w:color="auto"/>
      </w:pBdr>
      <w:spacing w:before="100" w:beforeAutospacing="1" w:after="100" w:afterAutospacing="1"/>
      <w:jc w:val="left"/>
    </w:pPr>
    <w:rPr>
      <w:rFonts w:ascii="宋体" w:hAnsi="宋体" w:cs="宋体"/>
      <w:kern w:val="0"/>
    </w:rPr>
  </w:style>
  <w:style w:type="paragraph" w:customStyle="1" w:styleId="6H6BOD4h6ThirdSubheadingPIM612">
    <w:name w:val="样式 标题 6H6BOD 4h6Third SubheadingPIM 6 + (西文) 宋体 段后: 12 磅"/>
    <w:basedOn w:val="6"/>
    <w:rsid w:val="0056321B"/>
    <w:pPr>
      <w:tabs>
        <w:tab w:val="left" w:pos="1152"/>
      </w:tabs>
      <w:spacing w:after="240"/>
      <w:ind w:left="1152" w:hanging="1152"/>
    </w:pPr>
    <w:rPr>
      <w:rFonts w:ascii="宋体" w:hAnsi="宋体" w:cs="宋体"/>
      <w:b/>
      <w:szCs w:val="20"/>
    </w:rPr>
  </w:style>
  <w:style w:type="paragraph" w:customStyle="1" w:styleId="MSONoteEnd2">
    <w:name w:val="MSO_NoteEnd2"/>
    <w:basedOn w:val="MSONotePara2"/>
    <w:next w:val="MSONoteEnd1"/>
    <w:pPr>
      <w:keepNext w:val="0"/>
      <w:pBdr>
        <w:bottom w:val="single" w:sz="6" w:space="0" w:color="auto"/>
        <w:between w:val="single" w:sz="6" w:space="0" w:color="auto"/>
      </w:pBdr>
      <w:spacing w:before="110" w:line="60" w:lineRule="atLeast"/>
      <w:jc w:val="both"/>
    </w:pPr>
    <w:rPr>
      <w:sz w:val="8"/>
      <w:szCs w:val="8"/>
    </w:rPr>
  </w:style>
  <w:style w:type="paragraph" w:customStyle="1" w:styleId="affffffff5">
    <w:name w:val="次小点说明"/>
    <w:basedOn w:val="a2"/>
    <w:rsid w:val="0056321B"/>
    <w:pPr>
      <w:numPr>
        <w:numId w:val="40"/>
      </w:numPr>
      <w:tabs>
        <w:tab w:val="left" w:pos="-632"/>
      </w:tabs>
      <w:adjustRightInd w:val="0"/>
      <w:snapToGrid w:val="0"/>
      <w:spacing w:line="360" w:lineRule="auto"/>
      <w:ind w:firstLine="0"/>
    </w:pPr>
  </w:style>
  <w:style w:type="paragraph" w:customStyle="1" w:styleId="4H4h4PIM4sect1234RefHeading1rh1sect12341">
    <w:name w:val="样式 标题 4H4h4PIM 4sect 1.2.3.4Ref Heading 1rh1sect 1.2.3.41..."/>
    <w:basedOn w:val="a2"/>
    <w:pPr>
      <w:snapToGrid w:val="0"/>
      <w:spacing w:line="500" w:lineRule="exact"/>
    </w:pPr>
    <w:rPr>
      <w:rFonts w:eastAsia="仿宋_GB2312"/>
      <w:kern w:val="0"/>
      <w:sz w:val="28"/>
    </w:rPr>
  </w:style>
  <w:style w:type="paragraph" w:customStyle="1" w:styleId="218">
    <w:name w:val="列表编号 21"/>
    <w:basedOn w:val="a2"/>
    <w:next w:val="316"/>
    <w:pPr>
      <w:tabs>
        <w:tab w:val="left" w:pos="840"/>
      </w:tabs>
      <w:spacing w:after="100" w:afterAutospacing="1"/>
      <w:ind w:left="851" w:hanging="851"/>
    </w:pPr>
    <w:rPr>
      <w:rFonts w:eastAsia="仿宋_GB2312"/>
    </w:rPr>
  </w:style>
  <w:style w:type="paragraph" w:customStyle="1" w:styleId="affffffff6">
    <w:name w:val="文档正文（封面底）"/>
    <w:basedOn w:val="a2"/>
    <w:pPr>
      <w:tabs>
        <w:tab w:val="left" w:pos="840"/>
      </w:tabs>
      <w:adjustRightInd w:val="0"/>
      <w:spacing w:line="360" w:lineRule="auto"/>
      <w:jc w:val="center"/>
      <w:textAlignment w:val="baseline"/>
    </w:pPr>
    <w:rPr>
      <w:rFonts w:ascii="长城仿宋"/>
      <w:b/>
      <w:kern w:val="0"/>
      <w:sz w:val="28"/>
      <w:szCs w:val="20"/>
    </w:rPr>
  </w:style>
  <w:style w:type="paragraph" w:customStyle="1" w:styleId="GB2312CharCharChar">
    <w:name w:val="样式 正文缩进 + (中文) 仿宋_GB2312 小四 Char Char Char"/>
    <w:basedOn w:val="42"/>
    <w:pPr>
      <w:tabs>
        <w:tab w:val="left" w:pos="840"/>
      </w:tabs>
      <w:spacing w:beforeLines="0" w:before="0" w:afterLines="0" w:after="0" w:line="360" w:lineRule="auto"/>
    </w:pPr>
    <w:rPr>
      <w:rFonts w:ascii="宋体" w:eastAsia="宋体" w:hAnsi="宋体"/>
      <w:sz w:val="28"/>
    </w:rPr>
  </w:style>
  <w:style w:type="paragraph" w:customStyle="1" w:styleId="Body-Main">
    <w:name w:val="Body-Main"/>
    <w:basedOn w:val="a2"/>
    <w:pPr>
      <w:widowControl/>
      <w:tabs>
        <w:tab w:val="left" w:pos="840"/>
      </w:tabs>
      <w:ind w:left="360"/>
    </w:pPr>
    <w:rPr>
      <w:kern w:val="0"/>
      <w:sz w:val="22"/>
      <w:szCs w:val="20"/>
    </w:rPr>
  </w:style>
  <w:style w:type="paragraph" w:customStyle="1" w:styleId="24652">
    <w:name w:val="样式 样式 首行缩进:  2 字符 段前: 4.65 磅 + 首行缩进:  2 字符"/>
    <w:basedOn w:val="a2"/>
    <w:pPr>
      <w:topLinePunct/>
      <w:spacing w:before="93" w:line="360" w:lineRule="auto"/>
      <w:ind w:firstLineChars="200" w:firstLine="480"/>
    </w:pPr>
    <w:rPr>
      <w:rFonts w:cs="宋体"/>
      <w:szCs w:val="20"/>
    </w:rPr>
  </w:style>
  <w:style w:type="paragraph" w:customStyle="1" w:styleId="xl92">
    <w:name w:val="xl9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styleId="aff7">
    <w:name w:val="caption"/>
    <w:aliases w:val="题注-QBPT,题注 Char Char Char Char1,题注 Char Char Char Char Char,题注 Char Char Char Char Char Char Char Char Char,题注1 Char,题注 Char Char Char1 Char,题注 Char Char Char Char1 Char Char Char Char,题注 Char Char,题注 Char Char Char Char1 Char, Char Char Char Char Ch"/>
    <w:basedOn w:val="a2"/>
    <w:next w:val="42"/>
    <w:link w:val="aff6"/>
    <w:qFormat/>
    <w:pPr>
      <w:spacing w:before="360" w:after="160"/>
      <w:jc w:val="center"/>
    </w:pPr>
    <w:rPr>
      <w:rFonts w:ascii="Arial" w:eastAsia="黑体" w:hAnsi="Arial"/>
      <w:kern w:val="0"/>
      <w:sz w:val="20"/>
      <w:szCs w:val="20"/>
      <w:lang w:val="x-none" w:eastAsia="x-none"/>
    </w:rPr>
  </w:style>
  <w:style w:type="paragraph" w:customStyle="1" w:styleId="affffffff7">
    <w:name w:val="安徽正文"/>
    <w:basedOn w:val="a2"/>
    <w:pPr>
      <w:snapToGrid w:val="0"/>
      <w:spacing w:line="312" w:lineRule="auto"/>
      <w:ind w:firstLine="454"/>
    </w:pPr>
    <w:rPr>
      <w:rFonts w:ascii="Century Gothic" w:eastAsia="华康简宋" w:hAnsi="Century Gothic"/>
      <w:smallCaps/>
      <w:snapToGrid w:val="0"/>
      <w:spacing w:val="8"/>
      <w:szCs w:val="20"/>
    </w:rPr>
  </w:style>
  <w:style w:type="paragraph" w:customStyle="1" w:styleId="MSOParaChar">
    <w:name w:val="MSO_Para Char"/>
    <w:link w:val="MSOParaCharChar"/>
    <w:pPr>
      <w:spacing w:before="99" w:line="250" w:lineRule="atLeast"/>
    </w:pPr>
    <w:rPr>
      <w:rFonts w:ascii="Palatino Linotype" w:hAnsi="Palatino Linotype"/>
      <w:szCs w:val="60"/>
      <w:lang w:eastAsia="en-US"/>
    </w:rPr>
  </w:style>
  <w:style w:type="paragraph" w:customStyle="1" w:styleId="1f7">
    <w:name w:val="宏文本1"/>
    <w:link w:val="Charfe"/>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b/>
      <w:bCs/>
      <w:color w:val="000000"/>
      <w:lang w:eastAsia="en-US"/>
    </w:rPr>
  </w:style>
  <w:style w:type="paragraph" w:customStyle="1" w:styleId="513">
    <w:name w:val="列表 51"/>
    <w:basedOn w:val="a2"/>
    <w:pPr>
      <w:widowControl/>
      <w:ind w:left="1800" w:hanging="360"/>
      <w:jc w:val="left"/>
    </w:pPr>
    <w:rPr>
      <w:rFonts w:ascii="Arial" w:hAnsi="Arial"/>
      <w:bCs/>
      <w:color w:val="000000"/>
      <w:kern w:val="0"/>
      <w:sz w:val="20"/>
      <w:szCs w:val="20"/>
      <w:lang w:eastAsia="en-US"/>
    </w:rPr>
  </w:style>
  <w:style w:type="paragraph" w:styleId="affffffff8">
    <w:name w:val="Document Map"/>
    <w:basedOn w:val="a2"/>
    <w:rsid w:val="007E6428"/>
    <w:pPr>
      <w:shd w:val="clear" w:color="auto" w:fill="000080"/>
    </w:pPr>
  </w:style>
  <w:style w:type="character" w:styleId="affffffff9">
    <w:name w:val="annotation reference"/>
    <w:rsid w:val="00EC0B29"/>
    <w:rPr>
      <w:sz w:val="21"/>
      <w:szCs w:val="21"/>
    </w:rPr>
  </w:style>
  <w:style w:type="paragraph" w:styleId="affffffffa">
    <w:name w:val="annotation subject"/>
    <w:basedOn w:val="aff9"/>
    <w:next w:val="aff9"/>
    <w:rsid w:val="00EC0B29"/>
    <w:pPr>
      <w:widowControl w:val="0"/>
    </w:pPr>
    <w:rPr>
      <w:rFonts w:ascii="Times New Roman" w:hAnsi="Times New Roman"/>
      <w:b/>
      <w:color w:val="auto"/>
      <w:kern w:val="2"/>
      <w:sz w:val="21"/>
      <w:szCs w:val="24"/>
      <w:lang w:eastAsia="zh-CN"/>
    </w:rPr>
  </w:style>
  <w:style w:type="paragraph" w:styleId="affffffffb">
    <w:name w:val="Normal Indent"/>
    <w:aliases w:val="正文顶格悬挂,表正文,正文非缩进,标题4,正文1,四号,小四,正文不缩进,段1,特点,正文双线,水上软件,缩进,ALT+Z,我的正文,表格,四号 Char Char Char Char Char Char,四号 Char Char Char Char Char Char Char Char Char Char,正文缩进 Char1,正文（首行缩进两字） Char,表正文 Char,正文非缩进 Char,标题4 Char,正文1 Char,表格 Char,正文普通文字,bt,特点 Char,。"/>
    <w:basedOn w:val="a2"/>
    <w:link w:val="affffffffc"/>
    <w:qFormat/>
    <w:rsid w:val="00904D08"/>
    <w:pPr>
      <w:spacing w:beforeLines="50" w:before="156" w:afterLines="50" w:after="156" w:line="300" w:lineRule="auto"/>
      <w:ind w:firstLineChars="200" w:firstLine="480"/>
    </w:pPr>
    <w:rPr>
      <w:rFonts w:eastAsia="仿宋_GB2312"/>
      <w:lang w:val="x-none" w:eastAsia="x-none"/>
    </w:rPr>
  </w:style>
  <w:style w:type="character" w:customStyle="1" w:styleId="affffffffc">
    <w:name w:val="正文缩进字符"/>
    <w:aliases w:val="正文顶格悬挂字符,表正文字符,正文非缩进字符,标题4字符,正文1字符,四号字符,小四字符,正文不缩进字符,段1字符,特点字符,正文双线字符,水上软件字符,缩进字符,ALT+Z字符,我的正文字符,表格字符,四号 Char Char Char Char Char Char字符,四号 Char Char Char Char Char Char Char Char Char Char字符,正文缩进 Char1字符,正文（首行缩进两字） Char字符,表正文 Char字符,正文非缩进 Char字符"/>
    <w:link w:val="affffffffb"/>
    <w:rsid w:val="00904D08"/>
    <w:rPr>
      <w:rFonts w:eastAsia="仿宋_GB2312"/>
      <w:kern w:val="2"/>
      <w:sz w:val="24"/>
      <w:szCs w:val="24"/>
      <w:lang w:val="x-none" w:eastAsia="x-none" w:bidi="ar-SA"/>
    </w:rPr>
  </w:style>
  <w:style w:type="paragraph" w:customStyle="1" w:styleId="57">
    <w:name w:val="样式 标题 5 + 宋体"/>
    <w:basedOn w:val="5"/>
    <w:rsid w:val="0056321B"/>
    <w:pPr>
      <w:tabs>
        <w:tab w:val="left" w:pos="993"/>
      </w:tabs>
    </w:pPr>
    <w:rPr>
      <w:rFonts w:ascii="宋体" w:hAnsi="宋体"/>
    </w:rPr>
  </w:style>
  <w:style w:type="paragraph" w:customStyle="1" w:styleId="4110">
    <w:name w:val="样式 正文缩进正文顶格悬挂表正文正文非缩进标题4正文1四号小四正文不缩进段1特点正文双线水上软件缩进..."/>
    <w:basedOn w:val="affffffffb"/>
    <w:rsid w:val="004134BE"/>
    <w:pPr>
      <w:snapToGrid w:val="0"/>
      <w:spacing w:before="50" w:after="50" w:line="360" w:lineRule="auto"/>
      <w:ind w:firstLine="200"/>
    </w:pPr>
    <w:rPr>
      <w:rFonts w:cs="宋体"/>
      <w:szCs w:val="20"/>
    </w:rPr>
  </w:style>
  <w:style w:type="paragraph" w:customStyle="1" w:styleId="4111">
    <w:name w:val="样式 正文缩进正文顶格悬挂表正文正文非缩进标题4正文1四号小四正文不缩进段1特点正文双线水上软件缩进...1"/>
    <w:basedOn w:val="affffffffb"/>
    <w:rsid w:val="004134BE"/>
    <w:pPr>
      <w:adjustRightInd w:val="0"/>
      <w:spacing w:before="50" w:after="50" w:line="360" w:lineRule="auto"/>
      <w:ind w:firstLine="200"/>
    </w:pPr>
    <w:rPr>
      <w:rFonts w:cs="宋体"/>
      <w:szCs w:val="20"/>
    </w:rPr>
  </w:style>
  <w:style w:type="paragraph" w:customStyle="1" w:styleId="4112">
    <w:name w:val="样式 正文缩进正文顶格悬挂表正文正文非缩进标题4正文1四号小四正文不缩进段1特点正文双线水上软件缩进...2"/>
    <w:basedOn w:val="affffffffb"/>
    <w:rsid w:val="0056321B"/>
    <w:pPr>
      <w:numPr>
        <w:numId w:val="41"/>
      </w:numPr>
      <w:adjustRightInd w:val="0"/>
      <w:snapToGrid w:val="0"/>
      <w:spacing w:before="50" w:after="50" w:line="360" w:lineRule="auto"/>
      <w:ind w:left="1107" w:hangingChars="200" w:hanging="200"/>
    </w:pPr>
    <w:rPr>
      <w:rFonts w:cs="宋体"/>
      <w:szCs w:val="20"/>
    </w:rPr>
  </w:style>
  <w:style w:type="table" w:styleId="affffffffd">
    <w:name w:val="Table Grid"/>
    <w:aliases w:val="方欣网格型"/>
    <w:basedOn w:val="a4"/>
    <w:uiPriority w:val="59"/>
    <w:rsid w:val="00E333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7">
    <w:name w:val="正文缩进4"/>
    <w:basedOn w:val="a2"/>
    <w:rsid w:val="00C4772F"/>
    <w:pPr>
      <w:spacing w:beforeLines="50" w:before="156" w:afterLines="50" w:after="156" w:line="300" w:lineRule="auto"/>
      <w:ind w:firstLineChars="200" w:firstLine="480"/>
    </w:pPr>
    <w:rPr>
      <w:rFonts w:eastAsia="仿宋_GB2312"/>
    </w:rPr>
  </w:style>
  <w:style w:type="paragraph" w:customStyle="1" w:styleId="abc">
    <w:name w:val="序列abc"/>
    <w:basedOn w:val="affa"/>
    <w:rsid w:val="0056321B"/>
    <w:pPr>
      <w:widowControl/>
      <w:numPr>
        <w:numId w:val="42"/>
      </w:numPr>
      <w:spacing w:line="360" w:lineRule="atLeast"/>
      <w:jc w:val="both"/>
    </w:pPr>
    <w:rPr>
      <w:rFonts w:ascii="Times New Roman" w:eastAsia="宋体" w:hAnsi="Times New Roman"/>
      <w:snapToGrid/>
      <w:szCs w:val="20"/>
    </w:rPr>
  </w:style>
  <w:style w:type="paragraph" w:styleId="affffffffe">
    <w:name w:val="Body Text Indent"/>
    <w:aliases w:val="PI,正文文字首行缩进,特点标题,上海中望标准正文（首行缩进两字）,正文文字缩进,正文文字缩进2,正文文本缩进（封面中部）"/>
    <w:basedOn w:val="a2"/>
    <w:link w:val="afffffffff"/>
    <w:rsid w:val="002B1E3E"/>
    <w:pPr>
      <w:spacing w:after="120"/>
      <w:ind w:leftChars="200" w:left="420"/>
    </w:pPr>
    <w:rPr>
      <w:sz w:val="21"/>
      <w:lang w:val="x-none" w:eastAsia="x-none"/>
    </w:rPr>
  </w:style>
  <w:style w:type="character" w:customStyle="1" w:styleId="afffffffff">
    <w:name w:val="正文文本缩进字符"/>
    <w:aliases w:val="PI字符,正文文字首行缩进字符,特点标题字符,上海中望标准正文（首行缩进两字）字符,正文文字缩进字符,正文文字缩进2字符,正文文本缩进（封面中部）字符"/>
    <w:link w:val="affffffffe"/>
    <w:rsid w:val="002B1E3E"/>
    <w:rPr>
      <w:kern w:val="2"/>
      <w:sz w:val="21"/>
      <w:szCs w:val="24"/>
    </w:rPr>
  </w:style>
  <w:style w:type="paragraph" w:customStyle="1" w:styleId="CharCharCharCharCharCharCharCharCharCharCharCharCharCharCharChar0">
    <w:name w:val="Char Char Char Char Char Char Char Char Char Char Char Char Char Char Char Char"/>
    <w:basedOn w:val="a2"/>
    <w:autoRedefine/>
    <w:rsid w:val="002B1E3E"/>
    <w:pPr>
      <w:tabs>
        <w:tab w:val="num" w:pos="360"/>
      </w:tabs>
    </w:pPr>
  </w:style>
  <w:style w:type="paragraph" w:customStyle="1" w:styleId="new0">
    <w:name w:val="正文（new）"/>
    <w:basedOn w:val="a2"/>
    <w:rsid w:val="002B1E3E"/>
    <w:pPr>
      <w:widowControl/>
      <w:spacing w:after="200" w:line="500" w:lineRule="exact"/>
      <w:ind w:firstLineChars="200" w:firstLine="200"/>
      <w:jc w:val="left"/>
    </w:pPr>
    <w:rPr>
      <w:rFonts w:ascii="Calibri" w:hAnsi="Calibri" w:cs="宋体"/>
      <w:kern w:val="0"/>
      <w:sz w:val="28"/>
      <w:szCs w:val="20"/>
      <w:lang w:eastAsia="en-US" w:bidi="en-US"/>
    </w:rPr>
  </w:style>
  <w:style w:type="paragraph" w:styleId="afffffffff0">
    <w:name w:val="List Paragraph"/>
    <w:basedOn w:val="a2"/>
    <w:uiPriority w:val="34"/>
    <w:qFormat/>
    <w:rsid w:val="002B1E3E"/>
    <w:pPr>
      <w:ind w:firstLineChars="200" w:firstLine="420"/>
    </w:pPr>
    <w:rPr>
      <w:lang w:val="x-none" w:eastAsia="x-none"/>
    </w:rPr>
  </w:style>
  <w:style w:type="character" w:customStyle="1" w:styleId="GB2312">
    <w:name w:val="样式 (中文) 仿宋_GB2312"/>
    <w:rsid w:val="002B1E3E"/>
    <w:rPr>
      <w:rFonts w:eastAsia="黑体"/>
      <w:sz w:val="21"/>
    </w:rPr>
  </w:style>
  <w:style w:type="paragraph" w:styleId="2f3">
    <w:name w:val="Body Text Indent 2"/>
    <w:aliases w:val="正文文本缩进（封面底部）"/>
    <w:basedOn w:val="a2"/>
    <w:link w:val="2f4"/>
    <w:rsid w:val="005F47E0"/>
    <w:pPr>
      <w:spacing w:after="120" w:line="480" w:lineRule="auto"/>
      <w:ind w:leftChars="200" w:left="420"/>
    </w:pPr>
    <w:rPr>
      <w:sz w:val="21"/>
      <w:lang w:val="x-none" w:eastAsia="x-none"/>
    </w:rPr>
  </w:style>
  <w:style w:type="character" w:customStyle="1" w:styleId="2f4">
    <w:name w:val="正文文本缩进 2字符"/>
    <w:aliases w:val="正文文本缩进（封面底部）字符"/>
    <w:link w:val="2f3"/>
    <w:rsid w:val="005F47E0"/>
    <w:rPr>
      <w:kern w:val="2"/>
      <w:sz w:val="21"/>
      <w:szCs w:val="24"/>
    </w:rPr>
  </w:style>
  <w:style w:type="paragraph" w:styleId="2">
    <w:name w:val="List Number 2"/>
    <w:basedOn w:val="a2"/>
    <w:rsid w:val="0056321B"/>
    <w:pPr>
      <w:numPr>
        <w:numId w:val="43"/>
      </w:numPr>
      <w:contextualSpacing/>
    </w:pPr>
  </w:style>
  <w:style w:type="paragraph" w:styleId="3">
    <w:name w:val="List Number 3"/>
    <w:basedOn w:val="a2"/>
    <w:rsid w:val="0056321B"/>
    <w:pPr>
      <w:numPr>
        <w:numId w:val="44"/>
      </w:numPr>
      <w:contextualSpacing/>
    </w:pPr>
  </w:style>
  <w:style w:type="paragraph" w:styleId="afffffffff1">
    <w:name w:val="Date"/>
    <w:basedOn w:val="a2"/>
    <w:next w:val="a2"/>
    <w:unhideWhenUsed/>
    <w:rsid w:val="001F4EA5"/>
    <w:pPr>
      <w:ind w:leftChars="2500" w:left="100"/>
    </w:pPr>
  </w:style>
  <w:style w:type="character" w:customStyle="1" w:styleId="Char14">
    <w:name w:val="日期 Char1"/>
    <w:rsid w:val="001F4EA5"/>
    <w:rPr>
      <w:kern w:val="2"/>
      <w:sz w:val="21"/>
      <w:szCs w:val="24"/>
    </w:rPr>
  </w:style>
  <w:style w:type="numbering" w:customStyle="1" w:styleId="1fff6">
    <w:name w:val="无列表1"/>
    <w:next w:val="a5"/>
    <w:uiPriority w:val="99"/>
    <w:semiHidden/>
    <w:unhideWhenUsed/>
    <w:rsid w:val="001F4EA5"/>
  </w:style>
  <w:style w:type="character" w:styleId="afffffffff2">
    <w:name w:val="page number"/>
    <w:rsid w:val="001F4EA5"/>
  </w:style>
  <w:style w:type="numbering" w:customStyle="1" w:styleId="810">
    <w:name w:val="810"/>
    <w:uiPriority w:val="99"/>
    <w:rsid w:val="0056321B"/>
    <w:pPr>
      <w:numPr>
        <w:numId w:val="49"/>
      </w:numPr>
    </w:pPr>
  </w:style>
  <w:style w:type="numbering" w:styleId="111111">
    <w:name w:val="Outline List 2"/>
    <w:basedOn w:val="a5"/>
    <w:rsid w:val="0056321B"/>
    <w:pPr>
      <w:numPr>
        <w:numId w:val="45"/>
      </w:numPr>
    </w:pPr>
  </w:style>
  <w:style w:type="paragraph" w:styleId="afffffffff3">
    <w:name w:val="Body Text First Indent"/>
    <w:basedOn w:val="ad"/>
    <w:rsid w:val="001F4EA5"/>
    <w:pPr>
      <w:spacing w:after="120" w:line="240" w:lineRule="auto"/>
      <w:ind w:firstLineChars="100" w:firstLine="420"/>
    </w:pPr>
    <w:rPr>
      <w:i w:val="0"/>
      <w:iCs w:val="0"/>
    </w:rPr>
  </w:style>
  <w:style w:type="character" w:customStyle="1" w:styleId="Char15">
    <w:name w:val="正文首行缩进 Char1"/>
    <w:rsid w:val="001F4EA5"/>
    <w:rPr>
      <w:rFonts w:ascii="Times New Roman" w:eastAsia="宋体" w:hAnsi="Times New Roman" w:cs="Times New Roman"/>
      <w:i w:val="0"/>
      <w:iCs w:val="0"/>
      <w:kern w:val="2"/>
      <w:sz w:val="21"/>
      <w:szCs w:val="24"/>
    </w:rPr>
  </w:style>
  <w:style w:type="paragraph" w:styleId="afffffffff4">
    <w:name w:val="List"/>
    <w:basedOn w:val="a2"/>
    <w:rsid w:val="001F4EA5"/>
    <w:pPr>
      <w:ind w:left="200" w:hangingChars="200" w:hanging="200"/>
    </w:pPr>
  </w:style>
  <w:style w:type="paragraph" w:styleId="2f5">
    <w:name w:val="List 2"/>
    <w:basedOn w:val="a2"/>
    <w:rsid w:val="001F4EA5"/>
    <w:pPr>
      <w:ind w:leftChars="200" w:left="100" w:hangingChars="200" w:hanging="200"/>
    </w:pPr>
  </w:style>
  <w:style w:type="paragraph" w:styleId="afffffffff5">
    <w:name w:val="Normal (Web)"/>
    <w:basedOn w:val="a2"/>
    <w:uiPriority w:val="99"/>
    <w:rsid w:val="001F4EA5"/>
    <w:pPr>
      <w:widowControl/>
      <w:spacing w:before="100" w:beforeAutospacing="1" w:after="100" w:afterAutospacing="1"/>
      <w:jc w:val="left"/>
    </w:pPr>
    <w:rPr>
      <w:rFonts w:ascii="宋体" w:hAnsi="宋体" w:cs="宋体"/>
      <w:kern w:val="0"/>
    </w:rPr>
  </w:style>
  <w:style w:type="paragraph" w:styleId="afffffffff6">
    <w:name w:val="List Continue"/>
    <w:basedOn w:val="a2"/>
    <w:rsid w:val="001F4EA5"/>
    <w:pPr>
      <w:spacing w:after="120" w:line="360" w:lineRule="auto"/>
      <w:ind w:left="420"/>
    </w:pPr>
    <w:rPr>
      <w:szCs w:val="18"/>
    </w:rPr>
  </w:style>
  <w:style w:type="paragraph" w:styleId="2f6">
    <w:name w:val="Body Text First Indent 2"/>
    <w:basedOn w:val="affffffffe"/>
    <w:rsid w:val="001F4EA5"/>
    <w:pPr>
      <w:spacing w:line="360" w:lineRule="auto"/>
      <w:ind w:leftChars="0" w:left="0" w:firstLine="420"/>
    </w:pPr>
    <w:rPr>
      <w:sz w:val="24"/>
      <w:szCs w:val="18"/>
    </w:rPr>
  </w:style>
  <w:style w:type="character" w:customStyle="1" w:styleId="2Char10">
    <w:name w:val="正文首行缩进 2 Char1"/>
    <w:basedOn w:val="afffffffff"/>
    <w:rsid w:val="001F4EA5"/>
    <w:rPr>
      <w:kern w:val="2"/>
      <w:sz w:val="21"/>
      <w:szCs w:val="24"/>
    </w:rPr>
  </w:style>
  <w:style w:type="paragraph" w:styleId="afffffffff7">
    <w:name w:val="Plain Text"/>
    <w:aliases w:val="普通文字,普通文字 Char,正 文 1,普通文字 Char Char Char Char Char Char Char,普通文字 Char Char Char Char Char Char Char Char Char Char Char Char,普通文字 Char Char Char Char Char Char Char Char Char Char Char Char Char Char Char Char,孙普文字,纯文本 Char1 Char Char,纯文本 Char Char"/>
    <w:basedOn w:val="a2"/>
    <w:rsid w:val="001F4EA5"/>
    <w:rPr>
      <w:rFonts w:ascii="宋体" w:hAnsi="ISOCT" w:hint="eastAsia"/>
      <w:szCs w:val="20"/>
    </w:rPr>
  </w:style>
  <w:style w:type="character" w:customStyle="1" w:styleId="Char16">
    <w:name w:val="纯文本 Char1"/>
    <w:rsid w:val="001F4EA5"/>
    <w:rPr>
      <w:rFonts w:ascii="宋体" w:hAnsi="Courier New" w:cs="Courier New"/>
      <w:kern w:val="2"/>
      <w:sz w:val="21"/>
      <w:szCs w:val="21"/>
    </w:rPr>
  </w:style>
  <w:style w:type="paragraph" w:styleId="3a">
    <w:name w:val="Body Text 3"/>
    <w:basedOn w:val="a2"/>
    <w:rsid w:val="001F4EA5"/>
    <w:pPr>
      <w:spacing w:line="360" w:lineRule="auto"/>
      <w:jc w:val="center"/>
    </w:pPr>
    <w:rPr>
      <w:sz w:val="18"/>
    </w:rPr>
  </w:style>
  <w:style w:type="character" w:customStyle="1" w:styleId="3Char10">
    <w:name w:val="正文文本 3 Char1"/>
    <w:rsid w:val="001F4EA5"/>
    <w:rPr>
      <w:kern w:val="2"/>
      <w:sz w:val="16"/>
      <w:szCs w:val="16"/>
    </w:rPr>
  </w:style>
  <w:style w:type="paragraph" w:styleId="3b">
    <w:name w:val="Body Text Indent 3"/>
    <w:aliases w:val="正文文字缩进 3, Char Char Char Char"/>
    <w:basedOn w:val="a2"/>
    <w:rsid w:val="001F4EA5"/>
    <w:pPr>
      <w:spacing w:line="360" w:lineRule="auto"/>
      <w:ind w:firstLine="459"/>
    </w:pPr>
    <w:rPr>
      <w:szCs w:val="20"/>
    </w:rPr>
  </w:style>
  <w:style w:type="character" w:customStyle="1" w:styleId="3Char11">
    <w:name w:val="正文文本缩进 3 Char1"/>
    <w:rsid w:val="001F4EA5"/>
    <w:rPr>
      <w:kern w:val="2"/>
      <w:sz w:val="16"/>
      <w:szCs w:val="16"/>
    </w:rPr>
  </w:style>
  <w:style w:type="paragraph" w:styleId="2f7">
    <w:name w:val="Body Text 2"/>
    <w:basedOn w:val="a2"/>
    <w:rsid w:val="001F4EA5"/>
    <w:pPr>
      <w:spacing w:line="360" w:lineRule="auto"/>
    </w:pPr>
  </w:style>
  <w:style w:type="character" w:customStyle="1" w:styleId="2Char11">
    <w:name w:val="正文文本 2 Char1"/>
    <w:rsid w:val="001F4EA5"/>
    <w:rPr>
      <w:kern w:val="2"/>
      <w:sz w:val="21"/>
      <w:szCs w:val="24"/>
    </w:rPr>
  </w:style>
  <w:style w:type="paragraph" w:styleId="1fff7">
    <w:name w:val="index 1"/>
    <w:basedOn w:val="a2"/>
    <w:next w:val="a2"/>
    <w:autoRedefine/>
    <w:rsid w:val="001F4EA5"/>
    <w:pPr>
      <w:spacing w:line="360" w:lineRule="auto"/>
    </w:pPr>
    <w:rPr>
      <w:rFonts w:eastAsia="楷体_GB2312"/>
      <w:szCs w:val="20"/>
    </w:rPr>
  </w:style>
  <w:style w:type="paragraph" w:styleId="afffffffff8">
    <w:name w:val="toa heading"/>
    <w:basedOn w:val="a2"/>
    <w:next w:val="a2"/>
    <w:rsid w:val="001F4EA5"/>
    <w:pPr>
      <w:adjustRightInd w:val="0"/>
      <w:spacing w:before="120" w:line="312" w:lineRule="atLeast"/>
      <w:textAlignment w:val="baseline"/>
    </w:pPr>
    <w:rPr>
      <w:rFonts w:ascii="Arial" w:hAnsi="Arial"/>
      <w:b/>
      <w:kern w:val="0"/>
      <w:szCs w:val="20"/>
    </w:rPr>
  </w:style>
  <w:style w:type="paragraph" w:styleId="afffffffff9">
    <w:name w:val="Note Heading"/>
    <w:basedOn w:val="a2"/>
    <w:next w:val="a2"/>
    <w:rsid w:val="001F4EA5"/>
    <w:pPr>
      <w:jc w:val="center"/>
    </w:pPr>
  </w:style>
  <w:style w:type="character" w:customStyle="1" w:styleId="Char17">
    <w:name w:val="注释标题 Char1"/>
    <w:rsid w:val="001F4EA5"/>
    <w:rPr>
      <w:kern w:val="2"/>
      <w:sz w:val="21"/>
      <w:szCs w:val="24"/>
    </w:rPr>
  </w:style>
  <w:style w:type="paragraph" w:styleId="2f8">
    <w:name w:val="index 2"/>
    <w:basedOn w:val="a2"/>
    <w:next w:val="a2"/>
    <w:autoRedefine/>
    <w:rsid w:val="001F4EA5"/>
    <w:pPr>
      <w:widowControl/>
      <w:ind w:left="400" w:hanging="200"/>
      <w:jc w:val="left"/>
    </w:pPr>
    <w:rPr>
      <w:b/>
      <w:bCs/>
      <w:color w:val="000000"/>
      <w:kern w:val="0"/>
      <w:sz w:val="20"/>
      <w:szCs w:val="20"/>
      <w:lang w:eastAsia="en-US"/>
    </w:rPr>
  </w:style>
  <w:style w:type="paragraph" w:styleId="3c">
    <w:name w:val="index 3"/>
    <w:basedOn w:val="a2"/>
    <w:next w:val="a2"/>
    <w:autoRedefine/>
    <w:rsid w:val="001F4EA5"/>
    <w:pPr>
      <w:widowControl/>
      <w:ind w:left="600" w:hanging="200"/>
      <w:jc w:val="left"/>
    </w:pPr>
    <w:rPr>
      <w:b/>
      <w:bCs/>
      <w:color w:val="000000"/>
      <w:kern w:val="0"/>
      <w:sz w:val="20"/>
      <w:szCs w:val="20"/>
      <w:lang w:eastAsia="en-US"/>
    </w:rPr>
  </w:style>
  <w:style w:type="paragraph" w:styleId="48">
    <w:name w:val="index 4"/>
    <w:basedOn w:val="a2"/>
    <w:next w:val="a2"/>
    <w:autoRedefine/>
    <w:rsid w:val="001F4EA5"/>
    <w:pPr>
      <w:widowControl/>
      <w:ind w:left="800" w:hanging="200"/>
      <w:jc w:val="left"/>
    </w:pPr>
    <w:rPr>
      <w:b/>
      <w:bCs/>
      <w:color w:val="000000"/>
      <w:kern w:val="0"/>
      <w:sz w:val="20"/>
      <w:szCs w:val="20"/>
      <w:lang w:eastAsia="en-US"/>
    </w:rPr>
  </w:style>
  <w:style w:type="paragraph" w:styleId="58">
    <w:name w:val="index 5"/>
    <w:basedOn w:val="a2"/>
    <w:next w:val="a2"/>
    <w:autoRedefine/>
    <w:rsid w:val="001F4EA5"/>
    <w:pPr>
      <w:widowControl/>
      <w:ind w:left="1000" w:hanging="200"/>
      <w:jc w:val="left"/>
    </w:pPr>
    <w:rPr>
      <w:b/>
      <w:bCs/>
      <w:color w:val="000000"/>
      <w:kern w:val="0"/>
      <w:sz w:val="20"/>
      <w:szCs w:val="20"/>
      <w:lang w:eastAsia="en-US"/>
    </w:rPr>
  </w:style>
  <w:style w:type="paragraph" w:styleId="63">
    <w:name w:val="index 6"/>
    <w:basedOn w:val="a2"/>
    <w:next w:val="a2"/>
    <w:autoRedefine/>
    <w:rsid w:val="001F4EA5"/>
    <w:pPr>
      <w:widowControl/>
      <w:ind w:left="1200" w:hanging="200"/>
      <w:jc w:val="left"/>
    </w:pPr>
    <w:rPr>
      <w:b/>
      <w:bCs/>
      <w:color w:val="000000"/>
      <w:kern w:val="0"/>
      <w:sz w:val="20"/>
      <w:szCs w:val="20"/>
      <w:lang w:eastAsia="en-US"/>
    </w:rPr>
  </w:style>
  <w:style w:type="paragraph" w:styleId="73">
    <w:name w:val="index 7"/>
    <w:basedOn w:val="a2"/>
    <w:next w:val="a2"/>
    <w:autoRedefine/>
    <w:rsid w:val="001F4EA5"/>
    <w:pPr>
      <w:widowControl/>
      <w:ind w:left="1400" w:hanging="200"/>
      <w:jc w:val="left"/>
    </w:pPr>
    <w:rPr>
      <w:b/>
      <w:bCs/>
      <w:color w:val="000000"/>
      <w:kern w:val="0"/>
      <w:sz w:val="20"/>
      <w:szCs w:val="20"/>
      <w:lang w:eastAsia="en-US"/>
    </w:rPr>
  </w:style>
  <w:style w:type="paragraph" w:styleId="83">
    <w:name w:val="index 8"/>
    <w:basedOn w:val="a2"/>
    <w:next w:val="a2"/>
    <w:autoRedefine/>
    <w:rsid w:val="001F4EA5"/>
    <w:pPr>
      <w:widowControl/>
      <w:ind w:left="1600" w:hanging="200"/>
      <w:jc w:val="left"/>
    </w:pPr>
    <w:rPr>
      <w:b/>
      <w:bCs/>
      <w:color w:val="000000"/>
      <w:kern w:val="0"/>
      <w:sz w:val="20"/>
      <w:szCs w:val="20"/>
      <w:lang w:eastAsia="en-US"/>
    </w:rPr>
  </w:style>
  <w:style w:type="paragraph" w:styleId="93">
    <w:name w:val="index 9"/>
    <w:basedOn w:val="a2"/>
    <w:next w:val="a2"/>
    <w:autoRedefine/>
    <w:rsid w:val="001F4EA5"/>
    <w:pPr>
      <w:widowControl/>
      <w:ind w:left="1800" w:hanging="200"/>
      <w:jc w:val="left"/>
    </w:pPr>
    <w:rPr>
      <w:b/>
      <w:bCs/>
      <w:color w:val="000000"/>
      <w:kern w:val="0"/>
      <w:sz w:val="20"/>
      <w:szCs w:val="20"/>
      <w:lang w:eastAsia="en-US"/>
    </w:rPr>
  </w:style>
  <w:style w:type="paragraph" w:styleId="afffffffffa">
    <w:name w:val="index heading"/>
    <w:basedOn w:val="a2"/>
    <w:next w:val="1fff7"/>
    <w:rsid w:val="001F4EA5"/>
    <w:pPr>
      <w:widowControl/>
      <w:spacing w:before="120" w:after="120"/>
      <w:jc w:val="left"/>
    </w:pPr>
    <w:rPr>
      <w:b/>
      <w:i/>
      <w:iCs/>
      <w:color w:val="000000"/>
      <w:kern w:val="0"/>
      <w:sz w:val="20"/>
      <w:szCs w:val="20"/>
      <w:lang w:eastAsia="en-US"/>
    </w:rPr>
  </w:style>
  <w:style w:type="paragraph" w:styleId="afffffffffb">
    <w:name w:val="macro"/>
    <w:rsid w:val="001F4EA5"/>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b/>
      <w:bCs/>
      <w:color w:val="000000"/>
      <w:lang w:eastAsia="en-US"/>
    </w:rPr>
  </w:style>
  <w:style w:type="character" w:customStyle="1" w:styleId="Char18">
    <w:name w:val="宏文本 Char1"/>
    <w:rsid w:val="001F4EA5"/>
    <w:rPr>
      <w:rFonts w:ascii="Courier New" w:hAnsi="Courier New" w:cs="Courier New"/>
      <w:kern w:val="2"/>
      <w:sz w:val="24"/>
      <w:szCs w:val="24"/>
    </w:rPr>
  </w:style>
  <w:style w:type="paragraph" w:styleId="afffffffffc">
    <w:name w:val="table of figures"/>
    <w:basedOn w:val="a2"/>
    <w:next w:val="a2"/>
    <w:rsid w:val="001F4EA5"/>
    <w:pPr>
      <w:widowControl/>
      <w:ind w:left="400" w:hanging="400"/>
      <w:jc w:val="left"/>
    </w:pPr>
    <w:rPr>
      <w:rFonts w:ascii="Arial" w:hAnsi="Arial"/>
      <w:bCs/>
      <w:color w:val="000000"/>
      <w:kern w:val="0"/>
      <w:sz w:val="20"/>
      <w:szCs w:val="20"/>
      <w:lang w:eastAsia="en-US"/>
    </w:rPr>
  </w:style>
  <w:style w:type="paragraph" w:styleId="afffffffffd">
    <w:name w:val="Block Text"/>
    <w:basedOn w:val="a2"/>
    <w:rsid w:val="001F4EA5"/>
    <w:pPr>
      <w:widowControl/>
      <w:spacing w:after="120"/>
      <w:ind w:left="1440" w:right="1440"/>
      <w:jc w:val="left"/>
    </w:pPr>
    <w:rPr>
      <w:rFonts w:ascii="Arial" w:hAnsi="Arial"/>
      <w:bCs/>
      <w:color w:val="000000"/>
      <w:kern w:val="0"/>
      <w:sz w:val="20"/>
      <w:szCs w:val="20"/>
      <w:lang w:eastAsia="en-US"/>
    </w:rPr>
  </w:style>
  <w:style w:type="paragraph" w:styleId="afffffffffe">
    <w:name w:val="Closing"/>
    <w:basedOn w:val="a2"/>
    <w:rsid w:val="001F4EA5"/>
    <w:pPr>
      <w:widowControl/>
      <w:ind w:left="4320"/>
      <w:jc w:val="left"/>
    </w:pPr>
    <w:rPr>
      <w:rFonts w:ascii="Arial" w:hAnsi="Arial"/>
      <w:bCs/>
      <w:color w:val="000000"/>
      <w:kern w:val="0"/>
      <w:sz w:val="20"/>
      <w:szCs w:val="20"/>
      <w:lang w:eastAsia="en-US"/>
    </w:rPr>
  </w:style>
  <w:style w:type="character" w:customStyle="1" w:styleId="Char19">
    <w:name w:val="结束语 Char1"/>
    <w:rsid w:val="001F4EA5"/>
    <w:rPr>
      <w:kern w:val="2"/>
      <w:sz w:val="21"/>
      <w:szCs w:val="24"/>
    </w:rPr>
  </w:style>
  <w:style w:type="paragraph" w:styleId="affffffffff">
    <w:name w:val="E-mail Signature"/>
    <w:basedOn w:val="a2"/>
    <w:rsid w:val="001F4EA5"/>
    <w:pPr>
      <w:widowControl/>
      <w:jc w:val="left"/>
    </w:pPr>
    <w:rPr>
      <w:rFonts w:ascii="Arial" w:hAnsi="Arial"/>
      <w:bCs/>
      <w:color w:val="000000"/>
      <w:kern w:val="0"/>
      <w:sz w:val="20"/>
      <w:szCs w:val="20"/>
      <w:lang w:eastAsia="en-US"/>
    </w:rPr>
  </w:style>
  <w:style w:type="character" w:customStyle="1" w:styleId="Char1a">
    <w:name w:val="电子邮件签名 Char1"/>
    <w:rsid w:val="001F4EA5"/>
    <w:rPr>
      <w:kern w:val="2"/>
      <w:sz w:val="21"/>
      <w:szCs w:val="24"/>
    </w:rPr>
  </w:style>
  <w:style w:type="paragraph" w:styleId="affffffffff0">
    <w:name w:val="envelope address"/>
    <w:basedOn w:val="a2"/>
    <w:rsid w:val="001F4EA5"/>
    <w:pPr>
      <w:framePr w:w="7920" w:h="1980" w:hRule="exact" w:hSpace="180" w:wrap="auto" w:hAnchor="page" w:xAlign="center" w:yAlign="bottom"/>
      <w:widowControl/>
      <w:ind w:left="2880"/>
      <w:jc w:val="left"/>
    </w:pPr>
    <w:rPr>
      <w:rFonts w:ascii="Arial" w:hAnsi="Arial" w:cs="Arial"/>
      <w:bCs/>
      <w:color w:val="000000"/>
      <w:kern w:val="0"/>
      <w:lang w:eastAsia="en-US"/>
    </w:rPr>
  </w:style>
  <w:style w:type="paragraph" w:styleId="affffffffff1">
    <w:name w:val="envelope return"/>
    <w:basedOn w:val="a2"/>
    <w:rsid w:val="001F4EA5"/>
    <w:pPr>
      <w:widowControl/>
      <w:jc w:val="left"/>
    </w:pPr>
    <w:rPr>
      <w:rFonts w:ascii="Arial" w:hAnsi="Arial" w:cs="Arial"/>
      <w:bCs/>
      <w:color w:val="000000"/>
      <w:kern w:val="0"/>
      <w:sz w:val="20"/>
      <w:szCs w:val="20"/>
      <w:lang w:eastAsia="en-US"/>
    </w:rPr>
  </w:style>
  <w:style w:type="paragraph" w:styleId="HTML0">
    <w:name w:val="HTML Address"/>
    <w:basedOn w:val="a2"/>
    <w:rsid w:val="001F4EA5"/>
    <w:pPr>
      <w:widowControl/>
      <w:jc w:val="left"/>
    </w:pPr>
    <w:rPr>
      <w:rFonts w:ascii="Arial" w:hAnsi="Arial"/>
      <w:bCs/>
      <w:i/>
      <w:iCs/>
      <w:color w:val="000000"/>
      <w:kern w:val="0"/>
      <w:sz w:val="20"/>
      <w:szCs w:val="20"/>
      <w:lang w:eastAsia="en-US"/>
    </w:rPr>
  </w:style>
  <w:style w:type="character" w:customStyle="1" w:styleId="HTMLChar1">
    <w:name w:val="HTML 地址 Char1"/>
    <w:rsid w:val="001F4EA5"/>
    <w:rPr>
      <w:i/>
      <w:iCs/>
      <w:kern w:val="2"/>
      <w:sz w:val="21"/>
      <w:szCs w:val="24"/>
    </w:rPr>
  </w:style>
  <w:style w:type="paragraph" w:styleId="HTML2">
    <w:name w:val="HTML Preformatted"/>
    <w:basedOn w:val="a2"/>
    <w:link w:val="HTML3"/>
    <w:uiPriority w:val="99"/>
    <w:rsid w:val="001F4EA5"/>
    <w:pPr>
      <w:widowControl/>
      <w:jc w:val="left"/>
    </w:pPr>
    <w:rPr>
      <w:rFonts w:ascii="Courier New" w:hAnsi="Courier New" w:cs="Courier New"/>
      <w:bCs/>
      <w:color w:val="000000"/>
      <w:kern w:val="0"/>
      <w:sz w:val="20"/>
      <w:szCs w:val="20"/>
      <w:lang w:eastAsia="en-US"/>
    </w:rPr>
  </w:style>
  <w:style w:type="character" w:customStyle="1" w:styleId="HTMLChar10">
    <w:name w:val="HTML 预设格式 Char1"/>
    <w:rsid w:val="001F4EA5"/>
    <w:rPr>
      <w:rFonts w:ascii="Courier New" w:hAnsi="Courier New" w:cs="Courier New"/>
      <w:kern w:val="2"/>
    </w:rPr>
  </w:style>
  <w:style w:type="paragraph" w:styleId="3d">
    <w:name w:val="List 3"/>
    <w:basedOn w:val="a2"/>
    <w:rsid w:val="001F4EA5"/>
    <w:pPr>
      <w:widowControl/>
      <w:ind w:left="1080" w:hanging="360"/>
      <w:jc w:val="left"/>
    </w:pPr>
    <w:rPr>
      <w:rFonts w:ascii="Arial" w:hAnsi="Arial"/>
      <w:bCs/>
      <w:color w:val="000000"/>
      <w:kern w:val="0"/>
      <w:sz w:val="20"/>
      <w:szCs w:val="20"/>
      <w:lang w:eastAsia="en-US"/>
    </w:rPr>
  </w:style>
  <w:style w:type="paragraph" w:styleId="49">
    <w:name w:val="List 4"/>
    <w:basedOn w:val="a2"/>
    <w:rsid w:val="001F4EA5"/>
    <w:pPr>
      <w:widowControl/>
      <w:ind w:left="1440" w:hanging="360"/>
      <w:jc w:val="left"/>
    </w:pPr>
    <w:rPr>
      <w:rFonts w:ascii="Arial" w:hAnsi="Arial"/>
      <w:bCs/>
      <w:color w:val="000000"/>
      <w:kern w:val="0"/>
      <w:sz w:val="20"/>
      <w:szCs w:val="20"/>
      <w:lang w:eastAsia="en-US"/>
    </w:rPr>
  </w:style>
  <w:style w:type="paragraph" w:styleId="59">
    <w:name w:val="List 5"/>
    <w:basedOn w:val="a2"/>
    <w:rsid w:val="001F4EA5"/>
    <w:pPr>
      <w:widowControl/>
      <w:ind w:left="1800" w:hanging="360"/>
      <w:jc w:val="left"/>
    </w:pPr>
    <w:rPr>
      <w:rFonts w:ascii="Arial" w:hAnsi="Arial"/>
      <w:bCs/>
      <w:color w:val="000000"/>
      <w:kern w:val="0"/>
      <w:sz w:val="20"/>
      <w:szCs w:val="20"/>
      <w:lang w:eastAsia="en-US"/>
    </w:rPr>
  </w:style>
  <w:style w:type="paragraph" w:styleId="2f9">
    <w:name w:val="List Continue 2"/>
    <w:basedOn w:val="a2"/>
    <w:rsid w:val="001F4EA5"/>
    <w:pPr>
      <w:widowControl/>
      <w:spacing w:after="120"/>
      <w:ind w:left="720"/>
      <w:jc w:val="left"/>
    </w:pPr>
    <w:rPr>
      <w:rFonts w:ascii="Arial" w:hAnsi="Arial"/>
      <w:bCs/>
      <w:color w:val="000000"/>
      <w:kern w:val="0"/>
      <w:sz w:val="20"/>
      <w:szCs w:val="20"/>
      <w:lang w:eastAsia="en-US"/>
    </w:rPr>
  </w:style>
  <w:style w:type="paragraph" w:styleId="3e">
    <w:name w:val="List Continue 3"/>
    <w:basedOn w:val="a2"/>
    <w:rsid w:val="001F4EA5"/>
    <w:pPr>
      <w:widowControl/>
      <w:spacing w:after="120"/>
      <w:ind w:left="1080"/>
      <w:jc w:val="left"/>
    </w:pPr>
    <w:rPr>
      <w:rFonts w:ascii="Arial" w:hAnsi="Arial"/>
      <w:bCs/>
      <w:color w:val="000000"/>
      <w:kern w:val="0"/>
      <w:sz w:val="20"/>
      <w:szCs w:val="20"/>
      <w:lang w:eastAsia="en-US"/>
    </w:rPr>
  </w:style>
  <w:style w:type="paragraph" w:styleId="4a">
    <w:name w:val="List Continue 4"/>
    <w:basedOn w:val="a2"/>
    <w:rsid w:val="001F4EA5"/>
    <w:pPr>
      <w:widowControl/>
      <w:spacing w:after="120"/>
      <w:ind w:left="1440"/>
      <w:jc w:val="left"/>
    </w:pPr>
    <w:rPr>
      <w:rFonts w:ascii="Arial" w:hAnsi="Arial"/>
      <w:bCs/>
      <w:color w:val="000000"/>
      <w:kern w:val="0"/>
      <w:sz w:val="20"/>
      <w:szCs w:val="20"/>
      <w:lang w:eastAsia="en-US"/>
    </w:rPr>
  </w:style>
  <w:style w:type="paragraph" w:styleId="5a">
    <w:name w:val="List Continue 5"/>
    <w:basedOn w:val="a2"/>
    <w:rsid w:val="001F4EA5"/>
    <w:pPr>
      <w:widowControl/>
      <w:spacing w:after="120"/>
      <w:ind w:left="1800"/>
      <w:jc w:val="left"/>
    </w:pPr>
    <w:rPr>
      <w:rFonts w:ascii="Arial" w:hAnsi="Arial"/>
      <w:bCs/>
      <w:color w:val="000000"/>
      <w:kern w:val="0"/>
      <w:sz w:val="20"/>
      <w:szCs w:val="20"/>
      <w:lang w:eastAsia="en-US"/>
    </w:rPr>
  </w:style>
  <w:style w:type="paragraph" w:styleId="4b">
    <w:name w:val="List Number 4"/>
    <w:basedOn w:val="a2"/>
    <w:rsid w:val="001F4EA5"/>
    <w:pPr>
      <w:widowControl/>
      <w:tabs>
        <w:tab w:val="num" w:pos="420"/>
      </w:tabs>
      <w:ind w:left="420" w:hanging="420"/>
      <w:jc w:val="left"/>
    </w:pPr>
    <w:rPr>
      <w:rFonts w:ascii="Arial" w:hAnsi="Arial"/>
      <w:bCs/>
      <w:color w:val="000000"/>
      <w:kern w:val="0"/>
      <w:sz w:val="20"/>
      <w:szCs w:val="20"/>
      <w:lang w:eastAsia="en-US"/>
    </w:rPr>
  </w:style>
  <w:style w:type="paragraph" w:styleId="5b">
    <w:name w:val="List Number 5"/>
    <w:basedOn w:val="a2"/>
    <w:rsid w:val="001F4EA5"/>
    <w:pPr>
      <w:widowControl/>
      <w:tabs>
        <w:tab w:val="num" w:pos="420"/>
      </w:tabs>
      <w:ind w:left="420" w:hanging="420"/>
      <w:jc w:val="left"/>
    </w:pPr>
    <w:rPr>
      <w:rFonts w:ascii="Arial" w:hAnsi="Arial"/>
      <w:bCs/>
      <w:color w:val="000000"/>
      <w:kern w:val="0"/>
      <w:sz w:val="20"/>
      <w:szCs w:val="20"/>
      <w:lang w:eastAsia="en-US"/>
    </w:rPr>
  </w:style>
  <w:style w:type="paragraph" w:styleId="affffffffff2">
    <w:name w:val="Message Header"/>
    <w:basedOn w:val="a2"/>
    <w:rsid w:val="001F4EA5"/>
    <w:pPr>
      <w:widowControl/>
      <w:pBdr>
        <w:top w:val="single" w:sz="6" w:space="1" w:color="auto"/>
        <w:left w:val="single" w:sz="6" w:space="1" w:color="auto"/>
        <w:bottom w:val="single" w:sz="6" w:space="1" w:color="auto"/>
        <w:right w:val="single" w:sz="6" w:space="1" w:color="auto"/>
      </w:pBdr>
      <w:shd w:val="pct20" w:color="auto" w:fill="auto"/>
      <w:ind w:left="1080" w:hanging="1080"/>
      <w:jc w:val="left"/>
    </w:pPr>
    <w:rPr>
      <w:rFonts w:ascii="Arial" w:hAnsi="Arial" w:cs="Arial"/>
      <w:bCs/>
      <w:color w:val="000000"/>
      <w:kern w:val="0"/>
      <w:lang w:eastAsia="en-US"/>
    </w:rPr>
  </w:style>
  <w:style w:type="character" w:customStyle="1" w:styleId="Char1b">
    <w:name w:val="信息标题 Char1"/>
    <w:rsid w:val="001F4EA5"/>
    <w:rPr>
      <w:rFonts w:ascii="Cambria" w:eastAsia="宋体" w:hAnsi="Cambria" w:cs="Times New Roman"/>
      <w:kern w:val="2"/>
      <w:sz w:val="24"/>
      <w:szCs w:val="24"/>
      <w:shd w:val="pct20" w:color="auto" w:fill="auto"/>
    </w:rPr>
  </w:style>
  <w:style w:type="paragraph" w:styleId="affffffffff3">
    <w:name w:val="Salutation"/>
    <w:basedOn w:val="a2"/>
    <w:next w:val="a2"/>
    <w:rsid w:val="001F4EA5"/>
    <w:pPr>
      <w:widowControl/>
      <w:jc w:val="left"/>
    </w:pPr>
    <w:rPr>
      <w:rFonts w:ascii="Arial" w:hAnsi="Arial"/>
      <w:bCs/>
      <w:color w:val="000000"/>
      <w:kern w:val="0"/>
      <w:sz w:val="20"/>
      <w:szCs w:val="20"/>
      <w:lang w:eastAsia="en-US"/>
    </w:rPr>
  </w:style>
  <w:style w:type="character" w:customStyle="1" w:styleId="Char1c">
    <w:name w:val="称呼 Char1"/>
    <w:rsid w:val="001F4EA5"/>
    <w:rPr>
      <w:kern w:val="2"/>
      <w:sz w:val="21"/>
      <w:szCs w:val="24"/>
    </w:rPr>
  </w:style>
  <w:style w:type="paragraph" w:styleId="affffffffff4">
    <w:name w:val="Signature"/>
    <w:basedOn w:val="a2"/>
    <w:rsid w:val="001F4EA5"/>
    <w:pPr>
      <w:widowControl/>
      <w:ind w:left="4320"/>
      <w:jc w:val="left"/>
    </w:pPr>
    <w:rPr>
      <w:rFonts w:ascii="Arial" w:hAnsi="Arial"/>
      <w:bCs/>
      <w:color w:val="000000"/>
      <w:kern w:val="0"/>
      <w:sz w:val="20"/>
      <w:szCs w:val="20"/>
      <w:lang w:eastAsia="en-US"/>
    </w:rPr>
  </w:style>
  <w:style w:type="character" w:customStyle="1" w:styleId="Char1d">
    <w:name w:val="签名 Char1"/>
    <w:rsid w:val="001F4EA5"/>
    <w:rPr>
      <w:kern w:val="2"/>
      <w:sz w:val="21"/>
      <w:szCs w:val="24"/>
    </w:rPr>
  </w:style>
  <w:style w:type="paragraph" w:styleId="affffffffff5">
    <w:name w:val="table of authorities"/>
    <w:basedOn w:val="a2"/>
    <w:next w:val="a2"/>
    <w:rsid w:val="001F4EA5"/>
    <w:pPr>
      <w:widowControl/>
      <w:ind w:left="200" w:hanging="200"/>
      <w:jc w:val="left"/>
    </w:pPr>
    <w:rPr>
      <w:rFonts w:ascii="Arial" w:hAnsi="Arial"/>
      <w:bCs/>
      <w:color w:val="000000"/>
      <w:kern w:val="0"/>
      <w:sz w:val="20"/>
      <w:szCs w:val="20"/>
      <w:lang w:eastAsia="en-US"/>
    </w:rPr>
  </w:style>
  <w:style w:type="paragraph" w:customStyle="1" w:styleId="affffffffff6">
    <w:uiPriority w:val="99"/>
    <w:rsid w:val="001F4EA5"/>
    <w:pPr>
      <w:widowControl w:val="0"/>
      <w:jc w:val="both"/>
    </w:pPr>
    <w:rPr>
      <w:kern w:val="2"/>
      <w:sz w:val="21"/>
      <w:szCs w:val="24"/>
    </w:rPr>
  </w:style>
  <w:style w:type="table" w:styleId="affffffffff7">
    <w:name w:val="Table Elegant"/>
    <w:basedOn w:val="a4"/>
    <w:rsid w:val="001F4EA5"/>
    <w:pPr>
      <w:widowControl w:val="0"/>
      <w:jc w:val="both"/>
    </w:pPr>
    <w:rPr>
      <w:rFonts w:eastAsia="仿宋_GB2312"/>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0">
    <w:name w:val="编号1"/>
    <w:rsid w:val="0056321B"/>
    <w:pPr>
      <w:numPr>
        <w:numId w:val="46"/>
      </w:numPr>
    </w:pPr>
  </w:style>
  <w:style w:type="numbering" w:customStyle="1" w:styleId="085-2">
    <w:name w:val="样式 编号 左侧:  0.85 厘米 悬挂缩进: -2 字符"/>
    <w:basedOn w:val="a5"/>
    <w:rsid w:val="0056321B"/>
    <w:pPr>
      <w:numPr>
        <w:numId w:val="47"/>
      </w:numPr>
    </w:pPr>
  </w:style>
  <w:style w:type="character" w:styleId="affffffffff8">
    <w:name w:val="line number"/>
    <w:rsid w:val="001F4EA5"/>
  </w:style>
  <w:style w:type="table" w:customStyle="1" w:styleId="affffffffff9">
    <w:name w:val="表格样式"/>
    <w:basedOn w:val="a4"/>
    <w:semiHidden/>
    <w:rsid w:val="001F4EA5"/>
    <w:pPr>
      <w:widowControl w:val="0"/>
      <w:spacing w:afterLines="50" w:line="360" w:lineRule="auto"/>
      <w:jc w:val="both"/>
    </w:pPr>
    <w:tblPr>
      <w:tblInd w:w="0" w:type="dxa"/>
      <w:tblBorders>
        <w:top w:val="single" w:sz="12" w:space="0" w:color="008000"/>
        <w:left w:val="single" w:sz="12" w:space="0" w:color="008000"/>
        <w:bottom w:val="single" w:sz="12" w:space="0" w:color="008000"/>
        <w:right w:val="single" w:sz="12" w:space="0" w:color="008000"/>
        <w:insideH w:val="single" w:sz="2" w:space="0" w:color="008000"/>
        <w:insideV w:val="single" w:sz="2" w:space="0" w:color="008000"/>
      </w:tblBorders>
      <w:tblCellMar>
        <w:top w:w="0" w:type="dxa"/>
        <w:left w:w="108" w:type="dxa"/>
        <w:bottom w:w="0" w:type="dxa"/>
        <w:right w:w="108" w:type="dxa"/>
      </w:tblCellMar>
    </w:tblPr>
    <w:tcPr>
      <w:shd w:val="clear" w:color="auto" w:fill="auto"/>
    </w:tcPr>
    <w:tblStylePr w:type="firstRow">
      <w:rPr>
        <w:b w:val="0"/>
      </w:rPr>
      <w:tblPr/>
      <w:tcPr>
        <w:tcBorders>
          <w:bottom w:val="single" w:sz="6" w:space="0" w:color="008000"/>
          <w:tl2br w:val="none" w:sz="0" w:space="0" w:color="auto"/>
          <w:tr2bl w:val="none" w:sz="0" w:space="0" w:color="auto"/>
        </w:tcBorders>
        <w:shd w:val="clear" w:color="auto" w:fill="E6E6E6"/>
      </w:tcPr>
    </w:tblStylePr>
    <w:tblStylePr w:type="lastRow">
      <w:tblPr/>
      <w:tcPr>
        <w:tcBorders>
          <w:top w:val="single" w:sz="6" w:space="0" w:color="008000"/>
          <w:tl2br w:val="none" w:sz="0" w:space="0" w:color="auto"/>
          <w:tr2bl w:val="none" w:sz="0" w:space="0" w:color="auto"/>
        </w:tcBorders>
      </w:tcPr>
    </w:tblStylePr>
  </w:style>
  <w:style w:type="numbering" w:customStyle="1" w:styleId="a0">
    <w:name w:val="样式 编号"/>
    <w:basedOn w:val="a5"/>
    <w:rsid w:val="0056321B"/>
    <w:pPr>
      <w:numPr>
        <w:numId w:val="48"/>
      </w:numPr>
    </w:pPr>
  </w:style>
  <w:style w:type="paragraph" w:styleId="affffffffffa">
    <w:name w:val="Revision"/>
    <w:hidden/>
    <w:uiPriority w:val="99"/>
    <w:semiHidden/>
    <w:rsid w:val="001F4EA5"/>
    <w:rPr>
      <w:kern w:val="2"/>
      <w:sz w:val="21"/>
      <w:szCs w:val="24"/>
    </w:rPr>
  </w:style>
  <w:style w:type="paragraph" w:styleId="TOC">
    <w:name w:val="TOC Heading"/>
    <w:basedOn w:val="1"/>
    <w:next w:val="a2"/>
    <w:uiPriority w:val="39"/>
    <w:qFormat/>
    <w:rsid w:val="001F4EA5"/>
    <w:pPr>
      <w:widowControl/>
      <w:numPr>
        <w:numId w:val="0"/>
      </w:numPr>
      <w:spacing w:before="480" w:line="276" w:lineRule="auto"/>
      <w:jc w:val="left"/>
      <w:outlineLvl w:val="9"/>
    </w:pPr>
    <w:rPr>
      <w:rFonts w:ascii="Cambria" w:hAnsi="Cambria"/>
      <w:b w:val="0"/>
      <w:color w:val="365F91"/>
      <w:kern w:val="0"/>
      <w:sz w:val="28"/>
      <w:szCs w:val="28"/>
    </w:rPr>
  </w:style>
  <w:style w:type="character" w:styleId="affffffffffb">
    <w:name w:val="Placeholder Text"/>
    <w:uiPriority w:val="99"/>
    <w:semiHidden/>
    <w:rsid w:val="001F4EA5"/>
    <w:rPr>
      <w:color w:val="808080"/>
    </w:rPr>
  </w:style>
  <w:style w:type="paragraph" w:styleId="affffffffffc">
    <w:name w:val="No Spacing"/>
    <w:uiPriority w:val="1"/>
    <w:qFormat/>
    <w:rsid w:val="001F4EA5"/>
    <w:rPr>
      <w:rFonts w:ascii="Calibri" w:hAnsi="Calibri"/>
      <w:sz w:val="22"/>
      <w:szCs w:val="22"/>
    </w:rPr>
  </w:style>
  <w:style w:type="paragraph" w:customStyle="1" w:styleId="4116">
    <w:name w:val="样式 正文缩进正文顶格悬挂表正文正文非缩进标题4正文1四号小四正文不缩进段1特点正文双线水上软件缩进...6"/>
    <w:basedOn w:val="affffffffb"/>
    <w:autoRedefine/>
    <w:rsid w:val="00C80E9C"/>
    <w:pPr>
      <w:ind w:firstLine="420"/>
      <w:jc w:val="center"/>
    </w:pPr>
    <w:rPr>
      <w:rFonts w:eastAsia="黑体" w:cs="宋体"/>
      <w:sz w:val="21"/>
      <w:szCs w:val="20"/>
    </w:rPr>
  </w:style>
  <w:style w:type="paragraph" w:customStyle="1" w:styleId="a1">
    <w:name w:val="图号"/>
    <w:basedOn w:val="affa"/>
    <w:next w:val="affa"/>
    <w:link w:val="CharChar11"/>
    <w:rsid w:val="0056321B"/>
    <w:pPr>
      <w:widowControl/>
      <w:numPr>
        <w:numId w:val="50"/>
      </w:numPr>
      <w:spacing w:line="360" w:lineRule="auto"/>
    </w:pPr>
    <w:rPr>
      <w:snapToGrid/>
    </w:rPr>
  </w:style>
  <w:style w:type="character" w:customStyle="1" w:styleId="CharChar11">
    <w:name w:val="图号 Char Char1"/>
    <w:link w:val="a1"/>
    <w:rsid w:val="0056321B"/>
    <w:rPr>
      <w:rFonts w:ascii="仿宋_GB2312" w:eastAsia="仿宋_GB2312" w:hAnsi="宋体"/>
      <w:sz w:val="24"/>
      <w:szCs w:val="24"/>
      <w:lang w:val="x-none" w:eastAsia="x-none"/>
    </w:rPr>
  </w:style>
  <w:style w:type="paragraph" w:customStyle="1" w:styleId="a">
    <w:name w:val="表号"/>
    <w:basedOn w:val="affa"/>
    <w:link w:val="Charff3"/>
    <w:rsid w:val="0056321B"/>
    <w:pPr>
      <w:widowControl/>
      <w:numPr>
        <w:numId w:val="51"/>
      </w:numPr>
      <w:spacing w:line="360" w:lineRule="auto"/>
    </w:pPr>
    <w:rPr>
      <w:rFonts w:ascii="Times New Roman" w:eastAsia="宋体" w:hAnsi="Times New Roman"/>
      <w:snapToGrid/>
      <w:szCs w:val="20"/>
    </w:rPr>
  </w:style>
  <w:style w:type="character" w:customStyle="1" w:styleId="Charff3">
    <w:name w:val="表号 Char"/>
    <w:link w:val="a"/>
    <w:rsid w:val="0056321B"/>
    <w:rPr>
      <w:sz w:val="24"/>
      <w:lang w:val="x-none" w:eastAsia="x-none"/>
    </w:rPr>
  </w:style>
  <w:style w:type="paragraph" w:customStyle="1" w:styleId="1fff8">
    <w:name w:val="文档正文1"/>
    <w:basedOn w:val="afffffff7"/>
    <w:qFormat/>
    <w:rsid w:val="00205674"/>
    <w:pPr>
      <w:spacing w:line="360" w:lineRule="auto"/>
      <w:ind w:firstLine="200"/>
    </w:pPr>
  </w:style>
  <w:style w:type="paragraph" w:customStyle="1" w:styleId="NormalIndent2">
    <w:name w:val="Normal Indent2"/>
    <w:basedOn w:val="a2"/>
    <w:rsid w:val="000E6C02"/>
    <w:pPr>
      <w:spacing w:beforeLines="50" w:before="156" w:afterLines="50" w:after="156" w:line="300" w:lineRule="auto"/>
      <w:ind w:firstLineChars="200" w:firstLine="480"/>
    </w:pPr>
    <w:rPr>
      <w:rFonts w:eastAsia="仿宋_GB2312"/>
    </w:rPr>
  </w:style>
  <w:style w:type="paragraph" w:customStyle="1" w:styleId="TableTextChar">
    <w:name w:val="Table Text Char"/>
    <w:basedOn w:val="a2"/>
    <w:link w:val="TableTextCharChar"/>
    <w:rsid w:val="00F349EA"/>
    <w:pPr>
      <w:widowControl/>
      <w:spacing w:before="60" w:after="60"/>
      <w:jc w:val="left"/>
    </w:pPr>
    <w:rPr>
      <w:kern w:val="0"/>
      <w:sz w:val="21"/>
      <w:lang w:val="x-none" w:eastAsia="x-none"/>
    </w:rPr>
  </w:style>
  <w:style w:type="character" w:customStyle="1" w:styleId="TableTextCharChar">
    <w:name w:val="Table Text Char Char"/>
    <w:link w:val="TableTextChar"/>
    <w:rsid w:val="00F349EA"/>
    <w:rPr>
      <w:sz w:val="21"/>
      <w:szCs w:val="24"/>
    </w:rPr>
  </w:style>
  <w:style w:type="paragraph" w:customStyle="1" w:styleId="indent">
    <w:name w:val="indent"/>
    <w:basedOn w:val="a2"/>
    <w:rsid w:val="00B217A6"/>
    <w:pPr>
      <w:widowControl/>
      <w:spacing w:before="100" w:beforeAutospacing="1" w:after="100" w:afterAutospacing="1"/>
      <w:ind w:firstLine="480"/>
      <w:jc w:val="left"/>
    </w:pPr>
    <w:rPr>
      <w:rFonts w:ascii="宋体" w:eastAsia="黑体" w:hAnsi="宋体" w:cs="宋体"/>
      <w:kern w:val="0"/>
    </w:rPr>
  </w:style>
  <w:style w:type="paragraph" w:customStyle="1" w:styleId="CharCharChar2">
    <w:name w:val="Char Char Char"/>
    <w:basedOn w:val="a2"/>
    <w:rsid w:val="00044F1C"/>
    <w:rPr>
      <w:rFonts w:ascii="Tahoma" w:hAnsi="Tahoma"/>
      <w:szCs w:val="20"/>
    </w:rPr>
  </w:style>
  <w:style w:type="paragraph" w:customStyle="1" w:styleId="affffffffffd">
    <w:name w:val="正文格式（小四）"/>
    <w:basedOn w:val="a2"/>
    <w:autoRedefine/>
    <w:rsid w:val="008D6AA1"/>
    <w:pPr>
      <w:widowControl/>
      <w:adjustRightInd w:val="0"/>
      <w:snapToGrid w:val="0"/>
      <w:spacing w:line="360" w:lineRule="auto"/>
      <w:ind w:firstLine="561"/>
      <w:jc w:val="left"/>
      <w:textAlignment w:val="baseline"/>
    </w:pPr>
    <w:rPr>
      <w:rFonts w:ascii="宋体" w:hAnsi="宋体"/>
      <w:kern w:val="24"/>
    </w:rPr>
  </w:style>
  <w:style w:type="paragraph" w:customStyle="1" w:styleId="affffffffffe">
    <w:uiPriority w:val="99"/>
    <w:rsid w:val="00421910"/>
    <w:pPr>
      <w:widowControl w:val="0"/>
      <w:jc w:val="both"/>
    </w:pPr>
    <w:rPr>
      <w:kern w:val="2"/>
      <w:sz w:val="21"/>
      <w:szCs w:val="24"/>
    </w:rPr>
  </w:style>
  <w:style w:type="paragraph" w:customStyle="1" w:styleId="1-2">
    <w:name w:val="编号1-2"/>
    <w:basedOn w:val="a2"/>
    <w:next w:val="a2"/>
    <w:autoRedefine/>
    <w:qFormat/>
    <w:rsid w:val="0056321B"/>
    <w:pPr>
      <w:numPr>
        <w:numId w:val="52"/>
      </w:numPr>
      <w:tabs>
        <w:tab w:val="left" w:pos="720"/>
      </w:tabs>
      <w:spacing w:line="360" w:lineRule="auto"/>
    </w:pPr>
    <w:rPr>
      <w:rFonts w:eastAsia="仿宋_GB2312" w:cs="宋体"/>
      <w:sz w:val="28"/>
      <w:szCs w:val="20"/>
    </w:rPr>
  </w:style>
  <w:style w:type="table" w:customStyle="1" w:styleId="1fff9">
    <w:name w:val="网格型1"/>
    <w:basedOn w:val="a4"/>
    <w:next w:val="affffffffd"/>
    <w:rsid w:val="00B4526B"/>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1CharCharCharCharChar1Char1CharChar">
    <w:name w:val="Char1 Char Char Char Char Char1 Char1 Char Char"/>
    <w:basedOn w:val="a2"/>
    <w:rsid w:val="00B4526B"/>
    <w:pPr>
      <w:spacing w:line="360" w:lineRule="auto"/>
      <w:ind w:leftChars="200" w:left="200"/>
    </w:pPr>
    <w:rPr>
      <w:rFonts w:ascii="Tahoma" w:hAnsi="Tahoma"/>
      <w:kern w:val="0"/>
      <w:szCs w:val="20"/>
    </w:rPr>
  </w:style>
  <w:style w:type="paragraph" w:customStyle="1" w:styleId="afffffffffff">
    <w:name w:val="样式 图表标题 + 宋体 五号"/>
    <w:basedOn w:val="aa"/>
    <w:autoRedefine/>
    <w:rsid w:val="00A025F9"/>
    <w:pPr>
      <w:spacing w:beforeLines="50" w:before="156" w:afterLines="50" w:after="156"/>
    </w:pPr>
    <w:rPr>
      <w:rFonts w:ascii="宋体" w:hAnsi="宋体"/>
      <w:sz w:val="21"/>
    </w:rPr>
  </w:style>
  <w:style w:type="paragraph" w:customStyle="1" w:styleId="-">
    <w:name w:val="并列项-点"/>
    <w:basedOn w:val="a2"/>
    <w:rsid w:val="0056321B"/>
    <w:pPr>
      <w:widowControl/>
      <w:numPr>
        <w:numId w:val="53"/>
      </w:numPr>
      <w:tabs>
        <w:tab w:val="clear" w:pos="927"/>
        <w:tab w:val="left" w:pos="851"/>
      </w:tabs>
      <w:adjustRightInd w:val="0"/>
      <w:snapToGrid w:val="0"/>
      <w:spacing w:line="360" w:lineRule="atLeast"/>
      <w:textAlignment w:val="baseline"/>
    </w:pPr>
    <w:rPr>
      <w:kern w:val="0"/>
      <w:szCs w:val="20"/>
    </w:rPr>
  </w:style>
  <w:style w:type="paragraph" w:customStyle="1" w:styleId="afffffffffff0">
    <w:name w:val="图表样式"/>
    <w:basedOn w:val="aff7"/>
    <w:link w:val="Charff4"/>
    <w:qFormat/>
    <w:rsid w:val="00FA0280"/>
    <w:pPr>
      <w:spacing w:before="0" w:after="0"/>
    </w:pPr>
    <w:rPr>
      <w:rFonts w:ascii="黑体" w:hAnsi="黑体" w:cs="Arial"/>
      <w:sz w:val="21"/>
      <w:szCs w:val="21"/>
      <w:lang w:val="en-US" w:eastAsia="zh-CN"/>
    </w:rPr>
  </w:style>
  <w:style w:type="character" w:customStyle="1" w:styleId="Charff4">
    <w:name w:val="图表样式 Char"/>
    <w:link w:val="afffffffffff0"/>
    <w:rsid w:val="00FA0280"/>
    <w:rPr>
      <w:rFonts w:ascii="黑体" w:eastAsia="黑体" w:hAnsi="黑体" w:cs="Arial"/>
      <w:sz w:val="21"/>
      <w:szCs w:val="21"/>
    </w:rPr>
  </w:style>
  <w:style w:type="paragraph" w:customStyle="1" w:styleId="2fa">
    <w:name w:val="编号2"/>
    <w:qFormat/>
    <w:rsid w:val="00AA45C5"/>
    <w:pPr>
      <w:spacing w:line="360" w:lineRule="auto"/>
      <w:ind w:left="1140" w:hanging="420"/>
    </w:pPr>
    <w:rPr>
      <w:rFonts w:ascii="Calibri" w:hAnsi="Calibri"/>
      <w:kern w:val="2"/>
      <w:sz w:val="24"/>
      <w:szCs w:val="24"/>
    </w:rPr>
  </w:style>
  <w:style w:type="character" w:styleId="HTML4">
    <w:name w:val="HTML Code"/>
    <w:basedOn w:val="a3"/>
    <w:uiPriority w:val="99"/>
    <w:unhideWhenUsed/>
    <w:rsid w:val="00D753C1"/>
    <w:rPr>
      <w:rFonts w:ascii="Courier" w:eastAsia="宋体" w:hAnsi="Courier" w:cs="Courier"/>
      <w:sz w:val="20"/>
      <w:szCs w:val="20"/>
    </w:rPr>
  </w:style>
  <w:style w:type="character" w:customStyle="1" w:styleId="HTML3">
    <w:name w:val="HTML  预设格式字符"/>
    <w:basedOn w:val="a3"/>
    <w:link w:val="HTML2"/>
    <w:uiPriority w:val="99"/>
    <w:rsid w:val="00DF2050"/>
    <w:rPr>
      <w:rFonts w:ascii="Courier New" w:hAnsi="Courier New" w:cs="Courier New"/>
      <w:bCs/>
      <w:color w:val="000000"/>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header" w:uiPriority="99"/>
    <w:lsdException w:name="footer" w:uiPriority="99"/>
    <w:lsdException w:name="caption" w:qFormat="1"/>
    <w:lsdException w:name="Subtitle" w:qFormat="1"/>
    <w:lsdException w:name="Hyperlink" w:uiPriority="99"/>
    <w:lsdException w:name="Strong" w:qFormat="1"/>
    <w:lsdException w:name="Emphasis" w:qFormat="1"/>
    <w:lsdException w:name="Normal (Web)" w:uiPriority="99"/>
    <w:lsdException w:name="HTML Code" w:uiPriority="99"/>
    <w:lsdException w:name="HTML Preformatted" w:uiPriority="99"/>
    <w:lsdException w:name="No List" w:uiPriority="99"/>
    <w:lsdException w:name="Balloon Text" w:uiPriority="99"/>
    <w:lsdException w:name="Table Grid" w:uiPriority="5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9626A8"/>
    <w:pPr>
      <w:widowControl w:val="0"/>
      <w:jc w:val="both"/>
    </w:pPr>
    <w:rPr>
      <w:kern w:val="2"/>
      <w:sz w:val="24"/>
      <w:szCs w:val="24"/>
    </w:rPr>
  </w:style>
  <w:style w:type="paragraph" w:styleId="1">
    <w:name w:val="heading 1"/>
    <w:basedOn w:val="a2"/>
    <w:next w:val="a2"/>
    <w:link w:val="11"/>
    <w:qFormat/>
    <w:rsid w:val="0056321B"/>
    <w:pPr>
      <w:keepNext/>
      <w:keepLines/>
      <w:numPr>
        <w:numId w:val="57"/>
      </w:numPr>
      <w:spacing w:before="120" w:after="120" w:line="120" w:lineRule="atLeast"/>
      <w:ind w:left="0" w:firstLine="425"/>
      <w:outlineLvl w:val="0"/>
    </w:pPr>
    <w:rPr>
      <w:rFonts w:ascii="Arial" w:hAnsi="Arial" w:cs="Apple Chancery"/>
      <w:b/>
      <w:bCs/>
      <w:kern w:val="44"/>
      <w:sz w:val="32"/>
      <w:szCs w:val="32"/>
    </w:rPr>
  </w:style>
  <w:style w:type="paragraph" w:styleId="20">
    <w:name w:val="heading 2"/>
    <w:basedOn w:val="a2"/>
    <w:next w:val="a2"/>
    <w:link w:val="21"/>
    <w:unhideWhenUsed/>
    <w:qFormat/>
    <w:rsid w:val="00747113"/>
    <w:pPr>
      <w:keepNext/>
      <w:keepLines/>
      <w:numPr>
        <w:ilvl w:val="1"/>
        <w:numId w:val="57"/>
      </w:numPr>
      <w:spacing w:before="120" w:after="120" w:line="240" w:lineRule="atLeast"/>
      <w:ind w:left="0" w:firstLineChars="200" w:firstLine="200"/>
      <w:outlineLvl w:val="1"/>
    </w:pPr>
    <w:rPr>
      <w:rFonts w:ascii="Arial" w:hAnsi="Arial" w:cs="Apple Chancery"/>
      <w:b/>
      <w:bCs/>
      <w:szCs w:val="32"/>
    </w:rPr>
  </w:style>
  <w:style w:type="paragraph" w:styleId="30">
    <w:name w:val="heading 3"/>
    <w:basedOn w:val="a2"/>
    <w:next w:val="a2"/>
    <w:link w:val="31"/>
    <w:unhideWhenUsed/>
    <w:qFormat/>
    <w:rsid w:val="0056321B"/>
    <w:pPr>
      <w:keepNext/>
      <w:keepLines/>
      <w:numPr>
        <w:ilvl w:val="2"/>
        <w:numId w:val="57"/>
      </w:numPr>
      <w:spacing w:before="120" w:after="120" w:line="240" w:lineRule="atLeast"/>
      <w:outlineLvl w:val="2"/>
    </w:pPr>
    <w:rPr>
      <w:rFonts w:ascii="Arial" w:hAnsi="Arial" w:cs="Apple Chancery"/>
    </w:rPr>
  </w:style>
  <w:style w:type="paragraph" w:styleId="4">
    <w:name w:val="heading 4"/>
    <w:basedOn w:val="a2"/>
    <w:next w:val="a2"/>
    <w:link w:val="40"/>
    <w:unhideWhenUsed/>
    <w:qFormat/>
    <w:rsid w:val="0056321B"/>
    <w:pPr>
      <w:keepNext/>
      <w:keepLines/>
      <w:numPr>
        <w:ilvl w:val="3"/>
        <w:numId w:val="57"/>
      </w:numPr>
      <w:spacing w:before="120" w:after="120" w:line="240" w:lineRule="atLeast"/>
      <w:outlineLvl w:val="3"/>
    </w:pPr>
    <w:rPr>
      <w:rFonts w:ascii="Arial" w:hAnsi="Arial" w:cs="Apple Chancery"/>
    </w:rPr>
  </w:style>
  <w:style w:type="paragraph" w:styleId="5">
    <w:name w:val="heading 5"/>
    <w:basedOn w:val="a2"/>
    <w:next w:val="a2"/>
    <w:link w:val="50"/>
    <w:unhideWhenUsed/>
    <w:qFormat/>
    <w:rsid w:val="0056321B"/>
    <w:pPr>
      <w:keepNext/>
      <w:keepLines/>
      <w:numPr>
        <w:ilvl w:val="4"/>
        <w:numId w:val="57"/>
      </w:numPr>
      <w:spacing w:before="280" w:after="290" w:line="377" w:lineRule="auto"/>
      <w:outlineLvl w:val="4"/>
    </w:pPr>
    <w:rPr>
      <w:rFonts w:cs="Apple Chancery"/>
      <w:bCs/>
      <w:szCs w:val="28"/>
    </w:rPr>
  </w:style>
  <w:style w:type="paragraph" w:styleId="6">
    <w:name w:val="heading 6"/>
    <w:basedOn w:val="a2"/>
    <w:next w:val="a2"/>
    <w:link w:val="60"/>
    <w:uiPriority w:val="9"/>
    <w:unhideWhenUsed/>
    <w:qFormat/>
    <w:rsid w:val="0056321B"/>
    <w:pPr>
      <w:keepNext/>
      <w:keepLines/>
      <w:numPr>
        <w:ilvl w:val="5"/>
        <w:numId w:val="57"/>
      </w:numPr>
      <w:spacing w:before="120" w:after="120" w:line="240" w:lineRule="atLeast"/>
      <w:outlineLvl w:val="5"/>
    </w:pPr>
    <w:rPr>
      <w:rFonts w:asciiTheme="majorHAnsi" w:eastAsiaTheme="majorEastAsia" w:hAnsiTheme="majorHAnsi" w:cstheme="majorBidi"/>
      <w:bCs/>
    </w:rPr>
  </w:style>
  <w:style w:type="paragraph" w:styleId="7">
    <w:name w:val="heading 7"/>
    <w:aliases w:val="h7,st,SDL title,NICMAN Heading 7,PIM 7,letter list,Para no numbering,sdf,Legal Level 1.1.,不用,(use for appendix),liste[1],L7,1.标题 6,表名,H7,PIM 71,H71,PIM 72,H72,PIM 73,PIM 74,PIM 75,H73,PIM 711,H711,PIM 721,H721,PIM 731,PIM 741,PIM 76,H74,PIM 712,cnc"/>
    <w:basedOn w:val="a2"/>
    <w:next w:val="a2"/>
    <w:link w:val="70"/>
    <w:uiPriority w:val="9"/>
    <w:qFormat/>
    <w:rsid w:val="0056321B"/>
    <w:pPr>
      <w:keepNext/>
      <w:keepLines/>
      <w:numPr>
        <w:ilvl w:val="6"/>
        <w:numId w:val="13"/>
      </w:numPr>
      <w:tabs>
        <w:tab w:val="clear" w:pos="1936"/>
        <w:tab w:val="left" w:pos="851"/>
        <w:tab w:val="left" w:pos="1296"/>
      </w:tabs>
      <w:spacing w:before="240" w:after="64" w:line="319" w:lineRule="auto"/>
      <w:ind w:left="1296"/>
      <w:outlineLvl w:val="6"/>
    </w:pPr>
    <w:rPr>
      <w:b/>
      <w:bCs/>
      <w:lang w:val="x-none" w:eastAsia="x-none"/>
    </w:rPr>
  </w:style>
  <w:style w:type="paragraph" w:styleId="8">
    <w:name w:val="heading 8"/>
    <w:aliases w:val="tt,tt1,Figure,heading 8,No num/gap,h8,Legal Level 1.1.1.,注意框体,不用8,(use for figures),(figure),liste[2],Legal Level 1.1.1.1,Legal Level 1.1.1.2,Legal Level 1.1.1.3,Legal Level 1.1.1.4,Legal Level 1.1.1.5,Legal Level 1.1.1.6,Legal Level 1.1.1.7,H8,图名"/>
    <w:basedOn w:val="a2"/>
    <w:next w:val="a2"/>
    <w:link w:val="80"/>
    <w:uiPriority w:val="9"/>
    <w:qFormat/>
    <w:rsid w:val="0056321B"/>
    <w:pPr>
      <w:keepNext/>
      <w:keepLines/>
      <w:numPr>
        <w:ilvl w:val="7"/>
        <w:numId w:val="13"/>
      </w:numPr>
      <w:tabs>
        <w:tab w:val="clear" w:pos="3520"/>
        <w:tab w:val="left" w:pos="851"/>
        <w:tab w:val="left" w:pos="2880"/>
      </w:tabs>
      <w:spacing w:before="240" w:after="64" w:line="319" w:lineRule="auto"/>
      <w:ind w:left="1440"/>
      <w:outlineLvl w:val="7"/>
    </w:pPr>
    <w:rPr>
      <w:rFonts w:ascii="Arial" w:eastAsia="黑体" w:hAnsi="Arial"/>
      <w:lang w:val="x-none" w:eastAsia="x-none"/>
    </w:rPr>
  </w:style>
  <w:style w:type="paragraph" w:styleId="9">
    <w:name w:val="heading 9"/>
    <w:aliases w:val="ft,ft1,table,heading 9,t,table left,tl,HF,figures,9,Appendix,Code eg's,PIM 9,h9,Legal Level 1.1.1.1.,huh,不用9,(use for tables),标,三级标题,liste[3],Legal Level 1.1.1.1.1,Legal Level 1.1.1.1.2,Legal Level 1.1.1.1.3,Legal Level 1.1.1.1.4,H9,PIM 91,H91,PIM "/>
    <w:basedOn w:val="a2"/>
    <w:next w:val="a2"/>
    <w:link w:val="90"/>
    <w:uiPriority w:val="9"/>
    <w:qFormat/>
    <w:rsid w:val="0056321B"/>
    <w:pPr>
      <w:keepNext/>
      <w:keepLines/>
      <w:numPr>
        <w:ilvl w:val="8"/>
        <w:numId w:val="13"/>
      </w:numPr>
      <w:tabs>
        <w:tab w:val="clear" w:pos="2224"/>
        <w:tab w:val="left" w:pos="851"/>
        <w:tab w:val="left" w:pos="1584"/>
      </w:tabs>
      <w:spacing w:before="240" w:after="64" w:line="319" w:lineRule="auto"/>
      <w:ind w:left="1584"/>
      <w:outlineLvl w:val="8"/>
    </w:pPr>
    <w:rPr>
      <w:rFonts w:ascii="Arial" w:eastAsia="黑体" w:hAnsi="Arial"/>
      <w:szCs w:val="21"/>
      <w:lang w:val="x-none" w:eastAsia="x-non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Char">
    <w:name w:val="文档结构图 Char"/>
    <w:link w:val="12"/>
    <w:rPr>
      <w:rFonts w:ascii="Times New Roman" w:eastAsia="宋体" w:hAnsi="Times New Roman" w:cs="Times New Roman"/>
      <w:szCs w:val="24"/>
      <w:shd w:val="clear" w:color="auto" w:fill="000080"/>
    </w:rPr>
  </w:style>
  <w:style w:type="character" w:customStyle="1" w:styleId="content1">
    <w:name w:val="content1"/>
    <w:rPr>
      <w:spacing w:val="360"/>
      <w:sz w:val="18"/>
      <w:szCs w:val="18"/>
    </w:rPr>
  </w:style>
  <w:style w:type="character" w:customStyle="1" w:styleId="5Char">
    <w:name w:val="自定义标题5 Char"/>
    <w:link w:val="51"/>
    <w:rsid w:val="0056321B"/>
    <w:rPr>
      <w:rFonts w:cs="Apple Chancery"/>
      <w:bCs/>
      <w:color w:val="000000"/>
      <w:kern w:val="2"/>
      <w:sz w:val="24"/>
      <w:szCs w:val="28"/>
    </w:rPr>
  </w:style>
  <w:style w:type="character" w:customStyle="1" w:styleId="Char0">
    <w:name w:val="文字 Char"/>
    <w:link w:val="a6"/>
    <w:rPr>
      <w:rFonts w:ascii="楷体_GB2312" w:eastAsia="楷体_GB2312"/>
      <w:sz w:val="28"/>
    </w:rPr>
  </w:style>
  <w:style w:type="character" w:customStyle="1" w:styleId="MMTopic2Char">
    <w:name w:val="MM Topic 2 Char"/>
    <w:link w:val="MMTopic2"/>
    <w:rPr>
      <w:rFonts w:ascii="Cambria" w:eastAsia="宋体" w:hAnsi="Cambria" w:cs="Times New Roman"/>
      <w:b/>
      <w:bCs/>
      <w:sz w:val="32"/>
      <w:szCs w:val="32"/>
    </w:rPr>
  </w:style>
  <w:style w:type="character" w:customStyle="1" w:styleId="Char1">
    <w:name w:val="计费规范编写 正文 Char"/>
    <w:link w:val="a7"/>
    <w:rPr>
      <w:rFonts w:ascii="Times New Roman" w:eastAsia="宋体" w:hAnsi="Times New Roman" w:cs="Times New Roman"/>
      <w:sz w:val="24"/>
      <w:szCs w:val="24"/>
    </w:rPr>
  </w:style>
  <w:style w:type="character" w:customStyle="1" w:styleId="a8">
    <w:name w:val="页脚字符"/>
    <w:aliases w:val="FtrF字符"/>
    <w:link w:val="a9"/>
    <w:uiPriority w:val="99"/>
    <w:rPr>
      <w:sz w:val="18"/>
      <w:szCs w:val="18"/>
    </w:rPr>
  </w:style>
  <w:style w:type="character" w:customStyle="1" w:styleId="Char2">
    <w:name w:val="图表标题 Char"/>
    <w:link w:val="aa"/>
    <w:rsid w:val="00DF4E2A"/>
    <w:rPr>
      <w:rFonts w:eastAsia="宋体"/>
      <w:sz w:val="24"/>
      <w:szCs w:val="24"/>
      <w:lang w:val="x-none" w:eastAsia="x-none"/>
    </w:rPr>
  </w:style>
  <w:style w:type="character" w:customStyle="1" w:styleId="Char3">
    <w:name w:val="批注主题 Char"/>
    <w:link w:val="13"/>
    <w:rPr>
      <w:rFonts w:ascii="Arial" w:eastAsia="宋体" w:hAnsi="Arial" w:cs="Times New Roman"/>
      <w:b/>
      <w:bCs w:val="0"/>
      <w:color w:val="000000"/>
      <w:kern w:val="0"/>
      <w:sz w:val="20"/>
      <w:szCs w:val="20"/>
      <w:lang w:eastAsia="en-US"/>
    </w:rPr>
  </w:style>
  <w:style w:type="character" w:customStyle="1" w:styleId="Char4">
    <w:name w:val="正文缩进体 Char"/>
    <w:link w:val="ab"/>
    <w:rPr>
      <w:rFonts w:ascii="Times New Roman" w:eastAsia="宋体" w:hAnsi="Times New Roman" w:cs="Times New Roman"/>
      <w:kern w:val="0"/>
      <w:szCs w:val="21"/>
    </w:rPr>
  </w:style>
  <w:style w:type="character" w:customStyle="1" w:styleId="CharChar27">
    <w:name w:val="Char Char27"/>
    <w:rPr>
      <w:kern w:val="2"/>
      <w:sz w:val="18"/>
      <w:szCs w:val="24"/>
    </w:rPr>
  </w:style>
  <w:style w:type="character" w:customStyle="1" w:styleId="FLXChar">
    <w:name w:val="FLX正文 Char"/>
    <w:link w:val="FLX"/>
    <w:rPr>
      <w:rFonts w:ascii="宋体" w:eastAsia="宋体" w:hAnsi="宋体" w:cs="Times New Roman"/>
      <w:sz w:val="24"/>
      <w:szCs w:val="24"/>
    </w:rPr>
  </w:style>
  <w:style w:type="character" w:customStyle="1" w:styleId="3Char">
    <w:name w:val="正文文本 3 Char"/>
    <w:link w:val="310"/>
    <w:rPr>
      <w:rFonts w:ascii="Times New Roman" w:eastAsia="宋体" w:hAnsi="Times New Roman" w:cs="Times New Roman"/>
      <w:sz w:val="18"/>
      <w:szCs w:val="24"/>
    </w:rPr>
  </w:style>
  <w:style w:type="character" w:customStyle="1" w:styleId="Char5">
    <w:name w:val="结束语 Char"/>
    <w:link w:val="14"/>
    <w:rPr>
      <w:rFonts w:ascii="Arial" w:eastAsia="宋体" w:hAnsi="Arial" w:cs="Times New Roman"/>
      <w:bCs/>
      <w:color w:val="000000"/>
      <w:kern w:val="0"/>
      <w:sz w:val="20"/>
      <w:szCs w:val="20"/>
      <w:lang w:eastAsia="en-US"/>
    </w:rPr>
  </w:style>
  <w:style w:type="character" w:customStyle="1" w:styleId="MMTopic4Char">
    <w:name w:val="MM Topic 4 Char"/>
    <w:link w:val="MMTopic4"/>
    <w:rPr>
      <w:rFonts w:ascii="Cambria" w:eastAsia="宋体" w:hAnsi="Cambria" w:cs="Times New Roman"/>
      <w:b/>
      <w:bCs/>
      <w:sz w:val="24"/>
      <w:szCs w:val="28"/>
    </w:rPr>
  </w:style>
  <w:style w:type="character" w:customStyle="1" w:styleId="2Char">
    <w:name w:val="样式2 Char"/>
    <w:link w:val="22"/>
    <w:rPr>
      <w:rFonts w:ascii="Times New Roman" w:eastAsia="宋体" w:hAnsi="Times New Roman" w:cs="Times New Roman"/>
      <w:szCs w:val="19"/>
    </w:rPr>
  </w:style>
  <w:style w:type="character" w:customStyle="1" w:styleId="Char6">
    <w:name w:val="无间隔 Char"/>
    <w:link w:val="15"/>
    <w:rPr>
      <w:sz w:val="22"/>
      <w:lang w:val="en-US" w:eastAsia="zh-CN" w:bidi="ar-SA"/>
    </w:rPr>
  </w:style>
  <w:style w:type="character" w:customStyle="1" w:styleId="Char7">
    <w:name w:val="正文格式 Char"/>
    <w:rPr>
      <w:rFonts w:eastAsia="宋体"/>
      <w:sz w:val="24"/>
      <w:lang w:val="en-US" w:eastAsia="zh-CN"/>
    </w:rPr>
  </w:style>
  <w:style w:type="character" w:customStyle="1" w:styleId="ac">
    <w:name w:val="正文文本字符"/>
    <w:aliases w:val="正文文本（无缩进）字符,封面顶部文字（居中）字符"/>
    <w:link w:val="ad"/>
    <w:rPr>
      <w:rFonts w:ascii="Times New Roman" w:eastAsia="宋体" w:hAnsi="Times New Roman" w:cs="Times New Roman"/>
      <w:i/>
      <w:iCs/>
      <w:szCs w:val="24"/>
    </w:rPr>
  </w:style>
  <w:style w:type="character" w:customStyle="1" w:styleId="Char10">
    <w:name w:val="正文说明文字 Char1"/>
    <w:link w:val="ae"/>
    <w:rPr>
      <w:rFonts w:ascii="Times New Roman" w:eastAsia="宋体" w:hAnsi="Times New Roman" w:cs="Times New Roman"/>
      <w:bCs/>
      <w:color w:val="000000"/>
      <w:kern w:val="44"/>
      <w:szCs w:val="24"/>
    </w:rPr>
  </w:style>
  <w:style w:type="character" w:customStyle="1" w:styleId="16">
    <w:name w:val="批注引用1"/>
    <w:rPr>
      <w:sz w:val="16"/>
      <w:szCs w:val="16"/>
    </w:rPr>
  </w:style>
  <w:style w:type="character" w:customStyle="1" w:styleId="CharChar25">
    <w:name w:val="Char Char25"/>
    <w:rPr>
      <w:kern w:val="2"/>
      <w:sz w:val="21"/>
      <w:szCs w:val="24"/>
    </w:rPr>
  </w:style>
  <w:style w:type="character" w:customStyle="1" w:styleId="blacktext">
    <w:name w:val="blacktext"/>
  </w:style>
  <w:style w:type="character" w:styleId="af">
    <w:name w:val="Hyperlink"/>
    <w:uiPriority w:val="99"/>
    <w:rPr>
      <w:color w:val="0000FF"/>
      <w:u w:val="single"/>
    </w:rPr>
  </w:style>
  <w:style w:type="character" w:customStyle="1" w:styleId="af0">
    <w:name w:val="批注框文本字符"/>
    <w:link w:val="af1"/>
    <w:uiPriority w:val="99"/>
    <w:rPr>
      <w:rFonts w:ascii="Times New Roman" w:eastAsia="宋体" w:hAnsi="Times New Roman" w:cs="Times New Roman"/>
      <w:sz w:val="18"/>
      <w:szCs w:val="18"/>
    </w:rPr>
  </w:style>
  <w:style w:type="character" w:customStyle="1" w:styleId="22Char">
    <w:name w:val="样式 样式 正文段落 + 首行缩进:  2 字符 + 首行缩进:  2 字符 Char"/>
    <w:link w:val="220"/>
    <w:rPr>
      <w:rFonts w:ascii="Times New Roman" w:eastAsia="宋体" w:hAnsi="Times New Roman" w:cs="宋体"/>
      <w:kern w:val="0"/>
      <w:sz w:val="24"/>
      <w:szCs w:val="20"/>
    </w:rPr>
  </w:style>
  <w:style w:type="character" w:customStyle="1" w:styleId="p21">
    <w:name w:val="p21"/>
    <w:rPr>
      <w:sz w:val="21"/>
      <w:szCs w:val="21"/>
    </w:rPr>
  </w:style>
  <w:style w:type="character" w:customStyle="1" w:styleId="3Char0">
    <w:name w:val="正文文本缩进 3 Char"/>
    <w:aliases w:val="正文文字缩进 3 Char, Char Char Char Char Char"/>
    <w:link w:val="311"/>
    <w:rPr>
      <w:rFonts w:ascii="Times New Roman" w:eastAsia="宋体" w:hAnsi="Times New Roman" w:cs="Times New Roman"/>
      <w:sz w:val="24"/>
      <w:szCs w:val="20"/>
    </w:rPr>
  </w:style>
  <w:style w:type="character" w:customStyle="1" w:styleId="Char8">
    <w:name w:val="电子邮件签名 Char"/>
    <w:link w:val="17"/>
    <w:rPr>
      <w:rFonts w:ascii="Arial" w:eastAsia="宋体" w:hAnsi="Arial" w:cs="Times New Roman"/>
      <w:bCs/>
      <w:color w:val="000000"/>
      <w:kern w:val="0"/>
      <w:sz w:val="20"/>
      <w:szCs w:val="20"/>
      <w:lang w:eastAsia="en-US"/>
    </w:rPr>
  </w:style>
  <w:style w:type="character" w:customStyle="1" w:styleId="ALTZChar">
    <w:name w:val="正文缩进(ALT+Z) Char"/>
    <w:link w:val="ALTZ"/>
    <w:rPr>
      <w:rFonts w:ascii="Times New Roman" w:eastAsia="宋体" w:hAnsi="Times New Roman" w:cs="Times New Roman"/>
      <w:sz w:val="24"/>
      <w:szCs w:val="24"/>
    </w:rPr>
  </w:style>
  <w:style w:type="character" w:customStyle="1" w:styleId="info4">
    <w:name w:val="info4"/>
  </w:style>
  <w:style w:type="character" w:customStyle="1" w:styleId="40">
    <w:name w:val="标题 4字符"/>
    <w:basedOn w:val="a3"/>
    <w:link w:val="4"/>
    <w:rsid w:val="0056321B"/>
    <w:rPr>
      <w:rFonts w:ascii="Arial" w:hAnsi="Arial" w:cs="Apple Chancery"/>
      <w:kern w:val="2"/>
      <w:sz w:val="24"/>
      <w:szCs w:val="24"/>
    </w:rPr>
  </w:style>
  <w:style w:type="character" w:customStyle="1" w:styleId="h21">
    <w:name w:val="h21"/>
    <w:rPr>
      <w:spacing w:val="200"/>
      <w:sz w:val="19"/>
      <w:szCs w:val="19"/>
    </w:rPr>
  </w:style>
  <w:style w:type="character" w:customStyle="1" w:styleId="af2">
    <w:name w:val="尾注文本字符"/>
    <w:link w:val="af3"/>
    <w:rPr>
      <w:rFonts w:ascii="Arial" w:eastAsia="宋体" w:hAnsi="Arial" w:cs="Times New Roman"/>
      <w:bCs/>
      <w:color w:val="000000"/>
      <w:kern w:val="0"/>
      <w:sz w:val="20"/>
      <w:szCs w:val="20"/>
      <w:lang w:eastAsia="en-US"/>
    </w:rPr>
  </w:style>
  <w:style w:type="character" w:customStyle="1" w:styleId="2char0">
    <w:name w:val="2char"/>
    <w:rPr>
      <w:rFonts w:ascii="Arial" w:hAnsi="Arial" w:cs="Arial" w:hint="default"/>
      <w:b/>
      <w:bCs/>
    </w:rPr>
  </w:style>
  <w:style w:type="character" w:customStyle="1" w:styleId="CharChar23">
    <w:name w:val="Char Char23"/>
    <w:rPr>
      <w:rFonts w:ascii="Arial" w:hAnsi="Arial"/>
      <w:b/>
      <w:bCs w:val="0"/>
      <w:color w:val="000000"/>
      <w:lang w:eastAsia="en-US"/>
    </w:rPr>
  </w:style>
  <w:style w:type="character" w:customStyle="1" w:styleId="18">
    <w:name w:val="占位符文本1"/>
    <w:rPr>
      <w:color w:val="808080"/>
    </w:rPr>
  </w:style>
  <w:style w:type="character" w:customStyle="1" w:styleId="af4">
    <w:name w:val="页眉字符"/>
    <w:aliases w:val="Ò³Ã¼字符,En-tête 1.1字符,Cover Page字符,Header bold字符,he字符,header odd字符,first字符,heading one字符,h字符"/>
    <w:link w:val="af5"/>
    <w:uiPriority w:val="99"/>
    <w:rPr>
      <w:sz w:val="18"/>
      <w:szCs w:val="18"/>
    </w:rPr>
  </w:style>
  <w:style w:type="character" w:customStyle="1" w:styleId="1Char">
    <w:name w:val="样式1正文 Char"/>
    <w:link w:val="19"/>
    <w:rPr>
      <w:rFonts w:ascii="仿宋_GB2312" w:eastAsia="仿宋_GB2312" w:hAnsi="Times New Roman" w:cs="Times New Roman"/>
      <w:sz w:val="24"/>
      <w:szCs w:val="24"/>
    </w:rPr>
  </w:style>
  <w:style w:type="character" w:styleId="af6">
    <w:name w:val="endnote reference"/>
    <w:rPr>
      <w:vertAlign w:val="superscript"/>
    </w:rPr>
  </w:style>
  <w:style w:type="character" w:customStyle="1" w:styleId="Char2CharCharChar">
    <w:name w:val="正文缩进 Char2 Char Char Char"/>
    <w:aliases w:val="正文（首行缩进两字） Char Char Char Char,正文缩进 Char Char1 Char Char Char,正文缩进 Char Char Char1 Char Char Char,正文缩进 Char1 Char Char Char Char Char2 Char,表正文 Char Char Char"/>
    <w:rPr>
      <w:rFonts w:eastAsia="宋体"/>
      <w:kern w:val="2"/>
      <w:sz w:val="21"/>
      <w:szCs w:val="24"/>
      <w:lang w:val="en-US" w:eastAsia="zh-CN"/>
    </w:rPr>
  </w:style>
  <w:style w:type="character" w:customStyle="1" w:styleId="5Char0">
    <w:name w:val="标书标题5 Char"/>
    <w:link w:val="52"/>
    <w:rsid w:val="0056321B"/>
    <w:rPr>
      <w:rFonts w:cs="Apple Chancery"/>
      <w:b/>
      <w:bCs/>
      <w:spacing w:val="30"/>
      <w:sz w:val="24"/>
      <w:lang w:eastAsia="en-US"/>
    </w:rPr>
  </w:style>
  <w:style w:type="character" w:customStyle="1" w:styleId="1Char0">
    <w:name w:val="百姓(1) Char"/>
    <w:link w:val="1a"/>
    <w:rPr>
      <w:rFonts w:ascii="Arial Narrow" w:hAnsi="Arial Narrow"/>
      <w:sz w:val="24"/>
      <w:szCs w:val="24"/>
    </w:rPr>
  </w:style>
  <w:style w:type="character" w:customStyle="1" w:styleId="4Char">
    <w:name w:val="自定义标题4 Char"/>
    <w:link w:val="41"/>
    <w:rsid w:val="0056321B"/>
    <w:rPr>
      <w:rFonts w:ascii="Arial" w:eastAsia="仿宋_GB2312" w:hAnsi="Arial"/>
      <w:b/>
      <w:bCs/>
      <w:kern w:val="2"/>
      <w:sz w:val="28"/>
      <w:szCs w:val="28"/>
      <w:lang w:val="x-none" w:eastAsia="x-none"/>
    </w:rPr>
  </w:style>
  <w:style w:type="character" w:customStyle="1" w:styleId="song9">
    <w:name w:val="song9"/>
  </w:style>
  <w:style w:type="character" w:customStyle="1" w:styleId="60">
    <w:name w:val="标题 6字符"/>
    <w:basedOn w:val="a3"/>
    <w:link w:val="6"/>
    <w:uiPriority w:val="9"/>
    <w:rsid w:val="0056321B"/>
    <w:rPr>
      <w:rFonts w:asciiTheme="majorHAnsi" w:eastAsiaTheme="majorEastAsia" w:hAnsiTheme="majorHAnsi" w:cstheme="majorBidi"/>
      <w:bCs/>
      <w:kern w:val="2"/>
      <w:sz w:val="24"/>
      <w:szCs w:val="24"/>
    </w:rPr>
  </w:style>
  <w:style w:type="character" w:customStyle="1" w:styleId="Char11">
    <w:name w:val="正文文本缩进 Char1"/>
    <w:rPr>
      <w:rFonts w:ascii="Times New Roman" w:eastAsia="宋体" w:hAnsi="Times New Roman" w:cs="Times New Roman" w:hint="default"/>
      <w:szCs w:val="24"/>
    </w:rPr>
  </w:style>
  <w:style w:type="character" w:customStyle="1" w:styleId="CharCharCharCharCharCharCharChar">
    <w:name w:val="标书正文 Char Char Char Char Char Char Char Char"/>
    <w:link w:val="CharCharCharCharCharCharChar"/>
    <w:rPr>
      <w:rFonts w:ascii="宋体" w:eastAsia="宋体" w:hAnsi="宋体" w:cs="Times New Roman"/>
      <w:sz w:val="24"/>
      <w:szCs w:val="24"/>
    </w:rPr>
  </w:style>
  <w:style w:type="character" w:customStyle="1" w:styleId="H6CharChar">
    <w:name w:val="H6 Char Char"/>
    <w:rPr>
      <w:rFonts w:ascii="Arial" w:eastAsia="黑体" w:hAnsi="Arial"/>
      <w:b/>
      <w:bCs/>
      <w:kern w:val="2"/>
      <w:sz w:val="28"/>
      <w:szCs w:val="28"/>
      <w:lang w:val="en-US" w:eastAsia="zh-CN"/>
    </w:rPr>
  </w:style>
  <w:style w:type="character" w:customStyle="1" w:styleId="3Char1">
    <w:name w:val="样式3 Char"/>
    <w:rPr>
      <w:rFonts w:ascii="宋体" w:eastAsia="仿宋_GB2312" w:hAnsi="宋体"/>
      <w:b/>
      <w:bCs/>
      <w:kern w:val="2"/>
      <w:sz w:val="24"/>
      <w:szCs w:val="32"/>
      <w:lang w:val="en-US" w:eastAsia="zh-CN"/>
    </w:rPr>
  </w:style>
  <w:style w:type="character" w:customStyle="1" w:styleId="style221">
    <w:name w:val="style221"/>
    <w:rPr>
      <w:rFonts w:ascii="Arial" w:hAnsi="Arial" w:cs="Arial" w:hint="default"/>
      <w:b/>
      <w:bCs/>
      <w:color w:val="FFA523"/>
      <w:sz w:val="27"/>
      <w:szCs w:val="27"/>
    </w:rPr>
  </w:style>
  <w:style w:type="character" w:customStyle="1" w:styleId="font11">
    <w:name w:val="font11"/>
    <w:rPr>
      <w:sz w:val="18"/>
      <w:szCs w:val="18"/>
    </w:rPr>
  </w:style>
  <w:style w:type="character" w:customStyle="1" w:styleId="HeaderboldChar">
    <w:name w:val="Header bold Char"/>
    <w:aliases w:val="he Char,header odd Char,first Char,heading one Char,Ò³Ã¼ Char,En-tête 1.1 Char,Cover Page Char,h Char Char"/>
    <w:rPr>
      <w:kern w:val="2"/>
      <w:sz w:val="18"/>
      <w:szCs w:val="18"/>
    </w:rPr>
  </w:style>
  <w:style w:type="character" w:customStyle="1" w:styleId="text121">
    <w:name w:val="text_121"/>
    <w:rPr>
      <w:rFonts w:ascii="sө" w:hAnsi="sө" w:hint="default"/>
      <w:color w:val="000000"/>
      <w:sz w:val="15"/>
      <w:szCs w:val="15"/>
    </w:rPr>
  </w:style>
  <w:style w:type="character" w:customStyle="1" w:styleId="Char9">
    <w:name w:val="纯文本 Char"/>
    <w:aliases w:val="普通文字 Char1,普通文字 Char Char,正 文 1 Char,普通文字 Char Char Char Char Char Char Char Char,普通文字 Char Char Char Char Char Char Char Char Char Char Char Char Char,普通文字 Char Char Char Char Char Char Char Char Char Char Char Char Char Char Char Char Char"/>
    <w:link w:val="1b"/>
    <w:rPr>
      <w:rFonts w:ascii="宋体" w:eastAsia="宋体" w:hAnsi="ISOCT" w:cs="Times New Roman"/>
      <w:szCs w:val="20"/>
    </w:rPr>
  </w:style>
  <w:style w:type="character" w:customStyle="1" w:styleId="Chara">
    <w:name w:val="文档正文 Char"/>
    <w:rPr>
      <w:rFonts w:ascii="长城仿宋" w:eastAsia="宋体" w:hAnsi="Times New Roman" w:cs="Times New Roman"/>
      <w:bCs/>
      <w:iCs/>
      <w:kern w:val="0"/>
      <w:sz w:val="28"/>
      <w:szCs w:val="24"/>
    </w:rPr>
  </w:style>
  <w:style w:type="character" w:customStyle="1" w:styleId="af7">
    <w:name w:val="副标题字符"/>
    <w:link w:val="af8"/>
    <w:rPr>
      <w:rFonts w:ascii="Arial" w:eastAsia="宋体" w:hAnsi="Arial" w:cs="Arial"/>
      <w:bCs/>
      <w:color w:val="000000"/>
      <w:kern w:val="0"/>
      <w:sz w:val="24"/>
      <w:szCs w:val="24"/>
      <w:lang w:eastAsia="en-US"/>
    </w:rPr>
  </w:style>
  <w:style w:type="character" w:customStyle="1" w:styleId="CharChar">
    <w:name w:val="文档正文 Char Char"/>
    <w:link w:val="af9"/>
    <w:rPr>
      <w:rFonts w:ascii="仿宋_GB2312" w:eastAsia="仿宋_GB2312" w:hAnsi="Times New Roman" w:cs="Times New Roman"/>
      <w:kern w:val="0"/>
      <w:sz w:val="28"/>
      <w:szCs w:val="20"/>
    </w:rPr>
  </w:style>
  <w:style w:type="character" w:customStyle="1" w:styleId="text1">
    <w:name w:val="text1"/>
    <w:rPr>
      <w:strike w:val="0"/>
      <w:dstrike w:val="0"/>
      <w:sz w:val="18"/>
      <w:szCs w:val="18"/>
      <w:u w:val="none"/>
    </w:rPr>
  </w:style>
  <w:style w:type="character" w:customStyle="1" w:styleId="Charb">
    <w:name w:val="正文内容格式 Char"/>
    <w:link w:val="afa"/>
    <w:rPr>
      <w:rFonts w:ascii="Times New Roman" w:eastAsia="宋体" w:hAnsi="Times New Roman" w:cs="Times New Roman"/>
      <w:kern w:val="0"/>
      <w:sz w:val="24"/>
      <w:szCs w:val="20"/>
      <w:lang w:val="en-US" w:eastAsia="zh-CN"/>
    </w:rPr>
  </w:style>
  <w:style w:type="character" w:customStyle="1" w:styleId="style61">
    <w:name w:val="style61"/>
    <w:rPr>
      <w:rFonts w:ascii="宋体" w:eastAsia="宋体" w:hAnsi="宋体" w:hint="eastAsia"/>
      <w:sz w:val="27"/>
      <w:szCs w:val="27"/>
    </w:rPr>
  </w:style>
  <w:style w:type="character" w:customStyle="1" w:styleId="CharChar30">
    <w:name w:val="Char Char30"/>
    <w:rPr>
      <w:kern w:val="2"/>
      <w:sz w:val="21"/>
      <w:szCs w:val="24"/>
      <w:lang w:val="en-US" w:eastAsia="zh-CN"/>
    </w:rPr>
  </w:style>
  <w:style w:type="character" w:customStyle="1" w:styleId="1c">
    <w:name w:val="行号1"/>
  </w:style>
  <w:style w:type="character" w:customStyle="1" w:styleId="21">
    <w:name w:val="标题 2字符"/>
    <w:basedOn w:val="a3"/>
    <w:link w:val="20"/>
    <w:rsid w:val="00747113"/>
    <w:rPr>
      <w:rFonts w:ascii="Arial" w:hAnsi="Arial" w:cs="Apple Chancery"/>
      <w:b/>
      <w:bCs/>
      <w:kern w:val="2"/>
      <w:sz w:val="24"/>
      <w:szCs w:val="32"/>
    </w:rPr>
  </w:style>
  <w:style w:type="character" w:customStyle="1" w:styleId="afb">
    <w:name w:val="图表"/>
    <w:rsid w:val="00A025F9"/>
    <w:rPr>
      <w:rFonts w:eastAsia="宋体"/>
      <w:sz w:val="28"/>
    </w:rPr>
  </w:style>
  <w:style w:type="character" w:customStyle="1" w:styleId="textnomal">
    <w:name w:val="textnomal"/>
  </w:style>
  <w:style w:type="character" w:customStyle="1" w:styleId="specifications1">
    <w:name w:val="specifications1"/>
    <w:rPr>
      <w:rFonts w:ascii="Arial" w:hAnsi="Arial" w:cs="Arial" w:hint="default"/>
      <w:i/>
      <w:iCs/>
      <w:strike w:val="0"/>
      <w:dstrike w:val="0"/>
      <w:color w:val="FF3300"/>
      <w:sz w:val="20"/>
      <w:szCs w:val="20"/>
      <w:u w:val="none"/>
    </w:rPr>
  </w:style>
  <w:style w:type="character" w:customStyle="1" w:styleId="2Char1">
    <w:name w:val="标题 2 Char"/>
    <w:uiPriority w:val="9"/>
    <w:rPr>
      <w:rFonts w:ascii="Cambria" w:eastAsia="宋体" w:hAnsi="Cambria"/>
      <w:b/>
      <w:bCs/>
      <w:sz w:val="32"/>
      <w:szCs w:val="32"/>
    </w:rPr>
  </w:style>
  <w:style w:type="character" w:customStyle="1" w:styleId="bvr1">
    <w:name w:val="bvr1"/>
    <w:rPr>
      <w:rFonts w:ascii="宋体" w:eastAsia="宋体" w:hAnsi="宋体" w:hint="eastAsia"/>
      <w:color w:val="000000"/>
      <w:sz w:val="24"/>
      <w:szCs w:val="24"/>
    </w:rPr>
  </w:style>
  <w:style w:type="character" w:customStyle="1" w:styleId="2CharChar">
    <w:name w:val="正文 + 首行缩进:  2 字符 Char Char"/>
    <w:link w:val="2Char2"/>
    <w:rPr>
      <w:rFonts w:ascii="Times New Roman" w:eastAsia="宋体" w:hAnsi="Times New Roman" w:cs="宋体"/>
      <w:szCs w:val="20"/>
    </w:rPr>
  </w:style>
  <w:style w:type="character" w:customStyle="1" w:styleId="Charc">
    <w:name w:val="正文样式 Char"/>
    <w:link w:val="afc"/>
    <w:rPr>
      <w:rFonts w:ascii="Times New Roman" w:eastAsia="宋体" w:hAnsi="Times New Roman" w:cs="宋体"/>
      <w:b/>
      <w:kern w:val="0"/>
      <w:sz w:val="24"/>
      <w:szCs w:val="20"/>
    </w:rPr>
  </w:style>
  <w:style w:type="character" w:customStyle="1" w:styleId="CharChar33">
    <w:name w:val="Char Char33"/>
    <w:rPr>
      <w:kern w:val="2"/>
      <w:sz w:val="21"/>
      <w:szCs w:val="24"/>
      <w:shd w:val="clear" w:color="auto" w:fill="000080"/>
    </w:rPr>
  </w:style>
  <w:style w:type="character" w:customStyle="1" w:styleId="style11">
    <w:name w:val="style11"/>
    <w:rPr>
      <w:b/>
      <w:bCs/>
      <w:color w:val="CC0000"/>
    </w:rPr>
  </w:style>
  <w:style w:type="character" w:customStyle="1" w:styleId="90">
    <w:name w:val="标题 9字符"/>
    <w:aliases w:val="ft字符,ft1字符,table字符,heading 9字符,t字符,table left字符,tl字符,HF字符,figures字符,9字符,Appendix字符,Code eg's字符,PIM 9字符,h9字符,Legal Level 1.1.1.1.字符,huh字符,不用9字符,(use for tables)字符,标字符,三级标题字符,liste[3]字符,Legal Level 1.1.1.1.1字符,Legal Level 1.1.1.1.2字符,H9字符,PIM 91字符"/>
    <w:link w:val="9"/>
    <w:uiPriority w:val="9"/>
    <w:rsid w:val="0056321B"/>
    <w:rPr>
      <w:rFonts w:ascii="Arial" w:eastAsia="黑体" w:hAnsi="Arial"/>
      <w:kern w:val="2"/>
      <w:sz w:val="24"/>
      <w:szCs w:val="21"/>
      <w:lang w:val="x-none" w:eastAsia="x-none"/>
    </w:rPr>
  </w:style>
  <w:style w:type="character" w:customStyle="1" w:styleId="afd">
    <w:name w:val="样式 宋体"/>
    <w:rPr>
      <w:rFonts w:ascii="宋体" w:hAnsi="宋体"/>
      <w:sz w:val="24"/>
    </w:rPr>
  </w:style>
  <w:style w:type="character" w:customStyle="1" w:styleId="NormalIndentCharChar">
    <w:name w:val="Normal Indent Char Char"/>
    <w:aliases w:val="Normal Indent Char1 Char Char,Normal Indent Char Char Char Char,Normal Indent Char1 Char Char Char Char,Normal Indent Char Char Char Char Char Char,Normal Indent Char1 Char Char Char Char Char Char,特点 Char Char Char"/>
    <w:rPr>
      <w:rFonts w:eastAsia="宋体"/>
      <w:kern w:val="2"/>
      <w:sz w:val="21"/>
      <w:lang w:val="en-US" w:eastAsia="zh-CN"/>
    </w:rPr>
  </w:style>
  <w:style w:type="character" w:customStyle="1" w:styleId="v151">
    <w:name w:val="v151"/>
    <w:rPr>
      <w:sz w:val="18"/>
      <w:szCs w:val="18"/>
    </w:rPr>
  </w:style>
  <w:style w:type="character" w:customStyle="1" w:styleId="newChar">
    <w:name w:val="正文new Char"/>
    <w:link w:val="new"/>
    <w:rPr>
      <w:rFonts w:ascii="宋体" w:hAnsi="宋体"/>
      <w:szCs w:val="21"/>
    </w:rPr>
  </w:style>
  <w:style w:type="character" w:customStyle="1" w:styleId="CharChar0">
    <w:name w:val="段 Char Char"/>
    <w:link w:val="afe"/>
    <w:rPr>
      <w:rFonts w:ascii="宋体"/>
      <w:lang w:val="en-US" w:eastAsia="zh-CN" w:bidi="ar-SA"/>
    </w:rPr>
  </w:style>
  <w:style w:type="character" w:customStyle="1" w:styleId="50025Char">
    <w:name w:val="样式 标题 5 + 段前: 0 磅 段后: 0 磅 行距: 固定值 25 磅 Char"/>
    <w:link w:val="50025"/>
    <w:rsid w:val="0056321B"/>
    <w:rPr>
      <w:rFonts w:eastAsia="仿宋_GB2312" w:cs="Apple Chancery"/>
      <w:b/>
      <w:bCs/>
      <w:sz w:val="24"/>
    </w:rPr>
  </w:style>
  <w:style w:type="character" w:customStyle="1" w:styleId="CharChar1">
    <w:name w:val="样式 文档正文 Char + (西文) 宋体 (中文) 宋体 小四 黑色 Char"/>
    <w:link w:val="Chard"/>
    <w:rPr>
      <w:rFonts w:ascii="宋体" w:eastAsia="宋体" w:hAnsi="Times New Roman" w:cs="Times New Roman"/>
      <w:color w:val="000000"/>
      <w:sz w:val="24"/>
      <w:szCs w:val="24"/>
    </w:rPr>
  </w:style>
  <w:style w:type="character" w:customStyle="1" w:styleId="1d">
    <w:name w:val="页码1"/>
  </w:style>
  <w:style w:type="character" w:customStyle="1" w:styleId="23">
    <w:name w:val="列表项目符号 2字符"/>
    <w:aliases w:val="列表项目符号 2（）字符"/>
    <w:link w:val="24"/>
    <w:rsid w:val="0056321B"/>
    <w:rPr>
      <w:rFonts w:eastAsia="仿宋_GB2312"/>
      <w:kern w:val="2"/>
      <w:sz w:val="24"/>
      <w:szCs w:val="24"/>
      <w:lang w:val="x-none" w:eastAsia="x-none"/>
    </w:rPr>
  </w:style>
  <w:style w:type="character" w:customStyle="1" w:styleId="CharChar28">
    <w:name w:val="Char Char28"/>
    <w:rPr>
      <w:rFonts w:ascii="Calibri" w:hAnsi="Calibri"/>
      <w:kern w:val="2"/>
      <w:sz w:val="24"/>
      <w:szCs w:val="18"/>
    </w:rPr>
  </w:style>
  <w:style w:type="character" w:customStyle="1" w:styleId="aff">
    <w:name w:val="标题字符"/>
    <w:link w:val="aff0"/>
    <w:rPr>
      <w:rFonts w:ascii="Arial" w:eastAsia="宋体" w:hAnsi="Arial" w:cs="Arial"/>
      <w:b/>
      <w:bCs/>
      <w:sz w:val="32"/>
      <w:szCs w:val="32"/>
    </w:rPr>
  </w:style>
  <w:style w:type="character" w:customStyle="1" w:styleId="emailstyle18">
    <w:name w:val="emailstyle18"/>
  </w:style>
  <w:style w:type="character" w:customStyle="1" w:styleId="aff1">
    <w:name w:val="脚注文本字符"/>
    <w:link w:val="aff2"/>
    <w:rPr>
      <w:rFonts w:ascii="Arial" w:eastAsia="宋体" w:hAnsi="Arial" w:cs="Times New Roman"/>
      <w:bCs/>
      <w:color w:val="000000"/>
      <w:kern w:val="0"/>
      <w:sz w:val="20"/>
      <w:szCs w:val="20"/>
      <w:lang w:eastAsia="en-US"/>
    </w:rPr>
  </w:style>
  <w:style w:type="character" w:customStyle="1" w:styleId="HTMLChar">
    <w:name w:val="HTML 地址 Char"/>
    <w:link w:val="HTML1"/>
    <w:rPr>
      <w:rFonts w:ascii="Arial" w:eastAsia="宋体" w:hAnsi="Arial" w:cs="Times New Roman"/>
      <w:bCs/>
      <w:i/>
      <w:iCs/>
      <w:color w:val="000000"/>
      <w:kern w:val="0"/>
      <w:sz w:val="20"/>
      <w:szCs w:val="20"/>
      <w:lang w:eastAsia="en-US"/>
    </w:rPr>
  </w:style>
  <w:style w:type="character" w:customStyle="1" w:styleId="ht09151">
    <w:name w:val="ht09151"/>
    <w:rPr>
      <w:rFonts w:ascii="宋体" w:eastAsia="宋体" w:hAnsi="宋体" w:hint="eastAsia"/>
      <w:sz w:val="18"/>
      <w:szCs w:val="18"/>
    </w:rPr>
  </w:style>
  <w:style w:type="character" w:customStyle="1" w:styleId="MMTopic3Char">
    <w:name w:val="MM Topic 3 Char"/>
    <w:link w:val="MMTopic3"/>
    <w:rPr>
      <w:rFonts w:ascii="Calibri" w:eastAsia="宋体" w:hAnsi="Calibri" w:cs="Times New Roman"/>
      <w:b/>
      <w:bCs/>
      <w:sz w:val="32"/>
      <w:szCs w:val="32"/>
    </w:rPr>
  </w:style>
  <w:style w:type="character" w:customStyle="1" w:styleId="ttag">
    <w:name w:val="t_tag"/>
  </w:style>
  <w:style w:type="character" w:customStyle="1" w:styleId="11">
    <w:name w:val="标题 1字符"/>
    <w:basedOn w:val="a3"/>
    <w:link w:val="1"/>
    <w:rsid w:val="0056321B"/>
    <w:rPr>
      <w:rFonts w:ascii="Arial" w:hAnsi="Arial" w:cs="Apple Chancery"/>
      <w:b/>
      <w:bCs/>
      <w:kern w:val="44"/>
      <w:sz w:val="32"/>
      <w:szCs w:val="32"/>
    </w:rPr>
  </w:style>
  <w:style w:type="character" w:customStyle="1" w:styleId="Chare">
    <w:name w:val="表格内容 Char"/>
    <w:link w:val="aff3"/>
    <w:rPr>
      <w:rFonts w:ascii="Times New Roman" w:eastAsia="宋体" w:hAnsi="Times New Roman" w:cs="Times New Roman"/>
      <w:kern w:val="0"/>
      <w:szCs w:val="20"/>
    </w:rPr>
  </w:style>
  <w:style w:type="character" w:customStyle="1" w:styleId="CharChar26">
    <w:name w:val="Char Char26"/>
    <w:rPr>
      <w:kern w:val="2"/>
      <w:sz w:val="24"/>
      <w:szCs w:val="24"/>
    </w:rPr>
  </w:style>
  <w:style w:type="character" w:customStyle="1" w:styleId="3h3Heading3-Level3HeadH00Char">
    <w:name w:val="样式 标题 3h3Heading 3 -Level 3 HeadH + 段前: 0 磅 段后: 0 磅 Char"/>
    <w:link w:val="3h3Heading3-Level3HeadH00"/>
    <w:rPr>
      <w:rFonts w:ascii="宋体" w:hAnsi="宋体" w:cs="宋体"/>
      <w:b/>
      <w:bCs/>
      <w:color w:val="000000"/>
      <w:sz w:val="24"/>
      <w:szCs w:val="24"/>
    </w:rPr>
  </w:style>
  <w:style w:type="character" w:styleId="aff4">
    <w:name w:val="footnote reference"/>
    <w:rPr>
      <w:vertAlign w:val="superscript"/>
    </w:rPr>
  </w:style>
  <w:style w:type="character" w:customStyle="1" w:styleId="Charf">
    <w:name w:val="列出段落 Char"/>
    <w:link w:val="25"/>
    <w:uiPriority w:val="34"/>
    <w:rPr>
      <w:rFonts w:ascii="Times New Roman" w:eastAsia="宋体" w:hAnsi="Times New Roman" w:cs="Times New Roman"/>
      <w:szCs w:val="24"/>
      <w:lang w:val="en-US" w:eastAsia="zh-CN"/>
    </w:rPr>
  </w:style>
  <w:style w:type="character" w:customStyle="1" w:styleId="Charf0">
    <w:name w:val="正文首行缩进 Char"/>
    <w:link w:val="1e"/>
    <w:rPr>
      <w:rFonts w:ascii="Times New Roman" w:eastAsia="宋体" w:hAnsi="Times New Roman" w:cs="Times New Roman"/>
      <w:i w:val="0"/>
      <w:iCs w:val="0"/>
      <w:szCs w:val="24"/>
    </w:rPr>
  </w:style>
  <w:style w:type="character" w:customStyle="1" w:styleId="2Char3">
    <w:name w:val="正文文本缩进 2 Char"/>
    <w:aliases w:val="正文文本缩进（封面底部） Char"/>
    <w:link w:val="210"/>
    <w:rPr>
      <w:rFonts w:ascii="宋体" w:eastAsia="宋体" w:hAnsi="Times New Roman" w:cs="Times New Roman"/>
      <w:sz w:val="24"/>
      <w:szCs w:val="20"/>
    </w:rPr>
  </w:style>
  <w:style w:type="character" w:customStyle="1" w:styleId="Charf1">
    <w:name w:val="信息标题 Char"/>
    <w:link w:val="1f"/>
    <w:rPr>
      <w:rFonts w:ascii="Arial" w:eastAsia="宋体" w:hAnsi="Arial" w:cs="Arial"/>
      <w:bCs/>
      <w:color w:val="000000"/>
      <w:kern w:val="0"/>
      <w:sz w:val="24"/>
      <w:szCs w:val="24"/>
      <w:shd w:val="pct20" w:color="auto" w:fill="auto"/>
      <w:lang w:eastAsia="en-US"/>
    </w:rPr>
  </w:style>
  <w:style w:type="character" w:customStyle="1" w:styleId="Charf2">
    <w:name w:val="重庆_正文样式 Char"/>
    <w:link w:val="aff5"/>
    <w:rPr>
      <w:rFonts w:ascii="Times New Roman" w:eastAsia="宋体" w:hAnsi="Times New Roman" w:cs="Times New Roman"/>
      <w:kern w:val="0"/>
      <w:sz w:val="28"/>
      <w:szCs w:val="28"/>
    </w:rPr>
  </w:style>
  <w:style w:type="character" w:customStyle="1" w:styleId="apple-converted-space">
    <w:name w:val="apple-converted-space"/>
  </w:style>
  <w:style w:type="character" w:customStyle="1" w:styleId="31">
    <w:name w:val="标题 3字符"/>
    <w:basedOn w:val="a3"/>
    <w:link w:val="30"/>
    <w:rsid w:val="0056321B"/>
    <w:rPr>
      <w:rFonts w:ascii="Arial" w:hAnsi="Arial" w:cs="Apple Chancery"/>
      <w:kern w:val="2"/>
      <w:sz w:val="24"/>
      <w:szCs w:val="24"/>
    </w:rPr>
  </w:style>
  <w:style w:type="character" w:customStyle="1" w:styleId="Charf3">
    <w:name w:val="正文缩进 Char"/>
    <w:aliases w:val="正文缩进 Char1 Char1,正文（首行缩进两字） Char Char1,bt Char,表格 Char Char,ALT+Z Char1,缩进 Char1,正文非缩进 Char Char Char1,正文非缩进 Char Char2,正文1 Char1 Char,段1 Char Char,ALT+Z Char Char,缩进 Char Char,正文非缩进 Char Char Char Char,正文非缩进 Char Char1 Char"/>
    <w:link w:val="42"/>
    <w:rPr>
      <w:rFonts w:ascii="Times New Roman" w:eastAsia="仿宋_GB2312" w:hAnsi="Times New Roman" w:cs="Times New Roman"/>
      <w:sz w:val="24"/>
      <w:szCs w:val="24"/>
    </w:rPr>
  </w:style>
  <w:style w:type="character" w:customStyle="1" w:styleId="aff6">
    <w:name w:val="题注字符"/>
    <w:aliases w:val="题注-QBPT字符,题注 Char Char Char Char1字符,题注 Char Char Char Char Char字符,题注 Char Char Char Char Char Char Char Char Char字符,题注1 Char字符,题注 Char Char Char1 Char字符,题注 Char Char Char Char1 Char Char Char Char字符,题注 Char Char字符,题注 Char Char Char Char1 Char字符"/>
    <w:link w:val="aff7"/>
    <w:rPr>
      <w:rFonts w:ascii="Arial" w:eastAsia="黑体" w:hAnsi="Arial" w:cs="Arial"/>
      <w:szCs w:val="20"/>
    </w:rPr>
  </w:style>
  <w:style w:type="character" w:customStyle="1" w:styleId="MSOParaCharChar">
    <w:name w:val="MSO_Para Char Char"/>
    <w:link w:val="MSOParaChar"/>
    <w:rPr>
      <w:rFonts w:ascii="Palatino Linotype" w:hAnsi="Palatino Linotype"/>
      <w:szCs w:val="60"/>
      <w:lang w:val="en-US" w:eastAsia="en-US" w:bidi="ar-SA"/>
    </w:rPr>
  </w:style>
  <w:style w:type="character" w:customStyle="1" w:styleId="aff8">
    <w:name w:val="注释文本字符"/>
    <w:link w:val="aff9"/>
    <w:rPr>
      <w:rFonts w:ascii="Arial" w:eastAsia="宋体" w:hAnsi="Arial" w:cs="Times New Roman"/>
      <w:bCs/>
      <w:color w:val="000000"/>
      <w:kern w:val="0"/>
      <w:sz w:val="20"/>
      <w:szCs w:val="20"/>
      <w:lang w:eastAsia="en-US"/>
    </w:rPr>
  </w:style>
  <w:style w:type="character" w:customStyle="1" w:styleId="CharChar24">
    <w:name w:val="Char Char24"/>
    <w:rPr>
      <w:rFonts w:ascii="Arial" w:hAnsi="Arial"/>
      <w:bCs/>
      <w:color w:val="000000"/>
      <w:lang w:eastAsia="en-US"/>
    </w:rPr>
  </w:style>
  <w:style w:type="character" w:customStyle="1" w:styleId="1Char1">
    <w:name w:val="段1 Char1"/>
    <w:rPr>
      <w:rFonts w:ascii="Times New Roman" w:eastAsia="仿宋_GB2312" w:hAnsi="Times New Roman" w:cs="Times New Roman"/>
      <w:sz w:val="24"/>
      <w:szCs w:val="24"/>
    </w:rPr>
  </w:style>
  <w:style w:type="character" w:customStyle="1" w:styleId="Charf4">
    <w:name w:val="日期 Char"/>
    <w:link w:val="26"/>
    <w:rPr>
      <w:rFonts w:ascii="Times New Roman" w:eastAsia="宋体" w:hAnsi="Times New Roman" w:cs="Times New Roman"/>
      <w:szCs w:val="24"/>
      <w:lang w:val="en-US" w:eastAsia="zh-CN"/>
    </w:rPr>
  </w:style>
  <w:style w:type="character" w:customStyle="1" w:styleId="2Char4">
    <w:name w:val="正文文本 2 Char"/>
    <w:link w:val="211"/>
    <w:rPr>
      <w:rFonts w:ascii="Times New Roman" w:eastAsia="宋体" w:hAnsi="Times New Roman" w:cs="Times New Roman"/>
      <w:sz w:val="24"/>
      <w:szCs w:val="24"/>
    </w:rPr>
  </w:style>
  <w:style w:type="character" w:customStyle="1" w:styleId="HTMLChar0">
    <w:name w:val="HTML 预设格式 Char"/>
    <w:link w:val="HTML10"/>
    <w:rPr>
      <w:rFonts w:ascii="Courier New" w:eastAsia="宋体" w:hAnsi="Courier New" w:cs="Courier New"/>
      <w:bCs/>
      <w:color w:val="000000"/>
      <w:kern w:val="0"/>
      <w:sz w:val="20"/>
      <w:szCs w:val="20"/>
      <w:lang w:eastAsia="en-US"/>
    </w:rPr>
  </w:style>
  <w:style w:type="character" w:customStyle="1" w:styleId="xx1">
    <w:name w:val="xx1"/>
  </w:style>
  <w:style w:type="character" w:customStyle="1" w:styleId="apple-style-span">
    <w:name w:val="apple-style-span"/>
  </w:style>
  <w:style w:type="character" w:customStyle="1" w:styleId="1f0">
    <w:name w:val="页码1"/>
  </w:style>
  <w:style w:type="character" w:customStyle="1" w:styleId="50">
    <w:name w:val="标题 5字符"/>
    <w:basedOn w:val="a3"/>
    <w:link w:val="5"/>
    <w:rsid w:val="0056321B"/>
    <w:rPr>
      <w:rFonts w:cs="Apple Chancery"/>
      <w:bCs/>
      <w:kern w:val="2"/>
      <w:sz w:val="24"/>
      <w:szCs w:val="28"/>
    </w:rPr>
  </w:style>
  <w:style w:type="character" w:customStyle="1" w:styleId="Charf5">
    <w:name w:val="正文文本缩进 Char"/>
    <w:aliases w:val="PI Char,正文文字首行缩进 Char,特点标题 Char,Body Text 2 Char,上海中望标准正文（首行缩进两字） Char,正文文字缩进 Char,正文文字缩进2 Char,正文文本缩进（封面中部） Char"/>
    <w:link w:val="1f1"/>
    <w:rPr>
      <w:rFonts w:ascii="Calibri" w:eastAsia="宋体" w:hAnsi="Calibri" w:cs="Times New Roman"/>
      <w:sz w:val="24"/>
      <w:szCs w:val="24"/>
    </w:rPr>
  </w:style>
  <w:style w:type="character" w:customStyle="1" w:styleId="4CharChar">
    <w:name w:val="标书标题4 Char Char"/>
    <w:link w:val="4Char0"/>
    <w:rsid w:val="0056321B"/>
    <w:rPr>
      <w:rFonts w:ascii="宋体" w:hAnsi="宋体" w:cs="Apple Chancery"/>
      <w:snapToGrid w:val="0"/>
      <w:kern w:val="2"/>
      <w:sz w:val="24"/>
      <w:szCs w:val="24"/>
    </w:rPr>
  </w:style>
  <w:style w:type="character" w:customStyle="1" w:styleId="MSOListBullet2Char">
    <w:name w:val="MSO_ListBullet2 Char"/>
    <w:link w:val="MSOListBullet20"/>
    <w:rPr>
      <w:rFonts w:ascii="Palatino Linotype" w:hAnsi="Palatino Linotype" w:cs="Palatino"/>
      <w:szCs w:val="21"/>
      <w:lang w:val="en-US" w:eastAsia="en-US" w:bidi="ar-SA"/>
    </w:rPr>
  </w:style>
  <w:style w:type="character" w:customStyle="1" w:styleId="StyleListBullet1Char">
    <w:name w:val="Style List Bullet1 Char"/>
    <w:link w:val="StyleListBullet1"/>
    <w:rsid w:val="0056321B"/>
    <w:rPr>
      <w:rFonts w:ascii="Arial" w:eastAsia="仿宋_GB2312" w:hAnsi="Arial"/>
      <w:bCs/>
      <w:kern w:val="2"/>
      <w:sz w:val="24"/>
      <w:szCs w:val="24"/>
    </w:rPr>
  </w:style>
  <w:style w:type="character" w:customStyle="1" w:styleId="1Char2">
    <w:name w:val="编号1 Char"/>
    <w:rPr>
      <w:rFonts w:eastAsia="宋体"/>
      <w:kern w:val="2"/>
      <w:sz w:val="24"/>
      <w:szCs w:val="24"/>
      <w:lang w:val="en-US" w:eastAsia="zh-CN"/>
    </w:rPr>
  </w:style>
  <w:style w:type="character" w:customStyle="1" w:styleId="Char12">
    <w:name w:val="正文格式 Char1"/>
    <w:link w:val="affa"/>
    <w:rPr>
      <w:rFonts w:ascii="仿宋_GB2312" w:eastAsia="仿宋_GB2312" w:hAnsi="宋体" w:cs="Times New Roman"/>
      <w:snapToGrid w:val="0"/>
      <w:kern w:val="0"/>
      <w:sz w:val="24"/>
      <w:szCs w:val="24"/>
    </w:rPr>
  </w:style>
  <w:style w:type="character" w:customStyle="1" w:styleId="1Char3">
    <w:name w:val="样式1 Char"/>
    <w:link w:val="1f2"/>
    <w:rPr>
      <w:rFonts w:ascii="宋体" w:eastAsia="宋体" w:hAnsi="宋体" w:cs="Times New Roman"/>
      <w:sz w:val="24"/>
      <w:szCs w:val="24"/>
    </w:rPr>
  </w:style>
  <w:style w:type="character" w:customStyle="1" w:styleId="2CharChar0">
    <w:name w:val="标书标题2 Char Char"/>
    <w:link w:val="2Char5"/>
    <w:rsid w:val="0056321B"/>
    <w:rPr>
      <w:rFonts w:ascii="Arial" w:hAnsi="Arial" w:cs="Apple Chancery"/>
      <w:b/>
      <w:bCs/>
      <w:kern w:val="44"/>
      <w:sz w:val="24"/>
      <w:szCs w:val="44"/>
    </w:rPr>
  </w:style>
  <w:style w:type="character" w:customStyle="1" w:styleId="Charf6">
    <w:name w:val="称呼 Char"/>
    <w:link w:val="1f3"/>
    <w:rPr>
      <w:rFonts w:ascii="Arial" w:eastAsia="宋体" w:hAnsi="Arial" w:cs="Times New Roman"/>
      <w:bCs/>
      <w:color w:val="000000"/>
      <w:kern w:val="0"/>
      <w:sz w:val="20"/>
      <w:szCs w:val="20"/>
      <w:lang w:eastAsia="en-US"/>
    </w:rPr>
  </w:style>
  <w:style w:type="character" w:customStyle="1" w:styleId="contest1">
    <w:name w:val="contest1"/>
    <w:rPr>
      <w:color w:val="333333"/>
      <w:sz w:val="20"/>
      <w:szCs w:val="20"/>
    </w:rPr>
  </w:style>
  <w:style w:type="character" w:customStyle="1" w:styleId="Charf7">
    <w:name w:val="标准正文 Char"/>
    <w:link w:val="affb"/>
    <w:rPr>
      <w:rFonts w:ascii="Times New Roman" w:eastAsia="宋体" w:hAnsi="Times New Roman" w:cs="宋体"/>
      <w:sz w:val="24"/>
      <w:szCs w:val="20"/>
    </w:rPr>
  </w:style>
  <w:style w:type="character" w:customStyle="1" w:styleId="song10">
    <w:name w:val="song10"/>
  </w:style>
  <w:style w:type="character" w:styleId="affc">
    <w:name w:val="Strong"/>
    <w:qFormat/>
    <w:rPr>
      <w:b/>
      <w:bCs/>
    </w:rPr>
  </w:style>
  <w:style w:type="character" w:customStyle="1" w:styleId="70">
    <w:name w:val="标题 7字符"/>
    <w:aliases w:val="h7字符,st字符,SDL title字符,NICMAN Heading 7字符,PIM 7字符,letter list字符,Para no numbering字符,sdf字符,Legal Level 1.1.字符,不用字符,(use for appendix)字符,liste[1]字符,L7字符,1.标题 6字符,表名字符,H7字符,PIM 71字符,H71字符,PIM 72字符,H72字符,PIM 73字符,PIM 74字符,PIM 75字符,H73字符,PIM 711字符"/>
    <w:link w:val="7"/>
    <w:uiPriority w:val="9"/>
    <w:rsid w:val="0056321B"/>
    <w:rPr>
      <w:b/>
      <w:bCs/>
      <w:kern w:val="2"/>
      <w:sz w:val="24"/>
      <w:szCs w:val="24"/>
      <w:lang w:val="x-none" w:eastAsia="x-none"/>
    </w:rPr>
  </w:style>
  <w:style w:type="character" w:customStyle="1" w:styleId="2Char6">
    <w:name w:val="正文首行缩进 2 Char"/>
    <w:link w:val="212"/>
    <w:rPr>
      <w:rFonts w:ascii="Times New Roman" w:eastAsia="宋体" w:hAnsi="Times New Roman" w:cs="Times New Roman"/>
      <w:sz w:val="24"/>
      <w:szCs w:val="18"/>
    </w:rPr>
  </w:style>
  <w:style w:type="character" w:customStyle="1" w:styleId="Charf8">
    <w:name w:val="签名 Char"/>
    <w:link w:val="1f4"/>
    <w:rPr>
      <w:rFonts w:ascii="Arial" w:eastAsia="宋体" w:hAnsi="Arial" w:cs="Times New Roman"/>
      <w:bCs/>
      <w:color w:val="000000"/>
      <w:kern w:val="0"/>
      <w:sz w:val="20"/>
      <w:szCs w:val="20"/>
      <w:lang w:eastAsia="en-US"/>
    </w:rPr>
  </w:style>
  <w:style w:type="character" w:customStyle="1" w:styleId="un1">
    <w:name w:val="un1"/>
  </w:style>
  <w:style w:type="character" w:customStyle="1" w:styleId="Charf9">
    <w:name w:val="七章格式正文 Char"/>
    <w:link w:val="affd"/>
    <w:rPr>
      <w:rFonts w:ascii="Times New Roman" w:eastAsia="宋体" w:hAnsi="Times New Roman" w:cs="Times New Roman"/>
      <w:sz w:val="28"/>
      <w:szCs w:val="24"/>
    </w:rPr>
  </w:style>
  <w:style w:type="character" w:styleId="FollowedHyperlink">
    <w:name w:val="FollowedHyperlink"/>
    <w:rPr>
      <w:color w:val="800080"/>
      <w:u w:val="single"/>
    </w:rPr>
  </w:style>
  <w:style w:type="character" w:customStyle="1" w:styleId="Charfa">
    <w:name w:val="仿宋三号正文 Char"/>
    <w:link w:val="affe"/>
    <w:rPr>
      <w:rFonts w:ascii="仿宋_GB2312" w:eastAsia="仿宋_GB2312" w:hAnsi="仿宋_GB2312" w:cs="Times New Roman"/>
      <w:bCs/>
      <w:sz w:val="32"/>
      <w:szCs w:val="32"/>
      <w:lang w:val="en-US" w:eastAsia="zh-CN"/>
    </w:rPr>
  </w:style>
  <w:style w:type="character" w:customStyle="1" w:styleId="3CharChar">
    <w:name w:val="标书标题3 Char Char"/>
    <w:link w:val="3Char2"/>
    <w:rsid w:val="0056321B"/>
    <w:rPr>
      <w:rFonts w:ascii="Arial" w:hAnsi="Arial" w:cs="Apple Chancery"/>
      <w:b/>
      <w:kern w:val="28"/>
      <w:sz w:val="24"/>
      <w:szCs w:val="24"/>
    </w:rPr>
  </w:style>
  <w:style w:type="character" w:customStyle="1" w:styleId="CharCharChar">
    <w:name w:val="正文首行缩进两字符 Char Char Char"/>
    <w:link w:val="CharChar2"/>
    <w:rPr>
      <w:rFonts w:ascii="Times New Roman" w:eastAsia="宋体" w:hAnsi="Times New Roman" w:cs="Times New Roman"/>
      <w:sz w:val="24"/>
      <w:szCs w:val="24"/>
    </w:rPr>
  </w:style>
  <w:style w:type="character" w:customStyle="1" w:styleId="CharChar31">
    <w:name w:val="Char Char31"/>
    <w:rPr>
      <w:kern w:val="2"/>
      <w:sz w:val="18"/>
      <w:szCs w:val="18"/>
    </w:rPr>
  </w:style>
  <w:style w:type="character" w:customStyle="1" w:styleId="Charfb">
    <w:name w:val="标书正文格式 Char"/>
    <w:link w:val="afff"/>
    <w:rPr>
      <w:rFonts w:eastAsia="仿宋_GB2312"/>
      <w:sz w:val="30"/>
      <w:szCs w:val="24"/>
      <w:lang w:val="en-US" w:eastAsia="zh-CN" w:bidi="ar-SA"/>
    </w:rPr>
  </w:style>
  <w:style w:type="character" w:customStyle="1" w:styleId="Charfc">
    <w:name w:val="正文段落 Char"/>
    <w:link w:val="afff0"/>
    <w:rPr>
      <w:rFonts w:ascii="宋体" w:eastAsia="宋体" w:hAnsi="宋体" w:cs="宋体"/>
      <w:bCs/>
      <w:sz w:val="24"/>
      <w:szCs w:val="20"/>
    </w:rPr>
  </w:style>
  <w:style w:type="character" w:customStyle="1" w:styleId="bdBodybybodyb-heading1heading2bheading1body-heaChar">
    <w:name w:val="样式 正文文本bdBodybybodyb-heading 1/heading 2bheading1body-hea... Char"/>
    <w:link w:val="bdBodybybodyb-heading1heading2bheading1body-hea"/>
    <w:rPr>
      <w:rFonts w:ascii="Calibri" w:hAnsi="Calibri"/>
      <w:sz w:val="24"/>
      <w:lang w:eastAsia="en-US"/>
    </w:rPr>
  </w:style>
  <w:style w:type="character" w:customStyle="1" w:styleId="bodyChar">
    <w:name w:val="body Char"/>
    <w:link w:val="body"/>
    <w:rPr>
      <w:rFonts w:ascii="宋体" w:hAnsi="謘?崎?"/>
      <w:sz w:val="24"/>
      <w:szCs w:val="24"/>
    </w:rPr>
  </w:style>
  <w:style w:type="character" w:customStyle="1" w:styleId="1f5">
    <w:name w:val="访问过的超链接1"/>
    <w:rPr>
      <w:color w:val="800080"/>
      <w:u w:val="single"/>
    </w:rPr>
  </w:style>
  <w:style w:type="character" w:customStyle="1" w:styleId="Charfd">
    <w:name w:val="注释标题 Char"/>
    <w:link w:val="1f6"/>
    <w:rPr>
      <w:rFonts w:ascii="Times New Roman" w:eastAsia="宋体" w:hAnsi="Times New Roman" w:cs="Times New Roman"/>
      <w:szCs w:val="24"/>
    </w:rPr>
  </w:style>
  <w:style w:type="character" w:customStyle="1" w:styleId="4h4FirstSubheadingH4sect1234RefHeadingChar">
    <w:name w:val="样式 标题 4第三层条第四层h4First SubheadingH4sect 1.2.3.4Ref Heading... Char"/>
    <w:link w:val="4h4FirstSubheadingH4sect1234RefHeading"/>
    <w:rsid w:val="0056321B"/>
    <w:rPr>
      <w:rFonts w:ascii="Arial" w:hAnsi="Arial" w:cs="Apple Chancery"/>
      <w:kern w:val="2"/>
      <w:sz w:val="24"/>
      <w:szCs w:val="24"/>
    </w:rPr>
  </w:style>
  <w:style w:type="character" w:customStyle="1" w:styleId="CharChar32">
    <w:name w:val="Char Char32"/>
    <w:rPr>
      <w:rFonts w:ascii="Arial" w:hAnsi="Arial" w:cs="Arial"/>
      <w:b/>
      <w:bCs/>
      <w:kern w:val="2"/>
      <w:sz w:val="32"/>
      <w:szCs w:val="32"/>
    </w:rPr>
  </w:style>
  <w:style w:type="character" w:customStyle="1" w:styleId="80">
    <w:name w:val="标题 8字符"/>
    <w:aliases w:val="tt字符,tt1字符,Figure字符,heading 8字符,No num/gap字符,h8字符,Legal Level 1.1.1.字符,注意框体字符,不用8字符,(use for figures)字符,(figure)字符,liste[2]字符,Legal Level 1.1.1.1字符,Legal Level 1.1.1.2字符,Legal Level 1.1.1.3字符,Legal Level 1.1.1.4字符,Legal Level 1.1.1.5字符,H8字符,图名字符"/>
    <w:link w:val="8"/>
    <w:uiPriority w:val="9"/>
    <w:rsid w:val="0056321B"/>
    <w:rPr>
      <w:rFonts w:ascii="Arial" w:eastAsia="黑体" w:hAnsi="Arial"/>
      <w:kern w:val="2"/>
      <w:sz w:val="24"/>
      <w:szCs w:val="24"/>
      <w:lang w:val="x-none" w:eastAsia="x-none"/>
    </w:rPr>
  </w:style>
  <w:style w:type="character" w:customStyle="1" w:styleId="2Char7">
    <w:name w:val="样式 首行缩进:  2 字符 Char"/>
    <w:link w:val="27"/>
    <w:rPr>
      <w:rFonts w:ascii="Times New Roman" w:eastAsia="宋体" w:hAnsi="Times New Roman" w:cs="宋体"/>
      <w:sz w:val="24"/>
      <w:szCs w:val="20"/>
    </w:rPr>
  </w:style>
  <w:style w:type="character" w:customStyle="1" w:styleId="28">
    <w:name w:val="正文缩进2"/>
    <w:aliases w:val="段12,bt2,段1 Char Char Char Char Char Char2,特点 Char2,水上软件2,正文文字首行缩进2,正文对齐2,正文（首行缩进两字） Char1,正文双线2,正文缩进 Char12,正文缩进 Char Char2,正文（首行缩进两字） Char Char2,特点 Char Char2,段1 Char Char Char Char Char Char Char Char1,PI1,body text1,Body Text(ch)1"/>
    <w:rPr>
      <w:rFonts w:eastAsia="宋体"/>
      <w:kern w:val="2"/>
      <w:sz w:val="24"/>
      <w:lang w:val="en-US" w:eastAsia="zh-CN"/>
    </w:rPr>
  </w:style>
  <w:style w:type="character" w:customStyle="1" w:styleId="Charfe">
    <w:name w:val="宏文本 Char"/>
    <w:link w:val="1f7"/>
    <w:rPr>
      <w:rFonts w:ascii="Courier New" w:hAnsi="Courier New" w:cs="Courier New"/>
      <w:b/>
      <w:bCs/>
      <w:color w:val="000000"/>
      <w:lang w:val="en-US" w:eastAsia="en-US" w:bidi="ar-SA"/>
    </w:rPr>
  </w:style>
  <w:style w:type="character" w:customStyle="1" w:styleId="Charff">
    <w:name w:val="正文四号 Char"/>
    <w:link w:val="afff1"/>
    <w:rPr>
      <w:rFonts w:ascii="Times New Roman" w:eastAsia="仿宋" w:hAnsi="Times New Roman" w:cs="宋体"/>
      <w:kern w:val="0"/>
      <w:sz w:val="28"/>
      <w:szCs w:val="20"/>
    </w:rPr>
  </w:style>
  <w:style w:type="character" w:customStyle="1" w:styleId="XChar">
    <w:name w:val="百姓X Char"/>
    <w:link w:val="X"/>
    <w:rPr>
      <w:rFonts w:ascii="Arial Narrow" w:hAnsi="Arial Narrow"/>
      <w:sz w:val="24"/>
      <w:szCs w:val="24"/>
    </w:rPr>
  </w:style>
  <w:style w:type="character" w:customStyle="1" w:styleId="titletext11">
    <w:name w:val="titletext11"/>
    <w:rPr>
      <w:b/>
      <w:bCs/>
      <w:color w:val="C50B1E"/>
    </w:rPr>
  </w:style>
  <w:style w:type="character" w:customStyle="1" w:styleId="WW8Num36z6">
    <w:name w:val="WW8Num36z6"/>
    <w:rPr>
      <w:rFonts w:ascii="Symbol" w:hAnsi="Symbol" w:cs="Symbol"/>
    </w:rPr>
  </w:style>
  <w:style w:type="character" w:customStyle="1" w:styleId="CharChar3">
    <w:name w:val="文档正文（人） Char Char"/>
    <w:link w:val="afff2"/>
    <w:rPr>
      <w:rFonts w:ascii="仿宋_GB2312" w:eastAsia="宋体" w:hAnsi="Times New Roman" w:cs="Times New Roman"/>
      <w:b/>
      <w:sz w:val="28"/>
      <w:szCs w:val="24"/>
    </w:rPr>
  </w:style>
  <w:style w:type="character" w:customStyle="1" w:styleId="CharChar29">
    <w:name w:val="Char Char29"/>
    <w:rPr>
      <w:i w:val="0"/>
      <w:iCs w:val="0"/>
      <w:kern w:val="2"/>
      <w:sz w:val="21"/>
      <w:szCs w:val="24"/>
    </w:rPr>
  </w:style>
  <w:style w:type="character" w:customStyle="1" w:styleId="unnamed4">
    <w:name w:val="unnamed4"/>
  </w:style>
  <w:style w:type="paragraph" w:customStyle="1" w:styleId="211h2H2H1sect12DONOTUSEh2chnChapterNumbe">
    <w:name w:val="样式 标题 2标题 1.1h2H2H1sect 1.2DO NOT USE_h2chnChapter Numbe..."/>
    <w:basedOn w:val="20"/>
    <w:pPr>
      <w:numPr>
        <w:ilvl w:val="0"/>
        <w:numId w:val="0"/>
      </w:numPr>
      <w:tabs>
        <w:tab w:val="left" w:pos="641"/>
        <w:tab w:val="left" w:pos="1021"/>
      </w:tabs>
      <w:adjustRightInd w:val="0"/>
      <w:spacing w:before="156" w:after="156"/>
      <w:ind w:left="340"/>
      <w:jc w:val="left"/>
      <w:textAlignment w:val="baseline"/>
    </w:pPr>
    <w:rPr>
      <w:rFonts w:ascii="宋体" w:hAnsi="宋体" w:cs="宋体"/>
      <w:szCs w:val="20"/>
    </w:rPr>
  </w:style>
  <w:style w:type="paragraph" w:customStyle="1" w:styleId="afff3">
    <w:name w:val="标题三"/>
    <w:basedOn w:val="a2"/>
    <w:pPr>
      <w:tabs>
        <w:tab w:val="left" w:pos="1260"/>
      </w:tabs>
      <w:ind w:left="1260" w:hanging="420"/>
    </w:pPr>
    <w:rPr>
      <w:rFonts w:ascii="Calibri" w:hAnsi="Calibri"/>
      <w:szCs w:val="22"/>
    </w:rPr>
  </w:style>
  <w:style w:type="paragraph" w:customStyle="1" w:styleId="afff4">
    <w:name w:val="自定义标题"/>
    <w:basedOn w:val="a2"/>
    <w:pPr>
      <w:tabs>
        <w:tab w:val="left" w:pos="420"/>
      </w:tabs>
      <w:ind w:left="420" w:hanging="420"/>
    </w:pPr>
  </w:style>
  <w:style w:type="paragraph" w:customStyle="1" w:styleId="-1">
    <w:name w:val="附件标题-1"/>
    <w:basedOn w:val="a2"/>
    <w:pPr>
      <w:spacing w:beforeLines="50" w:before="156" w:afterLines="50" w:after="156"/>
      <w:jc w:val="center"/>
    </w:pPr>
    <w:rPr>
      <w:rFonts w:eastAsia="黑体"/>
      <w:sz w:val="32"/>
    </w:rPr>
  </w:style>
  <w:style w:type="paragraph" w:customStyle="1" w:styleId="xl82">
    <w:name w:val="xl8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color w:val="000000"/>
      <w:kern w:val="0"/>
      <w:sz w:val="20"/>
      <w:szCs w:val="20"/>
    </w:rPr>
  </w:style>
  <w:style w:type="paragraph" w:styleId="af1">
    <w:name w:val="Balloon Text"/>
    <w:basedOn w:val="a2"/>
    <w:link w:val="af0"/>
    <w:uiPriority w:val="99"/>
    <w:rPr>
      <w:kern w:val="0"/>
      <w:sz w:val="18"/>
      <w:szCs w:val="18"/>
      <w:lang w:val="x-none" w:eastAsia="x-none"/>
    </w:rPr>
  </w:style>
  <w:style w:type="paragraph" w:customStyle="1" w:styleId="afff5">
    <w:name w:val="表格正文"/>
    <w:basedOn w:val="a2"/>
    <w:pPr>
      <w:jc w:val="center"/>
    </w:pPr>
    <w:rPr>
      <w:rFonts w:eastAsia="仿宋_GB2312"/>
    </w:rPr>
  </w:style>
  <w:style w:type="paragraph" w:customStyle="1" w:styleId="ParaCharCharCharCharCharCharChar">
    <w:name w:val="默认段落字体 Para Char Char Char Char Char Char Char"/>
    <w:basedOn w:val="a2"/>
    <w:rPr>
      <w:rFonts w:ascii="Tahoma" w:hAnsi="Tahoma"/>
    </w:rPr>
  </w:style>
  <w:style w:type="paragraph" w:customStyle="1" w:styleId="MSOListPara3">
    <w:name w:val="MSO_ListPara3"/>
    <w:pPr>
      <w:ind w:left="1440"/>
    </w:pPr>
    <w:rPr>
      <w:rFonts w:ascii="Palatino Linotype" w:hAnsi="Palatino Linotype" w:cs="Palatino"/>
      <w:szCs w:val="21"/>
      <w:lang w:eastAsia="en-US"/>
    </w:rPr>
  </w:style>
  <w:style w:type="paragraph" w:customStyle="1" w:styleId="MSONoteStart">
    <w:name w:val="MSO_NoteStart"/>
    <w:basedOn w:val="MSONotePara"/>
    <w:next w:val="a2"/>
    <w:pPr>
      <w:pBdr>
        <w:top w:val="single" w:sz="6" w:space="0" w:color="auto"/>
        <w:between w:val="single" w:sz="6" w:space="0" w:color="auto"/>
      </w:pBdr>
      <w:spacing w:before="200" w:line="60" w:lineRule="atLeast"/>
      <w:jc w:val="both"/>
    </w:pPr>
    <w:rPr>
      <w:sz w:val="8"/>
      <w:szCs w:val="8"/>
    </w:rPr>
  </w:style>
  <w:style w:type="paragraph" w:customStyle="1" w:styleId="MSOProcHead">
    <w:name w:val="MSO_ProcHead"/>
    <w:basedOn w:val="MSOPara"/>
    <w:pPr>
      <w:keepNext/>
      <w:autoSpaceDE w:val="0"/>
      <w:autoSpaceDN w:val="0"/>
      <w:adjustRightInd w:val="0"/>
      <w:spacing w:before="120"/>
      <w:ind w:right="202"/>
    </w:pPr>
    <w:rPr>
      <w:rFonts w:ascii="Arial" w:hAnsi="Arial" w:cs="Franklin Gothic Condensed"/>
      <w:b/>
      <w:szCs w:val="21"/>
    </w:rPr>
  </w:style>
  <w:style w:type="paragraph" w:customStyle="1" w:styleId="font7">
    <w:name w:val="font7"/>
    <w:basedOn w:val="a2"/>
    <w:pPr>
      <w:widowControl/>
      <w:spacing w:before="100" w:beforeAutospacing="1" w:after="100" w:afterAutospacing="1"/>
      <w:jc w:val="left"/>
    </w:pPr>
    <w:rPr>
      <w:rFonts w:ascii="宋体" w:hAnsi="宋体" w:cs="宋体"/>
      <w:kern w:val="0"/>
      <w:sz w:val="18"/>
      <w:szCs w:val="18"/>
    </w:rPr>
  </w:style>
  <w:style w:type="paragraph" w:customStyle="1" w:styleId="abc0">
    <w:name w:val="序列a)b)c)"/>
    <w:basedOn w:val="a2"/>
    <w:next w:val="a2"/>
    <w:rsid w:val="0056321B"/>
    <w:pPr>
      <w:widowControl/>
      <w:numPr>
        <w:numId w:val="1"/>
      </w:numPr>
      <w:tabs>
        <w:tab w:val="left" w:pos="907"/>
      </w:tabs>
      <w:adjustRightInd w:val="0"/>
      <w:snapToGrid w:val="0"/>
      <w:spacing w:line="400" w:lineRule="atLeast"/>
      <w:textAlignment w:val="baseline"/>
    </w:pPr>
    <w:rPr>
      <w:kern w:val="0"/>
      <w:szCs w:val="20"/>
    </w:rPr>
  </w:style>
  <w:style w:type="paragraph" w:customStyle="1" w:styleId="311">
    <w:name w:val="正文文本缩进 31"/>
    <w:basedOn w:val="a2"/>
    <w:link w:val="3Char0"/>
    <w:pPr>
      <w:spacing w:line="360" w:lineRule="auto"/>
      <w:ind w:firstLine="459"/>
    </w:pPr>
    <w:rPr>
      <w:kern w:val="0"/>
      <w:szCs w:val="20"/>
      <w:lang w:val="x-none" w:eastAsia="x-none"/>
    </w:rPr>
  </w:style>
  <w:style w:type="paragraph" w:customStyle="1" w:styleId="MSOTableListNum1">
    <w:name w:val="MSO_TableListNum1"/>
    <w:basedOn w:val="MSOTableText"/>
    <w:pPr>
      <w:tabs>
        <w:tab w:val="left" w:pos="576"/>
      </w:tabs>
      <w:ind w:left="576" w:hanging="360"/>
    </w:pPr>
  </w:style>
  <w:style w:type="paragraph" w:customStyle="1" w:styleId="MSOPartNum">
    <w:name w:val="MSO_PartNum"/>
    <w:basedOn w:val="MSOChapNum"/>
    <w:next w:val="a2"/>
  </w:style>
  <w:style w:type="paragraph" w:customStyle="1" w:styleId="footerodd">
    <w:name w:val="footer odd"/>
    <w:basedOn w:val="a2"/>
    <w:pPr>
      <w:widowControl/>
      <w:tabs>
        <w:tab w:val="left" w:pos="7200"/>
        <w:tab w:val="left" w:pos="8820"/>
      </w:tabs>
      <w:ind w:right="360" w:firstLine="360"/>
      <w:jc w:val="left"/>
    </w:pPr>
    <w:rPr>
      <w:rFonts w:ascii="Arial" w:hAnsi="Arial"/>
      <w:b/>
      <w:kern w:val="0"/>
      <w:sz w:val="15"/>
      <w:lang w:eastAsia="en-US"/>
    </w:rPr>
  </w:style>
  <w:style w:type="paragraph" w:customStyle="1" w:styleId="xl101">
    <w:name w:val="xl101"/>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7">
    <w:name w:val="xl117"/>
    <w:basedOn w:val="a2"/>
    <w:pPr>
      <w:widowControl/>
      <w:pBdr>
        <w:top w:val="single" w:sz="4" w:space="0" w:color="auto"/>
        <w:bottom w:val="single" w:sz="4" w:space="0" w:color="auto"/>
      </w:pBdr>
      <w:spacing w:before="100" w:beforeAutospacing="1" w:after="100" w:afterAutospacing="1"/>
      <w:jc w:val="center"/>
      <w:textAlignment w:val="center"/>
    </w:pPr>
    <w:rPr>
      <w:rFonts w:ascii="宋体" w:hAnsi="宋体" w:cs="宋体"/>
      <w:kern w:val="0"/>
    </w:rPr>
  </w:style>
  <w:style w:type="paragraph" w:customStyle="1" w:styleId="xl133">
    <w:name w:val="xl133"/>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49">
    <w:name w:val="xl149"/>
    <w:basedOn w:val="a2"/>
    <w:pPr>
      <w:widowControl/>
      <w:pBdr>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213">
    <w:name w:val="列表编号 21"/>
    <w:basedOn w:val="a2"/>
    <w:next w:val="312"/>
    <w:rsid w:val="0056321B"/>
    <w:pPr>
      <w:numPr>
        <w:numId w:val="2"/>
      </w:numPr>
      <w:tabs>
        <w:tab w:val="left" w:pos="840"/>
      </w:tabs>
      <w:spacing w:after="100" w:afterAutospacing="1"/>
      <w:ind w:left="0" w:firstLine="0"/>
    </w:pPr>
    <w:rPr>
      <w:rFonts w:eastAsia="仿宋_GB2312"/>
    </w:rPr>
  </w:style>
  <w:style w:type="paragraph" w:customStyle="1" w:styleId="bianhao2">
    <w:name w:val="bianhao2"/>
    <w:basedOn w:val="a2"/>
    <w:pPr>
      <w:tabs>
        <w:tab w:val="left" w:pos="1259"/>
      </w:tabs>
      <w:spacing w:line="360" w:lineRule="auto"/>
      <w:ind w:left="1259" w:hanging="420"/>
    </w:pPr>
  </w:style>
  <w:style w:type="paragraph" w:customStyle="1" w:styleId="Note">
    <w:name w:val="Note"/>
    <w:next w:val="Body0"/>
    <w:rsid w:val="0056321B"/>
    <w:pPr>
      <w:numPr>
        <w:numId w:val="3"/>
      </w:numPr>
      <w:tabs>
        <w:tab w:val="left" w:pos="720"/>
      </w:tabs>
      <w:spacing w:before="120" w:after="120" w:line="480" w:lineRule="auto"/>
    </w:pPr>
    <w:rPr>
      <w:rFonts w:ascii="Times" w:hAnsi="Times"/>
      <w:color w:val="000000"/>
      <w:lang w:eastAsia="en-US"/>
    </w:rPr>
  </w:style>
  <w:style w:type="paragraph" w:customStyle="1" w:styleId="number0">
    <w:name w:val="number0"/>
    <w:basedOn w:val="ad"/>
    <w:rsid w:val="0056321B"/>
    <w:pPr>
      <w:numPr>
        <w:ilvl w:val="1"/>
        <w:numId w:val="4"/>
      </w:numPr>
      <w:tabs>
        <w:tab w:val="left" w:pos="1260"/>
        <w:tab w:val="left" w:pos="1320"/>
      </w:tabs>
      <w:spacing w:beforeLines="20" w:before="62" w:afterLines="20" w:after="62"/>
      <w:ind w:left="1259" w:firstLine="0"/>
    </w:pPr>
    <w:rPr>
      <w:i w:val="0"/>
      <w:iCs w:val="0"/>
      <w:sz w:val="24"/>
      <w:lang w:val="en-US" w:eastAsia="zh-CN"/>
    </w:rPr>
  </w:style>
  <w:style w:type="paragraph" w:customStyle="1" w:styleId="22Heading2HiddenHeading2CCBSheading2H2h2">
    <w:name w:val="样式 标题 2第一章 标题 2Heading 2 HiddenHeading 2 CCBSheading 2H2h2..."/>
    <w:basedOn w:val="20"/>
    <w:rsid w:val="0056321B"/>
    <w:pPr>
      <w:numPr>
        <w:ilvl w:val="0"/>
        <w:numId w:val="5"/>
      </w:numPr>
      <w:tabs>
        <w:tab w:val="left" w:pos="0"/>
      </w:tabs>
      <w:spacing w:line="415" w:lineRule="auto"/>
    </w:pPr>
    <w:rPr>
      <w:rFonts w:ascii="宋体" w:hAnsi="宋体"/>
    </w:rPr>
  </w:style>
  <w:style w:type="paragraph" w:customStyle="1" w:styleId="afff6">
    <w:name w:val="附录标识"/>
    <w:basedOn w:val="a2"/>
    <w:pPr>
      <w:widowControl/>
      <w:shd w:val="clear" w:color="FFFFFF" w:fill="FFFFFF"/>
      <w:tabs>
        <w:tab w:val="left" w:pos="840"/>
        <w:tab w:val="left" w:pos="6405"/>
      </w:tabs>
      <w:spacing w:before="640" w:after="200" w:line="360" w:lineRule="auto"/>
      <w:jc w:val="left"/>
      <w:outlineLvl w:val="0"/>
    </w:pPr>
    <w:rPr>
      <w:rFonts w:ascii="黑体" w:eastAsia="黑体"/>
      <w:kern w:val="0"/>
      <w:sz w:val="36"/>
      <w:szCs w:val="20"/>
    </w:rPr>
  </w:style>
  <w:style w:type="paragraph" w:customStyle="1" w:styleId="afff7">
    <w:name w:val="四级条标题"/>
    <w:basedOn w:val="afff8"/>
    <w:next w:val="a2"/>
    <w:pPr>
      <w:numPr>
        <w:ilvl w:val="0"/>
        <w:numId w:val="0"/>
      </w:numPr>
      <w:tabs>
        <w:tab w:val="left" w:pos="425"/>
      </w:tabs>
      <w:outlineLvl w:val="5"/>
    </w:pPr>
  </w:style>
  <w:style w:type="paragraph" w:customStyle="1" w:styleId="xl91">
    <w:name w:val="xl9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4h4FirstSubheadingH4sect1234RefHeading1">
    <w:name w:val="样式 标题 4第三层条第四层h4First SubheadingH4sect 1.2.3.4Ref Heading...1"/>
    <w:basedOn w:val="4"/>
    <w:next w:val="af9"/>
    <w:rsid w:val="0056321B"/>
    <w:pPr>
      <w:numPr>
        <w:ilvl w:val="0"/>
        <w:numId w:val="6"/>
      </w:numPr>
      <w:tabs>
        <w:tab w:val="left" w:pos="2825"/>
        <w:tab w:val="left" w:pos="4126"/>
      </w:tabs>
      <w:spacing w:before="280" w:after="290"/>
    </w:pPr>
    <w:rPr>
      <w:rFonts w:ascii="黑体"/>
      <w:bCs/>
    </w:rPr>
  </w:style>
  <w:style w:type="paragraph" w:customStyle="1" w:styleId="afff">
    <w:name w:val="标书正文格式"/>
    <w:link w:val="Charfb"/>
    <w:pPr>
      <w:spacing w:line="360" w:lineRule="auto"/>
      <w:ind w:firstLineChars="200" w:firstLine="200"/>
    </w:pPr>
    <w:rPr>
      <w:rFonts w:eastAsia="仿宋_GB2312"/>
      <w:sz w:val="30"/>
      <w:szCs w:val="24"/>
    </w:rPr>
  </w:style>
  <w:style w:type="paragraph" w:customStyle="1" w:styleId="2H2Heading2HiddenHeading2CCBSheading22ndlevelh">
    <w:name w:val="样式 标题 2H2Heading 2 HiddenHeading 2 CCBSheading 22nd levelh..."/>
    <w:basedOn w:val="20"/>
    <w:rsid w:val="0056321B"/>
    <w:pPr>
      <w:tabs>
        <w:tab w:val="left" w:pos="576"/>
        <w:tab w:val="left" w:pos="992"/>
      </w:tabs>
      <w:spacing w:before="260" w:after="260" w:line="415" w:lineRule="auto"/>
      <w:ind w:left="992"/>
      <w:jc w:val="left"/>
    </w:pPr>
    <w:rPr>
      <w:rFonts w:ascii="宋体" w:hAnsi="宋体" w:cs="宋体"/>
      <w:szCs w:val="20"/>
    </w:rPr>
  </w:style>
  <w:style w:type="paragraph" w:customStyle="1" w:styleId="afff9">
    <w:name w:val="普通正文"/>
    <w:basedOn w:val="a2"/>
    <w:pPr>
      <w:widowControl/>
      <w:spacing w:line="360" w:lineRule="auto"/>
    </w:pPr>
    <w:rPr>
      <w:kern w:val="21"/>
      <w:sz w:val="22"/>
      <w:szCs w:val="20"/>
    </w:rPr>
  </w:style>
  <w:style w:type="paragraph" w:customStyle="1" w:styleId="6182">
    <w:name w:val="618标题2"/>
    <w:basedOn w:val="20"/>
    <w:rsid w:val="0056321B"/>
    <w:pPr>
      <w:numPr>
        <w:ilvl w:val="0"/>
        <w:numId w:val="7"/>
      </w:numPr>
      <w:tabs>
        <w:tab w:val="left" w:pos="425"/>
      </w:tabs>
      <w:ind w:rightChars="100" w:right="240"/>
    </w:pPr>
    <w:rPr>
      <w:bCs w:val="0"/>
      <w:szCs w:val="20"/>
    </w:rPr>
  </w:style>
  <w:style w:type="paragraph" w:customStyle="1" w:styleId="GlossaryDescription">
    <w:name w:val="Glossary Description"/>
    <w:basedOn w:val="a2"/>
    <w:pPr>
      <w:widowControl/>
      <w:ind w:left="63"/>
      <w:jc w:val="left"/>
    </w:pPr>
    <w:rPr>
      <w:rFonts w:ascii="Arial" w:hAnsi="Arial"/>
      <w:bCs/>
      <w:color w:val="000000"/>
      <w:kern w:val="0"/>
      <w:sz w:val="18"/>
      <w:szCs w:val="20"/>
      <w:lang w:eastAsia="en-US"/>
    </w:rPr>
  </w:style>
  <w:style w:type="paragraph" w:customStyle="1" w:styleId="MSOTs">
    <w:name w:val="MSO_Ts"/>
    <w:basedOn w:val="MSOTe"/>
    <w:pPr>
      <w:spacing w:before="80" w:line="160" w:lineRule="exact"/>
    </w:pPr>
  </w:style>
  <w:style w:type="paragraph" w:customStyle="1" w:styleId="410">
    <w:name w:val="列表 41"/>
    <w:basedOn w:val="a2"/>
    <w:pPr>
      <w:widowControl/>
      <w:ind w:left="1440" w:hanging="360"/>
      <w:jc w:val="left"/>
    </w:pPr>
    <w:rPr>
      <w:rFonts w:ascii="Arial" w:hAnsi="Arial"/>
      <w:bCs/>
      <w:color w:val="000000"/>
      <w:kern w:val="0"/>
      <w:sz w:val="20"/>
      <w:szCs w:val="20"/>
      <w:lang w:eastAsia="en-US"/>
    </w:rPr>
  </w:style>
  <w:style w:type="paragraph" w:customStyle="1" w:styleId="5H55l4h5SecondSubheadingdashdsdddash1ds1dd1da1">
    <w:name w:val="样式 标题 5H55l4h5Second Subheadingdashdsdddash1ds1dd1da...1"/>
    <w:basedOn w:val="5"/>
    <w:rsid w:val="0056321B"/>
    <w:pPr>
      <w:tabs>
        <w:tab w:val="left" w:pos="1008"/>
      </w:tabs>
      <w:ind w:left="1008" w:hanging="1008"/>
      <w:jc w:val="left"/>
    </w:pPr>
    <w:rPr>
      <w:rFonts w:cs="宋体"/>
      <w:szCs w:val="20"/>
    </w:rPr>
  </w:style>
  <w:style w:type="paragraph" w:customStyle="1" w:styleId="afffa">
    <w:name w:val="自定义标题一"/>
    <w:basedOn w:val="a2"/>
    <w:next w:val="ad"/>
    <w:rsid w:val="0056321B"/>
    <w:pPr>
      <w:keepNext/>
      <w:keepLines/>
      <w:numPr>
        <w:numId w:val="8"/>
      </w:numPr>
      <w:tabs>
        <w:tab w:val="left" w:pos="972"/>
        <w:tab w:val="left" w:pos="1080"/>
      </w:tabs>
      <w:spacing w:before="340" w:after="330" w:line="576" w:lineRule="auto"/>
      <w:jc w:val="left"/>
      <w:outlineLvl w:val="0"/>
    </w:pPr>
    <w:rPr>
      <w:rFonts w:ascii="宋体" w:eastAsia="黑体" w:hAnsi="宋体" w:cs="宋体"/>
      <w:b/>
      <w:bCs/>
      <w:sz w:val="44"/>
      <w:szCs w:val="44"/>
    </w:rPr>
  </w:style>
  <w:style w:type="paragraph" w:customStyle="1" w:styleId="new">
    <w:name w:val="正文new"/>
    <w:basedOn w:val="a2"/>
    <w:link w:val="newChar"/>
    <w:pPr>
      <w:spacing w:line="400" w:lineRule="exact"/>
      <w:ind w:firstLineChars="200" w:firstLine="200"/>
    </w:pPr>
    <w:rPr>
      <w:rFonts w:ascii="宋体" w:hAnsi="宋体"/>
      <w:kern w:val="0"/>
      <w:sz w:val="20"/>
      <w:szCs w:val="21"/>
      <w:lang w:val="x-none" w:eastAsia="x-none"/>
    </w:rPr>
  </w:style>
  <w:style w:type="paragraph" w:customStyle="1" w:styleId="afffb">
    <w:name w:val="标准正文一"/>
    <w:basedOn w:val="a2"/>
    <w:pPr>
      <w:tabs>
        <w:tab w:val="left" w:pos="840"/>
      </w:tabs>
      <w:spacing w:line="480" w:lineRule="atLeast"/>
      <w:ind w:firstLineChars="225" w:firstLine="540"/>
    </w:pPr>
    <w:rPr>
      <w:szCs w:val="20"/>
    </w:rPr>
  </w:style>
  <w:style w:type="paragraph" w:customStyle="1" w:styleId="xl81">
    <w:name w:val="xl81"/>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afffc">
    <w:name w:val="罗列"/>
    <w:basedOn w:val="a2"/>
    <w:pPr>
      <w:tabs>
        <w:tab w:val="left" w:pos="757"/>
      </w:tabs>
      <w:ind w:left="624" w:hanging="227"/>
    </w:pPr>
  </w:style>
  <w:style w:type="paragraph" w:customStyle="1" w:styleId="6H6BOD4h6ThirdSubheadingPIM6GB2312">
    <w:name w:val="样式 标题 6H6BOD 4h6Third SubheadingPIM 6 + (中文) 仿宋_GB2312 四号"/>
    <w:basedOn w:val="6"/>
    <w:rsid w:val="0056321B"/>
    <w:pPr>
      <w:tabs>
        <w:tab w:val="left" w:pos="1152"/>
      </w:tabs>
      <w:spacing w:line="317" w:lineRule="auto"/>
      <w:ind w:left="1152" w:hanging="1152"/>
    </w:pPr>
    <w:rPr>
      <w:rFonts w:eastAsia="仿宋_GB2312"/>
      <w:b/>
    </w:rPr>
  </w:style>
  <w:style w:type="paragraph" w:customStyle="1" w:styleId="af9">
    <w:name w:val="文档正文"/>
    <w:basedOn w:val="a2"/>
    <w:link w:val="CharChar"/>
    <w:pPr>
      <w:adjustRightInd w:val="0"/>
      <w:spacing w:line="480" w:lineRule="atLeast"/>
      <w:ind w:firstLine="567"/>
      <w:textAlignment w:val="baseline"/>
    </w:pPr>
    <w:rPr>
      <w:rFonts w:ascii="仿宋_GB2312" w:eastAsia="仿宋_GB2312"/>
      <w:kern w:val="0"/>
      <w:sz w:val="28"/>
      <w:szCs w:val="20"/>
      <w:lang w:val="x-none" w:eastAsia="x-none"/>
    </w:rPr>
  </w:style>
  <w:style w:type="paragraph" w:customStyle="1" w:styleId="GB2312152">
    <w:name w:val="样式 样式 仿宋_GB2312 三号 左 行距: 1.5 倍行距 + 首行缩进:  2 字符"/>
    <w:basedOn w:val="a2"/>
    <w:pPr>
      <w:ind w:firstLineChars="200" w:firstLine="640"/>
      <w:jc w:val="left"/>
    </w:pPr>
    <w:rPr>
      <w:rFonts w:ascii="仿宋_GB2312" w:eastAsia="仿宋_GB2312" w:hAnsi="Calibri" w:cs="宋体"/>
      <w:sz w:val="32"/>
      <w:szCs w:val="20"/>
    </w:rPr>
  </w:style>
  <w:style w:type="paragraph" w:customStyle="1" w:styleId="2221221">
    <w:name w:val="样式 样式 正文首行缩进 2 + 左侧:  2 字符 首行缩进:  2 字符1 + 左侧:  2 字符 首行缩进:  2 字符1"/>
    <w:basedOn w:val="a2"/>
    <w:pPr>
      <w:spacing w:after="120" w:line="480" w:lineRule="exact"/>
      <w:ind w:firstLineChars="200" w:firstLine="200"/>
    </w:pPr>
    <w:rPr>
      <w:szCs w:val="20"/>
    </w:rPr>
  </w:style>
  <w:style w:type="paragraph" w:customStyle="1" w:styleId="29">
    <w:name w:val="样式 正文缩进2字符"/>
    <w:basedOn w:val="a2"/>
    <w:pPr>
      <w:tabs>
        <w:tab w:val="left" w:pos="840"/>
      </w:tabs>
      <w:spacing w:line="240" w:lineRule="atLeast"/>
      <w:jc w:val="left"/>
    </w:pPr>
  </w:style>
  <w:style w:type="paragraph" w:customStyle="1" w:styleId="CharCharCharCharCharCharCharCharCharCharCharCharCharCharCharChar">
    <w:name w:val="Char Char Char Char Char Char Char Char Char Char Char Char Char Char Char Char"/>
    <w:basedOn w:val="a2"/>
    <w:pPr>
      <w:tabs>
        <w:tab w:val="left" w:pos="360"/>
      </w:tabs>
      <w:spacing w:line="360" w:lineRule="auto"/>
      <w:ind w:left="482" w:firstLineChars="200" w:firstLine="200"/>
    </w:pPr>
    <w:rPr>
      <w:rFonts w:ascii="宋体"/>
    </w:rPr>
  </w:style>
  <w:style w:type="paragraph" w:customStyle="1" w:styleId="1067">
    <w:name w:val="样式 样式1 + 左侧:  0.67 字符"/>
    <w:basedOn w:val="a2"/>
    <w:pPr>
      <w:spacing w:line="360" w:lineRule="auto"/>
      <w:ind w:leftChars="67" w:left="141" w:firstLineChars="236" w:firstLine="566"/>
    </w:pPr>
    <w:rPr>
      <w:rFonts w:ascii="宋体" w:hAnsi="宋体" w:cs="宋体"/>
      <w:szCs w:val="20"/>
    </w:rPr>
  </w:style>
  <w:style w:type="paragraph" w:customStyle="1" w:styleId="110">
    <w:name w:val="索引 11"/>
    <w:basedOn w:val="a2"/>
    <w:next w:val="a2"/>
    <w:autoRedefine/>
    <w:rsid w:val="00DF4E2A"/>
    <w:pPr>
      <w:spacing w:line="360" w:lineRule="auto"/>
    </w:pPr>
    <w:rPr>
      <w:sz w:val="21"/>
      <w:szCs w:val="20"/>
    </w:rPr>
  </w:style>
  <w:style w:type="paragraph" w:customStyle="1" w:styleId="3h33rdlevel3Heading3-oldH3l3CTheading3Headin">
    <w:name w:val="样式 标题 3h33rd level3Heading 3 - oldH3l3CTheading 3Headin..."/>
    <w:basedOn w:val="30"/>
    <w:rsid w:val="0056321B"/>
    <w:pPr>
      <w:tabs>
        <w:tab w:val="left" w:pos="720"/>
        <w:tab w:val="left" w:pos="1830"/>
      </w:tabs>
      <w:ind w:left="1830" w:hanging="990"/>
      <w:jc w:val="left"/>
    </w:pPr>
    <w:rPr>
      <w:rFonts w:ascii="宋体" w:hAnsi="宋体" w:cs="宋体"/>
      <w:b/>
      <w:szCs w:val="20"/>
    </w:rPr>
  </w:style>
  <w:style w:type="paragraph" w:customStyle="1" w:styleId="MSOFolioRecto">
    <w:name w:val="MSO_FolioRecto"/>
    <w:pPr>
      <w:pBdr>
        <w:bottom w:val="single" w:sz="8" w:space="1" w:color="auto"/>
      </w:pBdr>
      <w:tabs>
        <w:tab w:val="right" w:pos="8640"/>
      </w:tabs>
      <w:ind w:firstLine="5400"/>
    </w:pPr>
    <w:rPr>
      <w:rFonts w:ascii="Franklin Gothic Book" w:hAnsi="Franklin Gothic Book"/>
      <w:sz w:val="18"/>
      <w:szCs w:val="24"/>
      <w:lang w:eastAsia="en-US"/>
    </w:rPr>
  </w:style>
  <w:style w:type="paragraph" w:customStyle="1" w:styleId="MSOTerm">
    <w:name w:val="MSO_Term"/>
    <w:next w:val="MSOPara"/>
    <w:pPr>
      <w:keepNext/>
      <w:autoSpaceDE w:val="0"/>
      <w:autoSpaceDN w:val="0"/>
      <w:adjustRightInd w:val="0"/>
      <w:spacing w:before="120" w:line="240" w:lineRule="atLeast"/>
      <w:ind w:left="720"/>
    </w:pPr>
    <w:rPr>
      <w:rFonts w:ascii="Franklin Gothic Medium Cond" w:hAnsi="Franklin Gothic Medium Cond" w:cs="Franklin Gothic Condensed"/>
      <w:lang w:eastAsia="en-US"/>
    </w:rPr>
  </w:style>
  <w:style w:type="paragraph" w:customStyle="1" w:styleId="Legalese">
    <w:name w:val="Legalese"/>
    <w:pPr>
      <w:tabs>
        <w:tab w:val="left" w:pos="4440"/>
      </w:tabs>
      <w:spacing w:after="70" w:line="140" w:lineRule="exact"/>
      <w:ind w:left="3773"/>
    </w:pPr>
    <w:rPr>
      <w:i/>
      <w:sz w:val="13"/>
      <w:lang w:eastAsia="en-US"/>
    </w:rPr>
  </w:style>
  <w:style w:type="paragraph" w:customStyle="1" w:styleId="214">
    <w:name w:val="列表接续 21"/>
    <w:basedOn w:val="a2"/>
    <w:pPr>
      <w:widowControl/>
      <w:spacing w:after="120"/>
      <w:ind w:left="720"/>
      <w:jc w:val="left"/>
    </w:pPr>
    <w:rPr>
      <w:rFonts w:ascii="Arial" w:hAnsi="Arial"/>
      <w:bCs/>
      <w:color w:val="000000"/>
      <w:kern w:val="0"/>
      <w:sz w:val="20"/>
      <w:szCs w:val="20"/>
      <w:lang w:eastAsia="en-US"/>
    </w:rPr>
  </w:style>
  <w:style w:type="paragraph" w:customStyle="1" w:styleId="afff1">
    <w:name w:val="正文四号"/>
    <w:basedOn w:val="a2"/>
    <w:link w:val="Charff"/>
    <w:qFormat/>
    <w:pPr>
      <w:spacing w:line="360" w:lineRule="auto"/>
      <w:ind w:firstLineChars="200" w:firstLine="200"/>
    </w:pPr>
    <w:rPr>
      <w:rFonts w:eastAsia="仿宋"/>
      <w:kern w:val="0"/>
      <w:sz w:val="28"/>
      <w:szCs w:val="20"/>
      <w:lang w:val="x-none" w:eastAsia="x-none"/>
    </w:rPr>
  </w:style>
  <w:style w:type="paragraph" w:customStyle="1" w:styleId="afffd">
    <w:name w:val="样式"/>
    <w:basedOn w:val="42"/>
    <w:pPr>
      <w:spacing w:beforeLines="0" w:before="0" w:afterLines="0" w:after="0" w:line="360" w:lineRule="auto"/>
      <w:ind w:leftChars="15" w:left="31" w:firstLine="420"/>
    </w:pPr>
    <w:rPr>
      <w:rFonts w:eastAsia="宋体"/>
      <w:sz w:val="21"/>
      <w:szCs w:val="21"/>
    </w:rPr>
  </w:style>
  <w:style w:type="paragraph" w:customStyle="1" w:styleId="CharCharCharCharChar">
    <w:name w:val="Char Char Char Char Char"/>
    <w:basedOn w:val="a2"/>
    <w:pPr>
      <w:tabs>
        <w:tab w:val="left" w:pos="840"/>
      </w:tabs>
      <w:spacing w:line="360" w:lineRule="auto"/>
    </w:pPr>
    <w:rPr>
      <w:rFonts w:ascii="宋体" w:hAnsi="宋体"/>
      <w:sz w:val="22"/>
    </w:rPr>
  </w:style>
  <w:style w:type="paragraph" w:customStyle="1" w:styleId="CharCharCharChar">
    <w:name w:val="Char Char Char Char"/>
    <w:basedOn w:val="12"/>
    <w:pPr>
      <w:widowControl/>
      <w:tabs>
        <w:tab w:val="left" w:pos="840"/>
      </w:tabs>
      <w:ind w:leftChars="1400" w:left="1400"/>
      <w:jc w:val="left"/>
    </w:pPr>
    <w:rPr>
      <w:rFonts w:ascii="Tahoma" w:hAnsi="Tahoma" w:cs="宋体"/>
      <w:sz w:val="24"/>
      <w:szCs w:val="20"/>
    </w:rPr>
  </w:style>
  <w:style w:type="paragraph" w:customStyle="1" w:styleId="ab">
    <w:name w:val="正文缩进体"/>
    <w:basedOn w:val="42"/>
    <w:link w:val="Char4"/>
    <w:qFormat/>
    <w:pPr>
      <w:tabs>
        <w:tab w:val="left" w:pos="840"/>
      </w:tabs>
      <w:adjustRightInd w:val="0"/>
      <w:spacing w:beforeLines="0" w:before="0" w:afterLines="0" w:after="0" w:line="240" w:lineRule="auto"/>
      <w:ind w:rightChars="-51" w:right="-107" w:firstLine="420"/>
      <w:jc w:val="left"/>
      <w:textAlignment w:val="baseline"/>
    </w:pPr>
    <w:rPr>
      <w:rFonts w:eastAsia="宋体"/>
      <w:sz w:val="20"/>
      <w:szCs w:val="21"/>
    </w:rPr>
  </w:style>
  <w:style w:type="paragraph" w:customStyle="1" w:styleId="xl100">
    <w:name w:val="xl100"/>
    <w:basedOn w:val="a2"/>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6">
    <w:name w:val="xl116"/>
    <w:basedOn w:val="a2"/>
    <w:pPr>
      <w:widowControl/>
      <w:pBdr>
        <w:top w:val="single" w:sz="4" w:space="0" w:color="auto"/>
        <w:left w:val="single" w:sz="4" w:space="0" w:color="auto"/>
        <w:bottom w:val="single" w:sz="4" w:space="0" w:color="auto"/>
      </w:pBdr>
      <w:spacing w:before="100" w:beforeAutospacing="1" w:after="100" w:afterAutospacing="1"/>
      <w:jc w:val="center"/>
      <w:textAlignment w:val="center"/>
    </w:pPr>
    <w:rPr>
      <w:rFonts w:ascii="宋体" w:hAnsi="宋体" w:cs="宋体"/>
      <w:kern w:val="0"/>
    </w:rPr>
  </w:style>
  <w:style w:type="paragraph" w:customStyle="1" w:styleId="xl132">
    <w:name w:val="xl132"/>
    <w:basedOn w:val="a2"/>
    <w:pPr>
      <w:widowControl/>
      <w:pBdr>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48">
    <w:name w:val="xl148"/>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styleId="81">
    <w:name w:val="toc 8"/>
    <w:basedOn w:val="a2"/>
    <w:next w:val="a2"/>
    <w:uiPriority w:val="39"/>
    <w:pPr>
      <w:ind w:left="1470"/>
      <w:jc w:val="left"/>
    </w:pPr>
    <w:rPr>
      <w:szCs w:val="21"/>
    </w:rPr>
  </w:style>
  <w:style w:type="paragraph" w:customStyle="1" w:styleId="100">
    <w:name w:val="10"/>
    <w:basedOn w:val="a2"/>
  </w:style>
  <w:style w:type="paragraph" w:customStyle="1" w:styleId="4h4H4L1Heading4h41h42h411h43h412h421h4111h44">
    <w:name w:val="样式 标题 4h4H4L1 Heading 4h41h42h411h43h412h421h4111h44..."/>
    <w:basedOn w:val="4"/>
    <w:rsid w:val="0056321B"/>
    <w:pPr>
      <w:widowControl/>
      <w:tabs>
        <w:tab w:val="left" w:pos="864"/>
        <w:tab w:val="left" w:pos="1561"/>
        <w:tab w:val="left" w:pos="1980"/>
      </w:tabs>
      <w:ind w:left="1980" w:hanging="720"/>
      <w:jc w:val="left"/>
    </w:pPr>
    <w:rPr>
      <w:rFonts w:ascii="宋体" w:hAnsi="宋体"/>
      <w:b/>
    </w:rPr>
  </w:style>
  <w:style w:type="paragraph" w:customStyle="1" w:styleId="Body0">
    <w:name w:val="Body"/>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Times" w:hAnsi="Times"/>
      <w:color w:val="000000"/>
      <w:sz w:val="18"/>
      <w:lang w:eastAsia="en-US"/>
    </w:rPr>
  </w:style>
  <w:style w:type="paragraph" w:customStyle="1" w:styleId="3h3h3H3Kop3Vl3Level3Headheading3h3111Hea2">
    <w:name w:val="样式 标题 3h:3h3H3Kop 3Vl3Level 3 Headheading 3h31.1.1 Hea...2"/>
    <w:basedOn w:val="30"/>
    <w:pPr>
      <w:numPr>
        <w:ilvl w:val="0"/>
        <w:numId w:val="0"/>
      </w:numPr>
      <w:tabs>
        <w:tab w:val="left" w:pos="851"/>
      </w:tabs>
    </w:pPr>
    <w:rPr>
      <w:rFonts w:cs="宋体"/>
      <w:b/>
      <w:szCs w:val="28"/>
    </w:rPr>
  </w:style>
  <w:style w:type="paragraph" w:customStyle="1" w:styleId="afffe">
    <w:name w:val="目录文字"/>
    <w:basedOn w:val="a2"/>
    <w:pPr>
      <w:widowControl/>
      <w:spacing w:line="480" w:lineRule="auto"/>
      <w:jc w:val="left"/>
    </w:pPr>
    <w:rPr>
      <w:rFonts w:ascii="宋体" w:hAnsi="宋体"/>
      <w:kern w:val="0"/>
      <w:szCs w:val="20"/>
    </w:rPr>
  </w:style>
  <w:style w:type="paragraph" w:customStyle="1" w:styleId="xl90">
    <w:name w:val="xl90"/>
    <w:basedOn w:val="a2"/>
    <w:pPr>
      <w:widowControl/>
      <w:pBdr>
        <w:top w:val="single" w:sz="4" w:space="0" w:color="auto"/>
        <w:left w:val="single" w:sz="4" w:space="0" w:color="auto"/>
        <w:right w:val="single" w:sz="4" w:space="0" w:color="auto"/>
      </w:pBdr>
      <w:spacing w:before="100" w:beforeAutospacing="1" w:after="100" w:afterAutospacing="1"/>
      <w:jc w:val="left"/>
    </w:pPr>
    <w:rPr>
      <w:rFonts w:ascii="宋体" w:hAnsi="宋体" w:cs="宋体"/>
      <w:kern w:val="0"/>
    </w:rPr>
  </w:style>
  <w:style w:type="paragraph" w:customStyle="1" w:styleId="affff">
    <w:name w:val="图（与标题在一页上）"/>
    <w:basedOn w:val="aa"/>
    <w:pPr>
      <w:keepNext/>
      <w:keepLines/>
    </w:pPr>
  </w:style>
  <w:style w:type="paragraph" w:customStyle="1" w:styleId="ParaChar">
    <w:name w:val="默认段落字体 Para Char"/>
    <w:basedOn w:val="a2"/>
    <w:pPr>
      <w:adjustRightInd w:val="0"/>
      <w:spacing w:line="360" w:lineRule="auto"/>
    </w:pPr>
    <w:rPr>
      <w:rFonts w:ascii="Arial" w:hAnsi="Arial"/>
      <w:szCs w:val="20"/>
    </w:rPr>
  </w:style>
  <w:style w:type="paragraph" w:customStyle="1" w:styleId="CharCharChar0">
    <w:name w:val="Char Char Char"/>
    <w:basedOn w:val="a2"/>
    <w:pPr>
      <w:widowControl/>
      <w:jc w:val="left"/>
    </w:pPr>
    <w:rPr>
      <w:rFonts w:ascii="Tahoma" w:hAnsi="Tahoma" w:cs="宋体"/>
      <w:kern w:val="0"/>
      <w:szCs w:val="20"/>
    </w:rPr>
  </w:style>
  <w:style w:type="paragraph" w:customStyle="1" w:styleId="Default">
    <w:name w:val="Default"/>
    <w:pPr>
      <w:widowControl w:val="0"/>
      <w:autoSpaceDE w:val="0"/>
      <w:autoSpaceDN w:val="0"/>
      <w:adjustRightInd w:val="0"/>
    </w:pPr>
    <w:rPr>
      <w:rFonts w:ascii="PMingLiU" w:eastAsia="PMingLiU"/>
    </w:rPr>
  </w:style>
  <w:style w:type="paragraph" w:customStyle="1" w:styleId="MSOTableHead1">
    <w:name w:val="MSO_TableHead1"/>
    <w:next w:val="MSOTableHead"/>
    <w:pPr>
      <w:keepNext/>
      <w:autoSpaceDE w:val="0"/>
      <w:autoSpaceDN w:val="0"/>
      <w:adjustRightInd w:val="0"/>
      <w:spacing w:before="100" w:after="80" w:line="240" w:lineRule="atLeast"/>
      <w:ind w:left="720"/>
    </w:pPr>
    <w:rPr>
      <w:rFonts w:ascii="Franklin Gothic Medium Cond" w:hAnsi="Franklin Gothic Medium Cond" w:cs="Franklin Gothic Condensed"/>
      <w:lang w:eastAsia="en-US"/>
    </w:rPr>
  </w:style>
  <w:style w:type="paragraph" w:customStyle="1" w:styleId="MSOHead6">
    <w:name w:val="MSO_Head6"/>
    <w:pPr>
      <w:keepNext/>
      <w:spacing w:before="100" w:after="60"/>
    </w:pPr>
    <w:rPr>
      <w:rFonts w:ascii="Franklin Gothic Medium Cond" w:hAnsi="Franklin Gothic Medium Cond"/>
      <w:sz w:val="24"/>
      <w:szCs w:val="28"/>
      <w:lang w:eastAsia="en-US"/>
    </w:rPr>
  </w:style>
  <w:style w:type="paragraph" w:customStyle="1" w:styleId="MSOLisPara3">
    <w:name w:val="MSO_LisPara3"/>
    <w:basedOn w:val="MSONotePara"/>
    <w:pPr>
      <w:ind w:left="1440"/>
    </w:pPr>
  </w:style>
  <w:style w:type="paragraph" w:customStyle="1" w:styleId="150">
    <w:name w:val="样式 行距: 1.5 倍行距"/>
    <w:basedOn w:val="a2"/>
    <w:pPr>
      <w:spacing w:line="360" w:lineRule="auto"/>
    </w:pPr>
    <w:rPr>
      <w:szCs w:val="20"/>
    </w:rPr>
  </w:style>
  <w:style w:type="paragraph" w:customStyle="1" w:styleId="X">
    <w:name w:val="百姓X"/>
    <w:basedOn w:val="a2"/>
    <w:link w:val="XChar"/>
    <w:pPr>
      <w:spacing w:before="120" w:after="120" w:line="360" w:lineRule="auto"/>
      <w:ind w:firstLine="540"/>
    </w:pPr>
    <w:rPr>
      <w:rFonts w:ascii="Arial Narrow" w:hAnsi="Arial Narrow"/>
      <w:kern w:val="0"/>
      <w:lang w:val="x-none" w:eastAsia="x-none"/>
    </w:rPr>
  </w:style>
  <w:style w:type="paragraph" w:customStyle="1" w:styleId="1a">
    <w:name w:val="百姓(1)"/>
    <w:basedOn w:val="X"/>
    <w:link w:val="1Char0"/>
    <w:pPr>
      <w:tabs>
        <w:tab w:val="left" w:pos="720"/>
        <w:tab w:val="left" w:pos="960"/>
        <w:tab w:val="left" w:pos="1260"/>
      </w:tabs>
      <w:ind w:left="960" w:hanging="420"/>
    </w:pPr>
  </w:style>
  <w:style w:type="paragraph" w:customStyle="1" w:styleId="1B0">
    <w:name w:val="1B"/>
    <w:basedOn w:val="1"/>
    <w:pPr>
      <w:numPr>
        <w:numId w:val="0"/>
      </w:numPr>
      <w:tabs>
        <w:tab w:val="left" w:pos="360"/>
        <w:tab w:val="left" w:pos="840"/>
      </w:tabs>
      <w:spacing w:before="360" w:after="360" w:line="480" w:lineRule="auto"/>
      <w:ind w:left="840" w:hanging="420"/>
    </w:pPr>
    <w:rPr>
      <w:b w:val="0"/>
      <w:szCs w:val="24"/>
    </w:rPr>
  </w:style>
  <w:style w:type="paragraph" w:styleId="43">
    <w:name w:val="toc 4"/>
    <w:basedOn w:val="a2"/>
    <w:next w:val="a2"/>
    <w:uiPriority w:val="39"/>
    <w:pPr>
      <w:ind w:left="630"/>
      <w:jc w:val="left"/>
    </w:pPr>
    <w:rPr>
      <w:sz w:val="18"/>
      <w:szCs w:val="18"/>
    </w:rPr>
  </w:style>
  <w:style w:type="paragraph" w:customStyle="1" w:styleId="2125">
    <w:name w:val="样式 列表项目符号 2 + 小四 行距: 多倍行距 1.25 字行"/>
    <w:basedOn w:val="24"/>
    <w:pPr>
      <w:numPr>
        <w:numId w:val="0"/>
      </w:numPr>
      <w:tabs>
        <w:tab w:val="left" w:pos="780"/>
        <w:tab w:val="left" w:pos="1260"/>
      </w:tabs>
      <w:ind w:left="1260" w:hanging="420"/>
    </w:pPr>
    <w:rPr>
      <w:rFonts w:cs="宋体"/>
      <w:sz w:val="28"/>
      <w:szCs w:val="20"/>
    </w:rPr>
  </w:style>
  <w:style w:type="paragraph" w:customStyle="1" w:styleId="32">
    <w:name w:val="样式3"/>
    <w:basedOn w:val="30"/>
    <w:pPr>
      <w:numPr>
        <w:ilvl w:val="0"/>
        <w:numId w:val="0"/>
      </w:numPr>
      <w:tabs>
        <w:tab w:val="left" w:pos="851"/>
      </w:tabs>
      <w:autoSpaceDE w:val="0"/>
      <w:autoSpaceDN w:val="0"/>
      <w:adjustRightInd w:val="0"/>
      <w:ind w:left="119" w:right="-23"/>
      <w:jc w:val="left"/>
    </w:pPr>
    <w:rPr>
      <w:rFonts w:ascii="宋体" w:eastAsia="仿宋_GB2312" w:hAnsi="宋体"/>
      <w:b/>
    </w:rPr>
  </w:style>
  <w:style w:type="paragraph" w:customStyle="1" w:styleId="xl80">
    <w:name w:val="xl8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Courier New" w:hAnsi="Courier New" w:cs="Courier New"/>
      <w:b/>
      <w:bCs/>
      <w:kern w:val="0"/>
      <w:sz w:val="32"/>
      <w:szCs w:val="32"/>
    </w:rPr>
  </w:style>
  <w:style w:type="paragraph" w:customStyle="1" w:styleId="affff0">
    <w:name w:val="列表项目"/>
    <w:basedOn w:val="a2"/>
    <w:rsid w:val="0056321B"/>
    <w:pPr>
      <w:numPr>
        <w:numId w:val="9"/>
      </w:numPr>
      <w:tabs>
        <w:tab w:val="left" w:pos="420"/>
        <w:tab w:val="left" w:pos="980"/>
      </w:tabs>
      <w:spacing w:line="288" w:lineRule="auto"/>
    </w:pPr>
    <w:rPr>
      <w:szCs w:val="20"/>
    </w:rPr>
  </w:style>
  <w:style w:type="paragraph" w:customStyle="1" w:styleId="MSOPara1">
    <w:name w:val="MSO_Para1"/>
    <w:basedOn w:val="MSOPara"/>
    <w:pPr>
      <w:ind w:left="274" w:right="245"/>
    </w:pPr>
  </w:style>
  <w:style w:type="paragraph" w:customStyle="1" w:styleId="4h4H4PIM41111Heading4bulletblbb4Alt4H41h">
    <w:name w:val="样式 标题 4h4H4PIM 41.1.1.1 Heading 4bulletblbb4Alt+4H41h..."/>
    <w:basedOn w:val="4"/>
    <w:pPr>
      <w:keepNext w:val="0"/>
      <w:keepLines w:val="0"/>
      <w:numPr>
        <w:ilvl w:val="0"/>
        <w:numId w:val="0"/>
      </w:numPr>
      <w:tabs>
        <w:tab w:val="left" w:pos="851"/>
      </w:tabs>
      <w:jc w:val="left"/>
    </w:pPr>
    <w:rPr>
      <w:rFonts w:cs="宋体"/>
      <w:b/>
      <w:kern w:val="0"/>
      <w:szCs w:val="20"/>
    </w:rPr>
  </w:style>
  <w:style w:type="paragraph" w:customStyle="1" w:styleId="1f8">
    <w:name w:val="日期1"/>
    <w:basedOn w:val="a2"/>
    <w:next w:val="a2"/>
    <w:pPr>
      <w:adjustRightInd w:val="0"/>
      <w:textAlignment w:val="baseline"/>
    </w:pPr>
    <w:rPr>
      <w:rFonts w:ascii="宋体"/>
      <w:spacing w:val="5"/>
      <w:kern w:val="0"/>
      <w:szCs w:val="20"/>
    </w:rPr>
  </w:style>
  <w:style w:type="paragraph" w:customStyle="1" w:styleId="6181">
    <w:name w:val="618标题1"/>
    <w:basedOn w:val="1"/>
    <w:rsid w:val="0056321B"/>
    <w:pPr>
      <w:numPr>
        <w:numId w:val="7"/>
      </w:numPr>
      <w:tabs>
        <w:tab w:val="left" w:pos="425"/>
        <w:tab w:val="left" w:pos="540"/>
      </w:tabs>
    </w:pPr>
    <w:rPr>
      <w:rFonts w:ascii="宋体" w:hAnsi="宋体"/>
      <w:b w:val="0"/>
      <w:bCs w:val="0"/>
      <w:sz w:val="24"/>
      <w:szCs w:val="20"/>
    </w:rPr>
  </w:style>
  <w:style w:type="paragraph" w:customStyle="1" w:styleId="CharChar1CharCharCharCharCharCharCharCharCharCharCharCharCharCharChar">
    <w:name w:val="Char Char1 Char Char Char Char Char Char Char Char Char Char Char Char Char Char Char"/>
    <w:basedOn w:val="a2"/>
    <w:pPr>
      <w:widowControl/>
      <w:spacing w:after="160" w:line="240" w:lineRule="exact"/>
      <w:jc w:val="left"/>
    </w:pPr>
    <w:rPr>
      <w:rFonts w:ascii="Verdana" w:hAnsi="Verdana"/>
      <w:kern w:val="0"/>
      <w:sz w:val="20"/>
      <w:szCs w:val="20"/>
      <w:lang w:eastAsia="en-US"/>
    </w:rPr>
  </w:style>
  <w:style w:type="paragraph" w:customStyle="1" w:styleId="MSOTableHeadLargeHoriz">
    <w:name w:val="MSO_TableHeadLargeHoriz"/>
    <w:pPr>
      <w:spacing w:before="100" w:after="80"/>
    </w:pPr>
    <w:rPr>
      <w:rFonts w:ascii="Franklin Gothic Medium Cond" w:hAnsi="Franklin Gothic Medium Cond" w:cs="Franklin Gothic Condensed"/>
      <w:b/>
      <w:sz w:val="32"/>
      <w:lang w:eastAsia="en-US"/>
    </w:rPr>
  </w:style>
  <w:style w:type="paragraph" w:customStyle="1" w:styleId="MSOTableHead2">
    <w:name w:val="MSO_TableHead2"/>
    <w:pPr>
      <w:keepNext/>
      <w:spacing w:before="100" w:after="80" w:line="240" w:lineRule="atLeast"/>
      <w:ind w:left="1440"/>
    </w:pPr>
    <w:rPr>
      <w:rFonts w:ascii="Franklin Gothic Medium Cond" w:hAnsi="Franklin Gothic Medium Cond" w:cs="Franklin Gothic Condensed"/>
      <w:lang w:eastAsia="en-US"/>
    </w:rPr>
  </w:style>
  <w:style w:type="paragraph" w:customStyle="1" w:styleId="MSOTe">
    <w:name w:val="MSO_Te"/>
    <w:next w:val="MSOPara"/>
    <w:pPr>
      <w:autoSpaceDE w:val="0"/>
      <w:autoSpaceDN w:val="0"/>
      <w:adjustRightInd w:val="0"/>
      <w:spacing w:before="40" w:line="40" w:lineRule="exact"/>
      <w:ind w:left="720"/>
    </w:pPr>
    <w:rPr>
      <w:rFonts w:ascii="Palatino" w:hAnsi="Palatino" w:cs="Palatino"/>
      <w:sz w:val="12"/>
      <w:szCs w:val="12"/>
      <w:lang w:eastAsia="en-US"/>
    </w:rPr>
  </w:style>
  <w:style w:type="paragraph" w:customStyle="1" w:styleId="2a">
    <w:name w:val="[列表2]"/>
    <w:basedOn w:val="a2"/>
    <w:rsid w:val="0056321B"/>
    <w:pPr>
      <w:numPr>
        <w:numId w:val="10"/>
      </w:numPr>
      <w:tabs>
        <w:tab w:val="left" w:pos="1554"/>
      </w:tabs>
      <w:spacing w:line="360" w:lineRule="auto"/>
    </w:pPr>
    <w:rPr>
      <w:rFonts w:ascii="宋体"/>
      <w:bCs/>
      <w:kern w:val="0"/>
    </w:rPr>
  </w:style>
  <w:style w:type="paragraph" w:customStyle="1" w:styleId="Char1CharCharCharCharCharCharCharCharCharCharCharCharCharCharChar">
    <w:name w:val="Char1 Char Char Char Char Char Char Char Char Char Char Char Char Char Char Char"/>
    <w:basedOn w:val="a2"/>
    <w:pPr>
      <w:tabs>
        <w:tab w:val="left" w:pos="840"/>
      </w:tabs>
    </w:pPr>
    <w:rPr>
      <w:rFonts w:ascii="Tahoma" w:hAnsi="Tahoma"/>
      <w:szCs w:val="20"/>
    </w:rPr>
  </w:style>
  <w:style w:type="paragraph" w:customStyle="1" w:styleId="affff1">
    <w:name w:val="[正文不缩]"/>
    <w:basedOn w:val="a2"/>
    <w:pPr>
      <w:tabs>
        <w:tab w:val="left" w:pos="840"/>
      </w:tabs>
      <w:snapToGrid w:val="0"/>
      <w:spacing w:before="80" w:after="80" w:line="360" w:lineRule="auto"/>
    </w:pPr>
    <w:rPr>
      <w:rFonts w:ascii="宋体"/>
    </w:rPr>
  </w:style>
  <w:style w:type="paragraph" w:customStyle="1" w:styleId="3h3h3H3Kop3Vl3Level3Headheading3h3111Hea3">
    <w:name w:val="样式 标题 3h:3h3H3Kop 3Vl3Level 3 Headheading 3h31.1.1 Hea...3"/>
    <w:basedOn w:val="30"/>
    <w:pPr>
      <w:numPr>
        <w:ilvl w:val="0"/>
        <w:numId w:val="0"/>
      </w:numPr>
      <w:tabs>
        <w:tab w:val="left" w:pos="851"/>
      </w:tabs>
    </w:pPr>
    <w:rPr>
      <w:rFonts w:cs="宋体"/>
      <w:szCs w:val="20"/>
    </w:rPr>
  </w:style>
  <w:style w:type="paragraph" w:customStyle="1" w:styleId="xl99">
    <w:name w:val="xl99"/>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rPr>
  </w:style>
  <w:style w:type="paragraph" w:customStyle="1" w:styleId="xl115">
    <w:name w:val="xl115"/>
    <w:basedOn w:val="a2"/>
    <w:pPr>
      <w:widowControl/>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ourier New" w:hAnsi="Courier New" w:cs="Courier New"/>
      <w:kern w:val="0"/>
      <w:sz w:val="20"/>
      <w:szCs w:val="20"/>
    </w:rPr>
  </w:style>
  <w:style w:type="paragraph" w:customStyle="1" w:styleId="xl131">
    <w:name w:val="xl131"/>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47">
    <w:name w:val="xl147"/>
    <w:basedOn w:val="a2"/>
    <w:pPr>
      <w:widowControl/>
      <w:pBdr>
        <w:top w:val="single" w:sz="4" w:space="0" w:color="auto"/>
        <w:bottom w:val="single" w:sz="4" w:space="0" w:color="auto"/>
        <w:right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12">
    <w:name w:val="文档结构图 1"/>
    <w:basedOn w:val="a2"/>
    <w:link w:val="Char"/>
    <w:pPr>
      <w:shd w:val="clear" w:color="auto" w:fill="000080"/>
    </w:pPr>
    <w:rPr>
      <w:kern w:val="0"/>
      <w:sz w:val="20"/>
      <w:shd w:val="clear" w:color="auto" w:fill="000080"/>
      <w:lang w:val="x-none" w:eastAsia="x-none"/>
    </w:rPr>
  </w:style>
  <w:style w:type="paragraph" w:customStyle="1" w:styleId="1f9">
    <w:name w:val="样式 标题 1 + 小二 居中"/>
    <w:basedOn w:val="1"/>
    <w:rsid w:val="0056321B"/>
    <w:pPr>
      <w:numPr>
        <w:numId w:val="11"/>
      </w:numPr>
      <w:tabs>
        <w:tab w:val="left" w:pos="5760"/>
      </w:tabs>
      <w:ind w:rightChars="-37" w:right="-89" w:firstLine="200"/>
      <w:jc w:val="center"/>
    </w:pPr>
    <w:rPr>
      <w:rFonts w:cs="宋体"/>
      <w:b w:val="0"/>
      <w:sz w:val="36"/>
      <w:szCs w:val="20"/>
    </w:rPr>
  </w:style>
  <w:style w:type="paragraph" w:customStyle="1" w:styleId="CharCharCharCharCharCharChar">
    <w:name w:val="标书正文 Char Char Char Char Char Char Char"/>
    <w:basedOn w:val="ad"/>
    <w:link w:val="CharCharCharCharCharCharCharChar"/>
    <w:pPr>
      <w:tabs>
        <w:tab w:val="left" w:pos="9000"/>
      </w:tabs>
      <w:ind w:rightChars="29" w:right="61" w:firstLineChars="225" w:firstLine="540"/>
      <w:jc w:val="left"/>
    </w:pPr>
    <w:rPr>
      <w:rFonts w:ascii="宋体" w:hAnsi="宋体"/>
      <w:i w:val="0"/>
      <w:iCs w:val="0"/>
    </w:rPr>
  </w:style>
  <w:style w:type="paragraph" w:customStyle="1" w:styleId="MSOFigure">
    <w:name w:val="MSO_Figure"/>
    <w:basedOn w:val="MSOPara"/>
    <w:pPr>
      <w:keepNext/>
      <w:spacing w:before="320" w:line="260" w:lineRule="atLeast"/>
    </w:pPr>
  </w:style>
  <w:style w:type="paragraph" w:customStyle="1" w:styleId="MSONoteStart1">
    <w:name w:val="MSO_NoteStart1"/>
    <w:basedOn w:val="MSONotePara1"/>
    <w:pPr>
      <w:pBdr>
        <w:top w:val="single" w:sz="6" w:space="0" w:color="auto"/>
        <w:between w:val="single" w:sz="6" w:space="0" w:color="auto"/>
      </w:pBdr>
      <w:spacing w:before="120" w:line="60" w:lineRule="atLeast"/>
      <w:jc w:val="both"/>
    </w:pPr>
    <w:rPr>
      <w:sz w:val="8"/>
      <w:szCs w:val="8"/>
    </w:rPr>
  </w:style>
  <w:style w:type="paragraph" w:customStyle="1" w:styleId="MSOProcPara">
    <w:name w:val="MSO_ProcPara"/>
    <w:basedOn w:val="a2"/>
    <w:pPr>
      <w:widowControl/>
      <w:spacing w:after="60"/>
      <w:ind w:left="274" w:right="202"/>
      <w:jc w:val="left"/>
    </w:pPr>
    <w:rPr>
      <w:rFonts w:ascii="Arial" w:hAnsi="Arial"/>
      <w:b/>
      <w:bCs/>
      <w:color w:val="000000"/>
      <w:kern w:val="0"/>
      <w:sz w:val="18"/>
      <w:szCs w:val="20"/>
      <w:lang w:eastAsia="en-US"/>
    </w:rPr>
  </w:style>
  <w:style w:type="paragraph" w:customStyle="1" w:styleId="1fa">
    <w:name w:val="表文1"/>
    <w:basedOn w:val="a2"/>
    <w:pPr>
      <w:spacing w:line="360" w:lineRule="auto"/>
      <w:ind w:firstLineChars="200" w:firstLine="480"/>
    </w:pPr>
    <w:rPr>
      <w:rFonts w:ascii="宋体" w:hAnsi="宋体"/>
    </w:rPr>
  </w:style>
  <w:style w:type="paragraph" w:customStyle="1" w:styleId="affff2">
    <w:name w:val="表格首行"/>
    <w:basedOn w:val="a2"/>
    <w:pPr>
      <w:tabs>
        <w:tab w:val="left" w:pos="840"/>
      </w:tabs>
      <w:jc w:val="center"/>
    </w:pPr>
    <w:rPr>
      <w:rFonts w:ascii="宋体" w:hAnsi="宋体"/>
    </w:rPr>
  </w:style>
  <w:style w:type="paragraph" w:customStyle="1" w:styleId="07415">
    <w:name w:val="样式 小四 首行缩进:  0.74 厘米 行距: 1.5 倍行距"/>
    <w:basedOn w:val="a2"/>
    <w:pPr>
      <w:tabs>
        <w:tab w:val="left" w:pos="840"/>
      </w:tabs>
      <w:spacing w:line="360" w:lineRule="auto"/>
      <w:ind w:firstLine="420"/>
    </w:pPr>
    <w:rPr>
      <w:rFonts w:cs="宋体"/>
      <w:sz w:val="28"/>
      <w:szCs w:val="20"/>
    </w:rPr>
  </w:style>
  <w:style w:type="paragraph" w:customStyle="1" w:styleId="5dashdsdddash1ds1dd1dash2ds2dd2dash3ds3dd3das">
    <w:name w:val="样式 标题 5dashdsdddash1ds1dd1dash2ds2dd2dash3ds3dd3das..."/>
    <w:basedOn w:val="5"/>
    <w:pPr>
      <w:keepLines w:val="0"/>
      <w:widowControl/>
      <w:numPr>
        <w:ilvl w:val="0"/>
        <w:numId w:val="0"/>
      </w:numPr>
      <w:tabs>
        <w:tab w:val="left" w:pos="992"/>
      </w:tabs>
      <w:spacing w:afterLines="50" w:after="156" w:line="240" w:lineRule="auto"/>
      <w:ind w:left="992" w:hanging="992"/>
      <w:jc w:val="left"/>
    </w:pPr>
    <w:rPr>
      <w:rFonts w:cs="宋体"/>
      <w:kern w:val="0"/>
      <w:sz w:val="21"/>
      <w:szCs w:val="20"/>
      <w:lang w:eastAsia="en-US"/>
    </w:rPr>
  </w:style>
  <w:style w:type="paragraph" w:customStyle="1" w:styleId="xl202">
    <w:name w:val="xl20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宋体" w:hAnsi="宋体" w:cs="宋体"/>
      <w:color w:val="000000"/>
      <w:kern w:val="0"/>
      <w:sz w:val="20"/>
      <w:szCs w:val="20"/>
    </w:rPr>
  </w:style>
  <w:style w:type="paragraph" w:customStyle="1" w:styleId="1f6">
    <w:name w:val="注释标题1"/>
    <w:basedOn w:val="a2"/>
    <w:next w:val="a2"/>
    <w:link w:val="Charfd"/>
    <w:pPr>
      <w:jc w:val="center"/>
    </w:pPr>
    <w:rPr>
      <w:kern w:val="0"/>
      <w:sz w:val="20"/>
      <w:lang w:val="x-none" w:eastAsia="x-none"/>
    </w:rPr>
  </w:style>
  <w:style w:type="paragraph" w:customStyle="1" w:styleId="affff3">
    <w:name w:val="正文标题"/>
    <w:basedOn w:val="a2"/>
    <w:pPr>
      <w:tabs>
        <w:tab w:val="left" w:pos="0"/>
      </w:tabs>
      <w:ind w:leftChars="-1200" w:left="-2640" w:rightChars="36" w:right="79" w:firstLine="2537"/>
      <w:jc w:val="center"/>
    </w:pPr>
    <w:rPr>
      <w:rFonts w:eastAsia="仿宋_GB2312"/>
      <w:sz w:val="22"/>
      <w:szCs w:val="20"/>
    </w:rPr>
  </w:style>
  <w:style w:type="paragraph" w:customStyle="1" w:styleId="MSOListNoteEnd3">
    <w:name w:val="MSO_ListNoteEnd3"/>
    <w:basedOn w:val="MSOLisPara3"/>
    <w:pPr>
      <w:pBdr>
        <w:bottom w:val="single" w:sz="4" w:space="1" w:color="auto"/>
      </w:pBdr>
      <w:spacing w:before="80" w:line="60" w:lineRule="atLeast"/>
    </w:pPr>
    <w:rPr>
      <w:sz w:val="8"/>
    </w:rPr>
  </w:style>
  <w:style w:type="paragraph" w:customStyle="1" w:styleId="111B">
    <w:name w:val="1.1.1B"/>
    <w:basedOn w:val="30"/>
    <w:pPr>
      <w:numPr>
        <w:ilvl w:val="0"/>
        <w:numId w:val="0"/>
      </w:numPr>
      <w:tabs>
        <w:tab w:val="left" w:pos="567"/>
        <w:tab w:val="left" w:pos="840"/>
      </w:tabs>
      <w:spacing w:before="240" w:after="240" w:line="240" w:lineRule="auto"/>
      <w:ind w:left="840" w:hanging="420"/>
    </w:pPr>
    <w:rPr>
      <w:b/>
    </w:rPr>
  </w:style>
  <w:style w:type="paragraph" w:customStyle="1" w:styleId="TableText">
    <w:name w:val="Table Text"/>
    <w:basedOn w:val="a2"/>
    <w:pPr>
      <w:widowControl/>
      <w:tabs>
        <w:tab w:val="left" w:pos="840"/>
      </w:tabs>
      <w:spacing w:before="60" w:after="60"/>
      <w:jc w:val="left"/>
    </w:pPr>
    <w:rPr>
      <w:kern w:val="0"/>
      <w:szCs w:val="20"/>
    </w:rPr>
  </w:style>
  <w:style w:type="paragraph" w:customStyle="1" w:styleId="affff4">
    <w:name w:val="一级列表"/>
    <w:basedOn w:val="a2"/>
    <w:pPr>
      <w:tabs>
        <w:tab w:val="left" w:pos="1554"/>
      </w:tabs>
      <w:spacing w:line="360" w:lineRule="auto"/>
      <w:ind w:left="1554" w:hanging="420"/>
    </w:pPr>
    <w:rPr>
      <w:szCs w:val="20"/>
    </w:rPr>
  </w:style>
  <w:style w:type="paragraph" w:customStyle="1" w:styleId="xl79">
    <w:name w:val="xl79"/>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a14">
    <w:name w:val="a14"/>
    <w:basedOn w:val="a2"/>
    <w:pPr>
      <w:widowControl/>
      <w:spacing w:before="100" w:beforeAutospacing="1" w:after="100" w:afterAutospacing="1" w:line="360" w:lineRule="atLeast"/>
      <w:jc w:val="left"/>
    </w:pPr>
    <w:rPr>
      <w:rFonts w:ascii="宋体" w:hAnsi="宋体" w:cs="宋体"/>
      <w:kern w:val="0"/>
      <w:szCs w:val="21"/>
    </w:rPr>
  </w:style>
  <w:style w:type="paragraph" w:customStyle="1" w:styleId="affff5">
    <w:name w:val="段落"/>
    <w:basedOn w:val="a2"/>
    <w:pPr>
      <w:ind w:left="454" w:firstLine="567"/>
    </w:pPr>
    <w:rPr>
      <w:sz w:val="28"/>
      <w:szCs w:val="20"/>
    </w:rPr>
  </w:style>
  <w:style w:type="paragraph" w:customStyle="1" w:styleId="MSOCode2">
    <w:name w:val="MSO_Code2"/>
    <w:basedOn w:val="MSOCode1"/>
    <w:pPr>
      <w:ind w:left="1267"/>
    </w:pPr>
  </w:style>
  <w:style w:type="paragraph" w:customStyle="1" w:styleId="MSOHead7">
    <w:name w:val="MSO_Head7"/>
    <w:pPr>
      <w:keepNext/>
      <w:spacing w:before="80" w:after="60"/>
    </w:pPr>
    <w:rPr>
      <w:rFonts w:ascii="Franklin Gothic Medium Cond" w:hAnsi="Franklin Gothic Medium Cond"/>
      <w:i/>
      <w:sz w:val="22"/>
      <w:lang w:eastAsia="en-US"/>
    </w:rPr>
  </w:style>
  <w:style w:type="paragraph" w:customStyle="1" w:styleId="1fb">
    <w:name w:val="引文目录1"/>
    <w:basedOn w:val="a2"/>
    <w:next w:val="a2"/>
    <w:pPr>
      <w:widowControl/>
      <w:ind w:left="200" w:hanging="200"/>
      <w:jc w:val="left"/>
    </w:pPr>
    <w:rPr>
      <w:rFonts w:ascii="Arial" w:hAnsi="Arial"/>
      <w:bCs/>
      <w:color w:val="000000"/>
      <w:kern w:val="0"/>
      <w:sz w:val="20"/>
      <w:szCs w:val="20"/>
      <w:lang w:eastAsia="en-US"/>
    </w:rPr>
  </w:style>
  <w:style w:type="paragraph" w:customStyle="1" w:styleId="TableCellText">
    <w:name w:val="Table Cell Text"/>
    <w:basedOn w:val="a2"/>
    <w:rsid w:val="0056321B"/>
    <w:pPr>
      <w:numPr>
        <w:numId w:val="12"/>
      </w:numPr>
      <w:tabs>
        <w:tab w:val="left" w:pos="1080"/>
      </w:tabs>
      <w:spacing w:before="120" w:after="120"/>
      <w:ind w:left="0" w:firstLine="0"/>
      <w:jc w:val="left"/>
    </w:pPr>
    <w:rPr>
      <w:rFonts w:ascii="Arial" w:hAnsi="Arial" w:cs="Arial"/>
      <w:kern w:val="0"/>
      <w:sz w:val="18"/>
      <w:szCs w:val="20"/>
      <w:lang w:eastAsia="en-US"/>
    </w:rPr>
  </w:style>
  <w:style w:type="paragraph" w:customStyle="1" w:styleId="1fc">
    <w:name w:val="列出段落1"/>
    <w:basedOn w:val="a2"/>
    <w:pPr>
      <w:ind w:firstLineChars="200" w:firstLine="420"/>
    </w:pPr>
  </w:style>
  <w:style w:type="paragraph" w:customStyle="1" w:styleId="xl69">
    <w:name w:val="xl69"/>
    <w:basedOn w:val="a2"/>
    <w:pPr>
      <w:widowControl/>
      <w:pBdr>
        <w:top w:val="single" w:sz="4" w:space="0" w:color="auto"/>
        <w:left w:val="single" w:sz="4" w:space="0" w:color="auto"/>
        <w:bottom w:val="single" w:sz="4" w:space="0" w:color="auto"/>
        <w:right w:val="single" w:sz="4" w:space="0" w:color="auto"/>
      </w:pBdr>
      <w:shd w:val="clear" w:color="000000" w:fill="969696"/>
      <w:spacing w:before="100" w:beforeAutospacing="1" w:after="100" w:afterAutospacing="1"/>
      <w:jc w:val="center"/>
      <w:textAlignment w:val="center"/>
    </w:pPr>
    <w:rPr>
      <w:rFonts w:ascii="Courier New" w:hAnsi="Courier New" w:cs="Courier New"/>
      <w:kern w:val="0"/>
      <w:sz w:val="20"/>
      <w:szCs w:val="20"/>
    </w:rPr>
  </w:style>
  <w:style w:type="paragraph" w:customStyle="1" w:styleId="ListNumber21">
    <w:name w:val="List Number 21"/>
    <w:basedOn w:val="a2"/>
    <w:next w:val="ListNumber31"/>
    <w:pPr>
      <w:tabs>
        <w:tab w:val="left" w:pos="840"/>
      </w:tabs>
      <w:spacing w:after="100" w:afterAutospacing="1"/>
      <w:ind w:left="851" w:hanging="851"/>
    </w:pPr>
    <w:rPr>
      <w:rFonts w:eastAsia="仿宋_GB2312"/>
    </w:rPr>
  </w:style>
  <w:style w:type="paragraph" w:customStyle="1" w:styleId="affff6">
    <w:name w:val="封面"/>
    <w:basedOn w:val="a2"/>
    <w:pPr>
      <w:adjustRightInd w:val="0"/>
      <w:spacing w:line="360" w:lineRule="atLeast"/>
      <w:ind w:firstLineChars="200" w:firstLine="200"/>
      <w:jc w:val="right"/>
    </w:pPr>
    <w:rPr>
      <w:rFonts w:ascii="Arial" w:hAnsi="Arial"/>
      <w:kern w:val="0"/>
      <w:szCs w:val="20"/>
    </w:rPr>
  </w:style>
  <w:style w:type="paragraph" w:customStyle="1" w:styleId="3Char2">
    <w:name w:val="标书标题3 Char"/>
    <w:basedOn w:val="30"/>
    <w:link w:val="3CharChar"/>
    <w:rsid w:val="0056321B"/>
    <w:pPr>
      <w:tabs>
        <w:tab w:val="left" w:pos="720"/>
      </w:tabs>
      <w:ind w:left="720" w:hanging="720"/>
      <w:outlineLvl w:val="5"/>
    </w:pPr>
    <w:rPr>
      <w:b/>
      <w:kern w:val="28"/>
    </w:rPr>
  </w:style>
  <w:style w:type="paragraph" w:customStyle="1" w:styleId="6183">
    <w:name w:val="618标题3"/>
    <w:basedOn w:val="30"/>
    <w:rsid w:val="0056321B"/>
    <w:pPr>
      <w:numPr>
        <w:ilvl w:val="0"/>
        <w:numId w:val="7"/>
      </w:numPr>
      <w:tabs>
        <w:tab w:val="left" w:pos="425"/>
      </w:tabs>
      <w:ind w:left="0" w:firstLine="851"/>
    </w:pPr>
    <w:rPr>
      <w:b/>
    </w:rPr>
  </w:style>
  <w:style w:type="paragraph" w:customStyle="1" w:styleId="bdBodybybodyb-heading1heading2bheading1body-hea">
    <w:name w:val="样式 正文文本bdBodybybodyb-heading 1/heading 2bheading1body-hea..."/>
    <w:basedOn w:val="ad"/>
    <w:link w:val="bdBodybybodyb-heading1heading2bheading1body-heaChar"/>
    <w:pPr>
      <w:widowControl/>
      <w:spacing w:beforeLines="50" w:before="156" w:afterLines="50" w:after="156"/>
      <w:ind w:firstLineChars="225" w:firstLine="540"/>
      <w:jc w:val="left"/>
    </w:pPr>
    <w:rPr>
      <w:rFonts w:ascii="Calibri" w:hAnsi="Calibri"/>
      <w:i w:val="0"/>
      <w:iCs w:val="0"/>
      <w:szCs w:val="20"/>
      <w:lang w:eastAsia="en-US"/>
    </w:rPr>
  </w:style>
  <w:style w:type="paragraph" w:customStyle="1" w:styleId="Char1CharCharCharCharCharChar">
    <w:name w:val="Char1 Char Char Char Char Char Char"/>
    <w:basedOn w:val="a2"/>
    <w:rPr>
      <w:rFonts w:ascii="Tahoma" w:hAnsi="Tahoma"/>
      <w:szCs w:val="20"/>
    </w:rPr>
  </w:style>
  <w:style w:type="paragraph" w:customStyle="1" w:styleId="xl98">
    <w:name w:val="xl98"/>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4">
    <w:name w:val="xl114"/>
    <w:basedOn w:val="a2"/>
    <w:pPr>
      <w:widowControl/>
      <w:pBdr>
        <w:bottom w:val="single" w:sz="4" w:space="0" w:color="auto"/>
      </w:pBdr>
      <w:spacing w:before="100" w:beforeAutospacing="1" w:after="100" w:afterAutospacing="1"/>
      <w:jc w:val="right"/>
      <w:textAlignment w:val="center"/>
    </w:pPr>
    <w:rPr>
      <w:rFonts w:ascii="宋体" w:hAnsi="宋体" w:cs="宋体"/>
      <w:kern w:val="0"/>
    </w:rPr>
  </w:style>
  <w:style w:type="paragraph" w:customStyle="1" w:styleId="xl130">
    <w:name w:val="xl130"/>
    <w:basedOn w:val="a2"/>
    <w:pPr>
      <w:widowControl/>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ourier New" w:hAnsi="Courier New" w:cs="Courier New"/>
      <w:b/>
      <w:bCs/>
      <w:kern w:val="0"/>
      <w:sz w:val="28"/>
      <w:szCs w:val="28"/>
    </w:rPr>
  </w:style>
  <w:style w:type="paragraph" w:customStyle="1" w:styleId="xl146">
    <w:name w:val="xl146"/>
    <w:basedOn w:val="a2"/>
    <w:pPr>
      <w:widowControl/>
      <w:pBdr>
        <w:top w:val="single" w:sz="4" w:space="0" w:color="auto"/>
        <w:bottom w:val="single" w:sz="4" w:space="0" w:color="auto"/>
        <w:right w:val="single" w:sz="4" w:space="0" w:color="auto"/>
      </w:pBdr>
      <w:spacing w:before="100" w:beforeAutospacing="1" w:after="100" w:afterAutospacing="1"/>
      <w:jc w:val="center"/>
    </w:pPr>
    <w:rPr>
      <w:rFonts w:ascii="Courier New" w:hAnsi="Courier New" w:cs="Courier New"/>
      <w:b/>
      <w:bCs/>
      <w:kern w:val="0"/>
      <w:sz w:val="32"/>
      <w:szCs w:val="32"/>
    </w:rPr>
  </w:style>
  <w:style w:type="paragraph" w:styleId="affff7">
    <w:name w:val="List Number"/>
    <w:basedOn w:val="a2"/>
    <w:pPr>
      <w:widowControl/>
      <w:tabs>
        <w:tab w:val="left" w:pos="1528"/>
      </w:tabs>
      <w:ind w:left="1528" w:hanging="420"/>
      <w:jc w:val="left"/>
    </w:pPr>
    <w:rPr>
      <w:rFonts w:ascii="Arial" w:hAnsi="Arial"/>
      <w:bCs/>
      <w:color w:val="000000"/>
      <w:kern w:val="0"/>
      <w:sz w:val="20"/>
      <w:szCs w:val="20"/>
      <w:lang w:eastAsia="en-US"/>
    </w:rPr>
  </w:style>
  <w:style w:type="paragraph" w:customStyle="1" w:styleId="Subhead1">
    <w:name w:val="Subhead1"/>
    <w:next w:val="a2"/>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40" w:line="280" w:lineRule="exact"/>
    </w:pPr>
    <w:rPr>
      <w:rFonts w:ascii="Helvetica" w:hAnsi="Helvetica"/>
      <w:b/>
      <w:caps/>
      <w:color w:val="000000"/>
      <w:sz w:val="24"/>
    </w:rPr>
  </w:style>
  <w:style w:type="paragraph" w:customStyle="1" w:styleId="affff8">
    <w:name w:val="正文表格"/>
    <w:basedOn w:val="a2"/>
    <w:pPr>
      <w:adjustRightInd w:val="0"/>
      <w:spacing w:before="40" w:after="40"/>
      <w:textAlignment w:val="baseline"/>
    </w:pPr>
    <w:rPr>
      <w:rFonts w:eastAsia="昆仑仿宋"/>
      <w:kern w:val="0"/>
      <w:szCs w:val="20"/>
    </w:rPr>
  </w:style>
  <w:style w:type="paragraph" w:customStyle="1" w:styleId="affff9">
    <w:name w:val="标书表格字体格式"/>
    <w:next w:val="afff"/>
    <w:pPr>
      <w:jc w:val="center"/>
    </w:pPr>
    <w:rPr>
      <w:szCs w:val="24"/>
    </w:rPr>
  </w:style>
  <w:style w:type="paragraph" w:customStyle="1" w:styleId="MSOChapTitle">
    <w:name w:val="MSO_ChapTitle"/>
    <w:pPr>
      <w:pageBreakBefore/>
      <w:widowControl w:val="0"/>
      <w:spacing w:before="40" w:after="180" w:line="600" w:lineRule="exact"/>
      <w:ind w:left="-720" w:firstLine="14"/>
      <w:outlineLvl w:val="0"/>
    </w:pPr>
    <w:rPr>
      <w:rFonts w:ascii="Franklin Gothic Medium Cond" w:hAnsi="Franklin Gothic Medium Cond"/>
      <w:bCs/>
      <w:color w:val="000000"/>
      <w:sz w:val="60"/>
      <w:szCs w:val="60"/>
      <w:lang w:eastAsia="en-US"/>
    </w:rPr>
  </w:style>
  <w:style w:type="paragraph" w:customStyle="1" w:styleId="1fd">
    <w:name w:val="称呼1"/>
    <w:basedOn w:val="a2"/>
    <w:next w:val="a2"/>
    <w:rPr>
      <w:rFonts w:ascii="Arial" w:hAnsi="Arial"/>
    </w:rPr>
  </w:style>
  <w:style w:type="paragraph" w:customStyle="1" w:styleId="257">
    <w:name w:val="样式 首行缩进:  2.57 字符"/>
    <w:basedOn w:val="a2"/>
    <w:rsid w:val="0056321B"/>
    <w:pPr>
      <w:numPr>
        <w:numId w:val="14"/>
      </w:numPr>
      <w:tabs>
        <w:tab w:val="left" w:pos="1460"/>
      </w:tabs>
      <w:spacing w:line="360" w:lineRule="auto"/>
      <w:ind w:firstLineChars="200" w:firstLine="200"/>
    </w:pPr>
  </w:style>
  <w:style w:type="paragraph" w:customStyle="1" w:styleId="xl201">
    <w:name w:val="xl20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color w:val="000000"/>
      <w:kern w:val="0"/>
      <w:sz w:val="20"/>
      <w:szCs w:val="20"/>
    </w:rPr>
  </w:style>
  <w:style w:type="paragraph" w:customStyle="1" w:styleId="BodyTextIndent1">
    <w:name w:val="Body Text Indent1"/>
    <w:basedOn w:val="a2"/>
    <w:pPr>
      <w:spacing w:after="120" w:line="360" w:lineRule="auto"/>
      <w:ind w:leftChars="200" w:left="420"/>
    </w:pPr>
  </w:style>
  <w:style w:type="paragraph" w:customStyle="1" w:styleId="affffa">
    <w:name w:val="并列项"/>
    <w:basedOn w:val="a2"/>
    <w:rsid w:val="0056321B"/>
    <w:pPr>
      <w:numPr>
        <w:ilvl w:val="2"/>
        <w:numId w:val="15"/>
      </w:numPr>
      <w:tabs>
        <w:tab w:val="left" w:pos="1200"/>
        <w:tab w:val="left" w:pos="2998"/>
      </w:tabs>
      <w:snapToGrid w:val="0"/>
      <w:spacing w:line="360" w:lineRule="exact"/>
    </w:pPr>
    <w:rPr>
      <w:kern w:val="21"/>
      <w:szCs w:val="20"/>
    </w:rPr>
  </w:style>
  <w:style w:type="paragraph" w:customStyle="1" w:styleId="CharCharCharCharCharCharCharCharCharCharCharCharCharCharCharCharCharCharCharCharChar1Char">
    <w:name w:val="Char Char Char Char Char Char Char Char Char Char Char Char Char Char Char Char Char Char Char Char Char1 Char"/>
    <w:basedOn w:val="a2"/>
    <w:pPr>
      <w:widowControl/>
      <w:spacing w:after="160" w:line="240" w:lineRule="exact"/>
      <w:jc w:val="left"/>
    </w:pPr>
    <w:rPr>
      <w:rFonts w:ascii="Verdana" w:eastAsia="仿宋_GB2312" w:hAnsi="Verdana"/>
      <w:color w:val="000000"/>
      <w:kern w:val="0"/>
      <w:szCs w:val="20"/>
      <w:lang w:eastAsia="en-US"/>
    </w:rPr>
  </w:style>
  <w:style w:type="paragraph" w:customStyle="1" w:styleId="MSOTOCChapTitle">
    <w:name w:val="MSO_TOC_ChapTitle"/>
    <w:pPr>
      <w:tabs>
        <w:tab w:val="right" w:pos="8700"/>
      </w:tabs>
      <w:autoSpaceDE w:val="0"/>
      <w:autoSpaceDN w:val="0"/>
      <w:adjustRightInd w:val="0"/>
      <w:spacing w:line="320" w:lineRule="atLeast"/>
      <w:ind w:left="720" w:hanging="240"/>
    </w:pPr>
    <w:rPr>
      <w:rFonts w:ascii="Franklin Gothic Medium Cond" w:hAnsi="Franklin Gothic Medium Cond" w:cs="Franklin Gothic Condensed"/>
      <w:sz w:val="28"/>
      <w:szCs w:val="28"/>
      <w:lang w:eastAsia="en-US"/>
    </w:rPr>
  </w:style>
  <w:style w:type="paragraph" w:customStyle="1" w:styleId="GlossarySectionHead">
    <w:name w:val="Glossary Section Head"/>
    <w:basedOn w:val="a2"/>
    <w:pPr>
      <w:widowControl/>
      <w:autoSpaceDE w:val="0"/>
      <w:autoSpaceDN w:val="0"/>
      <w:adjustRightInd w:val="0"/>
      <w:spacing w:after="580" w:line="600" w:lineRule="atLeast"/>
      <w:jc w:val="left"/>
      <w:outlineLvl w:val="0"/>
    </w:pPr>
    <w:rPr>
      <w:rFonts w:ascii="Arial Black" w:hAnsi="Arial Black"/>
      <w:bCs/>
      <w:color w:val="000000"/>
      <w:spacing w:val="15"/>
      <w:kern w:val="0"/>
      <w:sz w:val="40"/>
      <w:szCs w:val="60"/>
      <w:lang w:eastAsia="en-US"/>
    </w:rPr>
  </w:style>
  <w:style w:type="paragraph" w:customStyle="1" w:styleId="313">
    <w:name w:val="列表接续 31"/>
    <w:basedOn w:val="a2"/>
    <w:pPr>
      <w:widowControl/>
      <w:spacing w:after="120"/>
      <w:ind w:left="1080"/>
      <w:jc w:val="left"/>
    </w:pPr>
    <w:rPr>
      <w:rFonts w:ascii="Arial" w:hAnsi="Arial"/>
      <w:bCs/>
      <w:color w:val="000000"/>
      <w:kern w:val="0"/>
      <w:sz w:val="20"/>
      <w:szCs w:val="20"/>
      <w:lang w:eastAsia="en-US"/>
    </w:rPr>
  </w:style>
  <w:style w:type="paragraph" w:customStyle="1" w:styleId="B">
    <w:name w:val="项目符号B"/>
    <w:basedOn w:val="a2"/>
    <w:pPr>
      <w:tabs>
        <w:tab w:val="left" w:pos="900"/>
        <w:tab w:val="left" w:pos="1200"/>
      </w:tabs>
      <w:adjustRightInd w:val="0"/>
      <w:snapToGrid w:val="0"/>
      <w:spacing w:beforeLines="40" w:before="124" w:line="400" w:lineRule="exact"/>
      <w:ind w:leftChars="400" w:left="1667" w:hangingChars="200" w:hanging="360"/>
    </w:pPr>
    <w:rPr>
      <w:rFonts w:ascii="宋体" w:hAnsi="宋体" w:cs="Arial"/>
      <w:kern w:val="0"/>
      <w:szCs w:val="28"/>
    </w:rPr>
  </w:style>
  <w:style w:type="paragraph" w:customStyle="1" w:styleId="CharCharCharCharCharCharCharCharCharCharCharCharCharCharCharCharCharCharCharCharChar">
    <w:name w:val="Char Char Char Char Char Char Char Char Char Char Char Char Char Char Char Char Char Char Char Char Char"/>
    <w:basedOn w:val="a2"/>
    <w:pPr>
      <w:tabs>
        <w:tab w:val="left" w:pos="840"/>
      </w:tabs>
    </w:pPr>
  </w:style>
  <w:style w:type="paragraph" w:customStyle="1" w:styleId="xl78">
    <w:name w:val="xl78"/>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ourier New" w:hAnsi="Courier New" w:cs="Courier New"/>
      <w:kern w:val="0"/>
      <w:sz w:val="20"/>
      <w:szCs w:val="20"/>
    </w:rPr>
  </w:style>
  <w:style w:type="paragraph" w:customStyle="1" w:styleId="affffb">
    <w:name w:val="一般正文"/>
    <w:basedOn w:val="a2"/>
    <w:pPr>
      <w:spacing w:before="120" w:after="120" w:line="0" w:lineRule="atLeast"/>
    </w:pPr>
    <w:rPr>
      <w:sz w:val="28"/>
      <w:szCs w:val="20"/>
    </w:rPr>
  </w:style>
  <w:style w:type="paragraph" w:customStyle="1" w:styleId="19">
    <w:name w:val="样式1正文"/>
    <w:basedOn w:val="a2"/>
    <w:link w:val="1Char"/>
    <w:qFormat/>
    <w:pPr>
      <w:spacing w:line="300" w:lineRule="auto"/>
      <w:ind w:left="210" w:right="210" w:firstLine="420"/>
    </w:pPr>
    <w:rPr>
      <w:rFonts w:ascii="仿宋_GB2312" w:eastAsia="仿宋_GB2312"/>
      <w:kern w:val="0"/>
      <w:lang w:val="x-none" w:eastAsia="x-none"/>
    </w:rPr>
  </w:style>
  <w:style w:type="paragraph" w:customStyle="1" w:styleId="120">
    <w:name w:val="1正文缩进2"/>
    <w:basedOn w:val="a2"/>
    <w:pPr>
      <w:spacing w:line="440" w:lineRule="exact"/>
    </w:pPr>
    <w:rPr>
      <w:kern w:val="0"/>
    </w:rPr>
  </w:style>
  <w:style w:type="paragraph" w:customStyle="1" w:styleId="2b">
    <w:name w:val="表格文字2"/>
    <w:basedOn w:val="211"/>
    <w:pPr>
      <w:spacing w:line="240" w:lineRule="auto"/>
      <w:jc w:val="center"/>
    </w:pPr>
    <w:rPr>
      <w:rFonts w:ascii="仿宋_GB2312" w:eastAsia="仿宋_GB2312" w:hAnsi="宋体"/>
      <w:sz w:val="21"/>
    </w:rPr>
  </w:style>
  <w:style w:type="paragraph" w:styleId="2c">
    <w:name w:val="toc 2"/>
    <w:basedOn w:val="a2"/>
    <w:next w:val="a2"/>
    <w:uiPriority w:val="39"/>
    <w:qFormat/>
    <w:rsid w:val="00A81C98"/>
    <w:pPr>
      <w:spacing w:line="400" w:lineRule="exact"/>
      <w:jc w:val="left"/>
    </w:pPr>
    <w:rPr>
      <w:rFonts w:eastAsia="仿宋_GB2312"/>
      <w:smallCaps/>
      <w:szCs w:val="20"/>
    </w:rPr>
  </w:style>
  <w:style w:type="paragraph" w:customStyle="1" w:styleId="affffc">
    <w:name w:val="编号，四号"/>
    <w:basedOn w:val="a2"/>
    <w:qFormat/>
    <w:pPr>
      <w:spacing w:line="360" w:lineRule="auto"/>
    </w:pPr>
    <w:rPr>
      <w:rFonts w:eastAsia="仿宋" w:cs="宋体"/>
      <w:kern w:val="0"/>
      <w:sz w:val="28"/>
      <w:szCs w:val="20"/>
    </w:rPr>
  </w:style>
  <w:style w:type="paragraph" w:customStyle="1" w:styleId="2d">
    <w:name w:val="标书标题2"/>
    <w:basedOn w:val="20"/>
    <w:rsid w:val="0056321B"/>
    <w:pPr>
      <w:tabs>
        <w:tab w:val="left" w:pos="576"/>
      </w:tabs>
      <w:spacing w:beforeLines="100" w:before="312" w:afterLines="100" w:after="312"/>
      <w:ind w:left="576" w:hanging="576"/>
      <w:outlineLvl w:val="4"/>
    </w:pPr>
    <w:rPr>
      <w:rFonts w:ascii="宋体" w:hAnsi="宋体"/>
      <w:lang w:val="zh-CN"/>
    </w:rPr>
  </w:style>
  <w:style w:type="paragraph" w:customStyle="1" w:styleId="210">
    <w:name w:val="正文文本缩进 21"/>
    <w:basedOn w:val="a2"/>
    <w:link w:val="2Char3"/>
    <w:pPr>
      <w:spacing w:line="360" w:lineRule="auto"/>
      <w:ind w:left="540" w:firstLine="540"/>
    </w:pPr>
    <w:rPr>
      <w:rFonts w:ascii="宋体"/>
      <w:kern w:val="0"/>
      <w:szCs w:val="20"/>
      <w:lang w:val="x-none" w:eastAsia="x-none"/>
    </w:rPr>
  </w:style>
  <w:style w:type="paragraph" w:customStyle="1" w:styleId="affffd">
    <w:name w:val="正文段"/>
    <w:basedOn w:val="a2"/>
    <w:pPr>
      <w:widowControl/>
      <w:adjustRightInd w:val="0"/>
      <w:spacing w:after="240" w:line="360" w:lineRule="atLeast"/>
      <w:ind w:firstLine="454"/>
      <w:textAlignment w:val="bottom"/>
    </w:pPr>
    <w:rPr>
      <w:rFonts w:ascii="宋体"/>
      <w:kern w:val="0"/>
      <w:szCs w:val="20"/>
    </w:rPr>
  </w:style>
  <w:style w:type="paragraph" w:customStyle="1" w:styleId="affffe">
    <w:name w:val="的"/>
    <w:basedOn w:val="1fe"/>
    <w:rsid w:val="0056321B"/>
  </w:style>
  <w:style w:type="paragraph" w:customStyle="1" w:styleId="MSOHead3">
    <w:name w:val="MSO_Head3"/>
    <w:next w:val="a2"/>
    <w:pPr>
      <w:keepNext/>
      <w:spacing w:before="240" w:after="60"/>
    </w:pPr>
    <w:rPr>
      <w:rFonts w:ascii="Franklin Gothic Medium Cond" w:hAnsi="Franklin Gothic Medium Cond"/>
      <w:b/>
      <w:sz w:val="28"/>
      <w:szCs w:val="28"/>
      <w:lang w:eastAsia="en-US"/>
    </w:rPr>
  </w:style>
  <w:style w:type="paragraph" w:customStyle="1" w:styleId="MSOTableText1">
    <w:name w:val="MSO_TableText1"/>
    <w:next w:val="MSOTableText"/>
    <w:pPr>
      <w:autoSpaceDE w:val="0"/>
      <w:autoSpaceDN w:val="0"/>
      <w:adjustRightInd w:val="0"/>
      <w:spacing w:before="80" w:line="220" w:lineRule="atLeast"/>
      <w:ind w:left="720"/>
    </w:pPr>
    <w:rPr>
      <w:rFonts w:ascii="Franklin Gothic Book" w:hAnsi="Franklin Gothic Book" w:cs="ITC Franklin Gothic Book"/>
      <w:sz w:val="18"/>
      <w:szCs w:val="18"/>
      <w:lang w:eastAsia="en-US"/>
    </w:rPr>
  </w:style>
  <w:style w:type="paragraph" w:customStyle="1" w:styleId="1ff">
    <w:name w:val="索引标题1"/>
    <w:basedOn w:val="a2"/>
    <w:next w:val="110"/>
    <w:pPr>
      <w:widowControl/>
      <w:spacing w:before="120" w:after="120"/>
      <w:jc w:val="left"/>
    </w:pPr>
    <w:rPr>
      <w:b/>
      <w:i/>
      <w:iCs/>
      <w:color w:val="000000"/>
      <w:kern w:val="0"/>
      <w:sz w:val="20"/>
      <w:szCs w:val="20"/>
      <w:lang w:eastAsia="en-US"/>
    </w:rPr>
  </w:style>
  <w:style w:type="paragraph" w:customStyle="1" w:styleId="MSOListNoteStart1">
    <w:name w:val="MSO_ListNoteStart1"/>
    <w:basedOn w:val="MSOListPara1"/>
    <w:pPr>
      <w:keepNext/>
      <w:pBdr>
        <w:top w:val="single" w:sz="4" w:space="1" w:color="auto"/>
      </w:pBdr>
      <w:spacing w:before="120" w:line="60" w:lineRule="atLeast"/>
      <w:ind w:left="706"/>
    </w:pPr>
    <w:rPr>
      <w:sz w:val="8"/>
    </w:rPr>
  </w:style>
  <w:style w:type="paragraph" w:customStyle="1" w:styleId="MSOLegalese-Space">
    <w:name w:val="MSO_Legalese-Space"/>
    <w:basedOn w:val="MSOLegalese"/>
    <w:pPr>
      <w:tabs>
        <w:tab w:val="left" w:pos="2403"/>
      </w:tabs>
      <w:spacing w:before="5519"/>
      <w:ind w:left="2419" w:hanging="14"/>
    </w:pPr>
  </w:style>
  <w:style w:type="paragraph" w:customStyle="1" w:styleId="17">
    <w:name w:val="电子邮件签名1"/>
    <w:basedOn w:val="a2"/>
    <w:link w:val="Char8"/>
    <w:pPr>
      <w:widowControl/>
      <w:jc w:val="left"/>
    </w:pPr>
    <w:rPr>
      <w:rFonts w:ascii="Arial" w:hAnsi="Arial"/>
      <w:bCs/>
      <w:color w:val="000000"/>
      <w:kern w:val="0"/>
      <w:sz w:val="20"/>
      <w:szCs w:val="20"/>
      <w:lang w:val="x-none" w:eastAsia="en-US"/>
    </w:rPr>
  </w:style>
  <w:style w:type="paragraph" w:customStyle="1" w:styleId="1ff0">
    <w:name w:val="寄信人地址1"/>
    <w:basedOn w:val="a2"/>
    <w:pPr>
      <w:widowControl/>
      <w:jc w:val="left"/>
    </w:pPr>
    <w:rPr>
      <w:rFonts w:ascii="Arial" w:hAnsi="Arial" w:cs="Arial"/>
      <w:bCs/>
      <w:color w:val="000000"/>
      <w:kern w:val="0"/>
      <w:sz w:val="20"/>
      <w:szCs w:val="20"/>
      <w:lang w:eastAsia="en-US"/>
    </w:rPr>
  </w:style>
  <w:style w:type="paragraph" w:customStyle="1" w:styleId="4h4FirstSubheadingH4sect1234RefHeading">
    <w:name w:val="样式 标题 4第三层条第四层h4First SubheadingH4sect 1.2.3.4Ref Heading..."/>
    <w:basedOn w:val="4"/>
    <w:link w:val="4h4FirstSubheadingH4sect1234RefHeadingChar"/>
    <w:rsid w:val="0056321B"/>
    <w:pPr>
      <w:tabs>
        <w:tab w:val="left" w:pos="864"/>
        <w:tab w:val="left" w:pos="1561"/>
      </w:tabs>
      <w:spacing w:line="372" w:lineRule="auto"/>
      <w:ind w:left="864" w:hanging="864"/>
    </w:pPr>
  </w:style>
  <w:style w:type="paragraph" w:customStyle="1" w:styleId="1ff1">
    <w:name w:val="标题1"/>
    <w:basedOn w:val="a2"/>
    <w:pPr>
      <w:tabs>
        <w:tab w:val="left" w:pos="840"/>
      </w:tabs>
      <w:wordWrap w:val="0"/>
      <w:spacing w:line="360" w:lineRule="auto"/>
      <w:jc w:val="center"/>
      <w:outlineLvl w:val="0"/>
    </w:pPr>
    <w:rPr>
      <w:b/>
      <w:kern w:val="44"/>
      <w:sz w:val="32"/>
      <w:szCs w:val="20"/>
    </w:rPr>
  </w:style>
  <w:style w:type="paragraph" w:customStyle="1" w:styleId="MMTopic5">
    <w:name w:val="MM Topic 5"/>
    <w:basedOn w:val="5"/>
    <w:pPr>
      <w:numPr>
        <w:ilvl w:val="0"/>
        <w:numId w:val="0"/>
      </w:numPr>
      <w:tabs>
        <w:tab w:val="left" w:pos="748"/>
      </w:tabs>
      <w:spacing w:afterLines="50" w:after="156"/>
      <w:ind w:left="748" w:hanging="374"/>
    </w:pPr>
    <w:rPr>
      <w:rFonts w:ascii="Calibri" w:hAnsi="Calibri"/>
    </w:rPr>
  </w:style>
  <w:style w:type="paragraph" w:customStyle="1" w:styleId="a7">
    <w:name w:val="计费规范编写 正文"/>
    <w:basedOn w:val="a2"/>
    <w:link w:val="Char1"/>
    <w:pPr>
      <w:tabs>
        <w:tab w:val="left" w:pos="840"/>
      </w:tabs>
      <w:spacing w:line="360" w:lineRule="auto"/>
      <w:ind w:firstLineChars="200" w:firstLine="480"/>
    </w:pPr>
    <w:rPr>
      <w:kern w:val="0"/>
      <w:lang w:val="x-none" w:eastAsia="x-none"/>
    </w:rPr>
  </w:style>
  <w:style w:type="paragraph" w:customStyle="1" w:styleId="xl97">
    <w:name w:val="xl9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xl113">
    <w:name w:val="xl113"/>
    <w:basedOn w:val="a2"/>
    <w:pPr>
      <w:widowControl/>
      <w:pBdr>
        <w:top w:val="single" w:sz="4" w:space="0" w:color="auto"/>
        <w:bottom w:val="single" w:sz="4" w:space="0" w:color="auto"/>
      </w:pBdr>
      <w:spacing w:before="100" w:beforeAutospacing="1" w:after="100" w:afterAutospacing="1"/>
      <w:jc w:val="right"/>
      <w:textAlignment w:val="center"/>
    </w:pPr>
    <w:rPr>
      <w:rFonts w:ascii="宋体" w:hAnsi="宋体" w:cs="宋体"/>
      <w:kern w:val="0"/>
    </w:rPr>
  </w:style>
  <w:style w:type="paragraph" w:customStyle="1" w:styleId="xl129">
    <w:name w:val="xl129"/>
    <w:basedOn w:val="a2"/>
    <w:pPr>
      <w:widowControl/>
      <w:pBdr>
        <w:top w:val="single" w:sz="4" w:space="0" w:color="auto"/>
        <w:bottom w:val="single" w:sz="4" w:space="0" w:color="auto"/>
      </w:pBdr>
      <w:shd w:val="clear" w:color="000000" w:fill="FFFFFF"/>
      <w:spacing w:before="100" w:beforeAutospacing="1" w:after="100" w:afterAutospacing="1"/>
      <w:jc w:val="center"/>
      <w:textAlignment w:val="center"/>
    </w:pPr>
    <w:rPr>
      <w:rFonts w:ascii="Courier New" w:hAnsi="Courier New" w:cs="Courier New"/>
      <w:b/>
      <w:bCs/>
      <w:kern w:val="0"/>
      <w:sz w:val="28"/>
      <w:szCs w:val="28"/>
    </w:rPr>
  </w:style>
  <w:style w:type="paragraph" w:customStyle="1" w:styleId="xl145">
    <w:name w:val="xl145"/>
    <w:basedOn w:val="a2"/>
    <w:pPr>
      <w:widowControl/>
      <w:pBdr>
        <w:top w:val="single" w:sz="4" w:space="0" w:color="auto"/>
        <w:bottom w:val="single" w:sz="4" w:space="0" w:color="auto"/>
      </w:pBdr>
      <w:spacing w:before="100" w:beforeAutospacing="1" w:after="100" w:afterAutospacing="1"/>
      <w:jc w:val="center"/>
    </w:pPr>
    <w:rPr>
      <w:rFonts w:ascii="Courier New" w:hAnsi="Courier New" w:cs="Courier New"/>
      <w:b/>
      <w:bCs/>
      <w:kern w:val="0"/>
      <w:sz w:val="32"/>
      <w:szCs w:val="32"/>
    </w:rPr>
  </w:style>
  <w:style w:type="paragraph" w:customStyle="1" w:styleId="21H2HD2h2Level2TopicHeadingHeading1">
    <w:name w:val="样式 标题 2第一层条第二层论文标题 1H2HD2h2Level 2 Topic HeadingHeading ...1"/>
    <w:basedOn w:val="a2"/>
    <w:pPr>
      <w:tabs>
        <w:tab w:val="left" w:pos="992"/>
      </w:tabs>
      <w:ind w:left="992" w:hanging="567"/>
    </w:pPr>
  </w:style>
  <w:style w:type="paragraph" w:customStyle="1" w:styleId="subp-statement">
    <w:name w:val="subp-statement"/>
    <w:basedOn w:val="a2"/>
    <w:pPr>
      <w:keepLines/>
      <w:widowControl/>
      <w:tabs>
        <w:tab w:val="left" w:pos="2304"/>
      </w:tabs>
      <w:suppressAutoHyphens/>
      <w:spacing w:before="60" w:after="120" w:line="260" w:lineRule="exact"/>
      <w:ind w:left="2736" w:hanging="432"/>
      <w:jc w:val="left"/>
    </w:pPr>
    <w:rPr>
      <w:rFonts w:ascii="Arial" w:hAnsi="Arial"/>
      <w:kern w:val="0"/>
      <w:szCs w:val="20"/>
      <w:lang w:eastAsia="en-US"/>
    </w:rPr>
  </w:style>
  <w:style w:type="paragraph" w:customStyle="1" w:styleId="xl200">
    <w:name w:val="xl20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color w:val="000000"/>
      <w:kern w:val="0"/>
      <w:sz w:val="20"/>
      <w:szCs w:val="20"/>
    </w:rPr>
  </w:style>
  <w:style w:type="paragraph" w:customStyle="1" w:styleId="26">
    <w:name w:val="日期2"/>
    <w:basedOn w:val="a2"/>
    <w:next w:val="a2"/>
    <w:link w:val="Charf4"/>
    <w:pPr>
      <w:ind w:leftChars="2500" w:left="100"/>
    </w:pPr>
    <w:rPr>
      <w:kern w:val="0"/>
      <w:sz w:val="20"/>
    </w:rPr>
  </w:style>
  <w:style w:type="paragraph" w:customStyle="1" w:styleId="afffff">
    <w:name w:val="手册首行缩进"/>
    <w:basedOn w:val="a2"/>
    <w:pPr>
      <w:spacing w:beforeLines="50" w:before="156"/>
      <w:ind w:firstLineChars="200" w:firstLine="420"/>
    </w:pPr>
    <w:rPr>
      <w:rFonts w:ascii="Tahoma" w:hAnsi="Tahoma"/>
      <w:kern w:val="0"/>
      <w:szCs w:val="21"/>
    </w:rPr>
  </w:style>
  <w:style w:type="paragraph" w:customStyle="1" w:styleId="MMTopic2">
    <w:name w:val="MM Topic 2"/>
    <w:basedOn w:val="20"/>
    <w:link w:val="MMTopic2Char"/>
    <w:pPr>
      <w:numPr>
        <w:ilvl w:val="0"/>
        <w:numId w:val="0"/>
      </w:numPr>
      <w:tabs>
        <w:tab w:val="left" w:pos="851"/>
      </w:tabs>
      <w:spacing w:before="260" w:after="260" w:line="415" w:lineRule="auto"/>
      <w:ind w:left="210" w:firstLineChars="20" w:firstLine="20"/>
      <w:jc w:val="left"/>
    </w:pPr>
    <w:rPr>
      <w:rFonts w:ascii="Cambria" w:hAnsi="Cambria"/>
      <w:kern w:val="0"/>
      <w:sz w:val="32"/>
      <w:lang w:val="x-none"/>
    </w:rPr>
  </w:style>
  <w:style w:type="paragraph" w:customStyle="1" w:styleId="afffff0">
    <w:name w:val="表格表头"/>
    <w:basedOn w:val="affff2"/>
    <w:rPr>
      <w:b/>
    </w:rPr>
  </w:style>
  <w:style w:type="paragraph" w:customStyle="1" w:styleId="xl77">
    <w:name w:val="xl7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19"/>
      <w:szCs w:val="19"/>
    </w:rPr>
  </w:style>
  <w:style w:type="paragraph" w:customStyle="1" w:styleId="1e">
    <w:name w:val="正文首行缩进1"/>
    <w:basedOn w:val="ad"/>
    <w:link w:val="Charf0"/>
    <w:pPr>
      <w:spacing w:after="120" w:line="240" w:lineRule="auto"/>
      <w:ind w:firstLineChars="100" w:firstLine="420"/>
    </w:pPr>
    <w:rPr>
      <w:i w:val="0"/>
      <w:iCs w:val="0"/>
    </w:rPr>
  </w:style>
  <w:style w:type="paragraph" w:customStyle="1" w:styleId="MSONoteStart2">
    <w:name w:val="MSO_NoteStart2"/>
    <w:basedOn w:val="MSONotePara2"/>
    <w:next w:val="MSONoteStart1"/>
    <w:pPr>
      <w:pBdr>
        <w:top w:val="single" w:sz="6" w:space="0" w:color="auto"/>
        <w:between w:val="single" w:sz="6" w:space="0" w:color="auto"/>
      </w:pBdr>
      <w:spacing w:before="200" w:line="60" w:lineRule="atLeast"/>
      <w:jc w:val="both"/>
    </w:pPr>
    <w:rPr>
      <w:sz w:val="8"/>
      <w:szCs w:val="8"/>
    </w:rPr>
  </w:style>
  <w:style w:type="paragraph" w:customStyle="1" w:styleId="MSOProdName">
    <w:name w:val="MSO_ProdName"/>
    <w:basedOn w:val="a2"/>
    <w:next w:val="MSOPara"/>
    <w:pPr>
      <w:widowControl/>
      <w:spacing w:line="660" w:lineRule="exact"/>
      <w:ind w:firstLine="720"/>
      <w:jc w:val="left"/>
    </w:pPr>
    <w:rPr>
      <w:rFonts w:ascii="Arial" w:hAnsi="Arial"/>
      <w:bCs/>
      <w:color w:val="000000"/>
      <w:spacing w:val="-40"/>
      <w:kern w:val="56"/>
      <w:sz w:val="56"/>
      <w:szCs w:val="20"/>
      <w:lang w:eastAsia="en-US"/>
    </w:rPr>
  </w:style>
  <w:style w:type="paragraph" w:customStyle="1" w:styleId="510">
    <w:name w:val="列表编号 51"/>
    <w:basedOn w:val="a2"/>
    <w:pPr>
      <w:widowControl/>
      <w:tabs>
        <w:tab w:val="left" w:pos="420"/>
      </w:tabs>
      <w:ind w:left="420" w:hanging="420"/>
      <w:jc w:val="left"/>
    </w:pPr>
    <w:rPr>
      <w:rFonts w:ascii="Arial" w:hAnsi="Arial"/>
      <w:bCs/>
      <w:color w:val="000000"/>
      <w:kern w:val="0"/>
      <w:sz w:val="20"/>
      <w:szCs w:val="20"/>
      <w:lang w:eastAsia="en-US"/>
    </w:rPr>
  </w:style>
  <w:style w:type="paragraph" w:customStyle="1" w:styleId="affd">
    <w:name w:val="七章格式正文"/>
    <w:basedOn w:val="a2"/>
    <w:link w:val="Charf9"/>
    <w:qFormat/>
    <w:pPr>
      <w:ind w:firstLineChars="202" w:firstLine="566"/>
    </w:pPr>
    <w:rPr>
      <w:kern w:val="0"/>
      <w:sz w:val="28"/>
      <w:lang w:val="x-none" w:eastAsia="x-none"/>
    </w:rPr>
  </w:style>
  <w:style w:type="paragraph" w:customStyle="1" w:styleId="xl66">
    <w:name w:val="xl66"/>
    <w:basedOn w:val="a2"/>
    <w:pPr>
      <w:widowControl/>
      <w:spacing w:before="100" w:beforeAutospacing="1" w:after="100" w:afterAutospacing="1"/>
      <w:jc w:val="left"/>
      <w:textAlignment w:val="bottom"/>
    </w:pPr>
    <w:rPr>
      <w:rFonts w:ascii="宋体" w:hAnsi="宋体" w:cs="宋体"/>
      <w:kern w:val="0"/>
    </w:rPr>
  </w:style>
  <w:style w:type="paragraph" w:customStyle="1" w:styleId="33">
    <w:name w:val="正文3"/>
    <w:basedOn w:val="a2"/>
    <w:pPr>
      <w:widowControl/>
      <w:overflowPunct w:val="0"/>
      <w:autoSpaceDE w:val="0"/>
      <w:autoSpaceDN w:val="0"/>
      <w:adjustRightInd w:val="0"/>
      <w:spacing w:line="312" w:lineRule="exact"/>
      <w:textAlignment w:val="baseline"/>
    </w:pPr>
    <w:rPr>
      <w:rFonts w:ascii="宋体"/>
      <w:kern w:val="0"/>
      <w:szCs w:val="20"/>
    </w:rPr>
  </w:style>
  <w:style w:type="paragraph" w:customStyle="1" w:styleId="1CharChar2">
    <w:name w:val="样式 正文首行缩进正文首行缩进 1 Char正文首行缩进 Char + 红色 首行缩进:  2 字符"/>
    <w:basedOn w:val="1e"/>
    <w:pPr>
      <w:tabs>
        <w:tab w:val="left" w:pos="2213"/>
      </w:tabs>
      <w:spacing w:after="0" w:line="400" w:lineRule="exact"/>
      <w:ind w:firstLineChars="200" w:firstLine="480"/>
    </w:pPr>
    <w:rPr>
      <w:rFonts w:ascii="宋体" w:hAnsi="宋体"/>
      <w:kern w:val="24"/>
      <w:sz w:val="24"/>
    </w:rPr>
  </w:style>
  <w:style w:type="paragraph" w:customStyle="1" w:styleId="2e">
    <w:name w:val="纯文本2"/>
    <w:basedOn w:val="a2"/>
    <w:pPr>
      <w:adjustRightInd w:val="0"/>
      <w:textAlignment w:val="baseline"/>
    </w:pPr>
    <w:rPr>
      <w:rFonts w:ascii="宋体" w:hAnsi="Courier New"/>
      <w:szCs w:val="20"/>
    </w:rPr>
  </w:style>
  <w:style w:type="paragraph" w:customStyle="1" w:styleId="ListParagraph1">
    <w:name w:val="List Paragraph1"/>
    <w:basedOn w:val="a2"/>
    <w:pPr>
      <w:ind w:firstLineChars="200" w:firstLine="420"/>
    </w:pPr>
  </w:style>
  <w:style w:type="paragraph" w:customStyle="1" w:styleId="1f1">
    <w:name w:val="正文文本缩进1"/>
    <w:basedOn w:val="a2"/>
    <w:link w:val="Charf5"/>
    <w:pPr>
      <w:spacing w:after="120" w:line="360" w:lineRule="auto"/>
      <w:ind w:leftChars="200" w:left="420"/>
    </w:pPr>
    <w:rPr>
      <w:rFonts w:ascii="Calibri" w:hAnsi="Calibri"/>
      <w:kern w:val="0"/>
      <w:lang w:val="x-none" w:eastAsia="x-none"/>
    </w:rPr>
  </w:style>
  <w:style w:type="paragraph" w:customStyle="1" w:styleId="Char13">
    <w:name w:val="Char1"/>
    <w:basedOn w:val="a2"/>
    <w:pPr>
      <w:widowControl/>
      <w:spacing w:after="160" w:line="240" w:lineRule="exact"/>
      <w:jc w:val="left"/>
    </w:pPr>
    <w:rPr>
      <w:rFonts w:ascii="宋体" w:hAnsi="宋体"/>
      <w:kern w:val="0"/>
      <w:sz w:val="20"/>
      <w:szCs w:val="20"/>
      <w:lang w:eastAsia="en-US"/>
    </w:rPr>
  </w:style>
  <w:style w:type="paragraph" w:customStyle="1" w:styleId="xl198">
    <w:name w:val="xl198"/>
    <w:basedOn w:val="a2"/>
    <w:pPr>
      <w:widowControl/>
      <w:spacing w:before="100" w:beforeAutospacing="1" w:after="100" w:afterAutospacing="1"/>
      <w:jc w:val="left"/>
    </w:pPr>
    <w:rPr>
      <w:rFonts w:ascii="宋体" w:hAnsi="宋体" w:cs="宋体"/>
      <w:kern w:val="0"/>
      <w:sz w:val="20"/>
      <w:szCs w:val="20"/>
    </w:rPr>
  </w:style>
  <w:style w:type="paragraph" w:customStyle="1" w:styleId="afffff1">
    <w:name w:val="表格表头（表编号居中）"/>
    <w:basedOn w:val="a2"/>
    <w:next w:val="42"/>
    <w:pPr>
      <w:tabs>
        <w:tab w:val="left" w:pos="840"/>
      </w:tabs>
      <w:jc w:val="center"/>
    </w:pPr>
  </w:style>
  <w:style w:type="paragraph" w:customStyle="1" w:styleId="ALTZArial0515Aria">
    <w:name w:val="样式 样式 正文缩进缩进ALT+Z表正文四号 + Arial 段前: 0.5 行 行距: 1.5 倍行距 + (符号) Aria..."/>
    <w:basedOn w:val="a2"/>
    <w:pPr>
      <w:spacing w:beforeLines="50" w:before="156" w:line="360" w:lineRule="auto"/>
      <w:ind w:firstLineChars="200" w:firstLine="200"/>
    </w:pPr>
    <w:rPr>
      <w:rFonts w:ascii="Arial" w:hAnsi="Arial" w:cs="宋体"/>
      <w:szCs w:val="20"/>
    </w:rPr>
  </w:style>
  <w:style w:type="paragraph" w:customStyle="1" w:styleId="xl112">
    <w:name w:val="xl11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rPr>
  </w:style>
  <w:style w:type="paragraph" w:customStyle="1" w:styleId="xl128">
    <w:name w:val="xl128"/>
    <w:basedOn w:val="a2"/>
    <w:pPr>
      <w:widowControl/>
      <w:pBdr>
        <w:top w:val="single" w:sz="4" w:space="0" w:color="auto"/>
        <w:left w:val="single" w:sz="4" w:space="0" w:color="auto"/>
        <w:bottom w:val="single" w:sz="4" w:space="0" w:color="auto"/>
      </w:pBdr>
      <w:shd w:val="clear" w:color="000000" w:fill="FFFFFF"/>
      <w:spacing w:before="100" w:beforeAutospacing="1" w:after="100" w:afterAutospacing="1"/>
      <w:jc w:val="center"/>
      <w:textAlignment w:val="center"/>
    </w:pPr>
    <w:rPr>
      <w:rFonts w:ascii="Courier New" w:hAnsi="Courier New" w:cs="Courier New"/>
      <w:b/>
      <w:bCs/>
      <w:kern w:val="0"/>
      <w:sz w:val="28"/>
      <w:szCs w:val="28"/>
    </w:rPr>
  </w:style>
  <w:style w:type="paragraph" w:customStyle="1" w:styleId="xl144">
    <w:name w:val="xl144"/>
    <w:basedOn w:val="a2"/>
    <w:pPr>
      <w:widowControl/>
      <w:pBdr>
        <w:top w:val="single" w:sz="4" w:space="0" w:color="auto"/>
        <w:left w:val="single" w:sz="4" w:space="0" w:color="auto"/>
        <w:bottom w:val="single" w:sz="4" w:space="0" w:color="auto"/>
      </w:pBdr>
      <w:spacing w:before="100" w:beforeAutospacing="1" w:after="100" w:afterAutospacing="1"/>
      <w:jc w:val="center"/>
    </w:pPr>
    <w:rPr>
      <w:rFonts w:ascii="Courier New" w:hAnsi="Courier New" w:cs="Courier New"/>
      <w:b/>
      <w:bCs/>
      <w:kern w:val="0"/>
      <w:sz w:val="32"/>
      <w:szCs w:val="32"/>
    </w:rPr>
  </w:style>
  <w:style w:type="paragraph" w:customStyle="1" w:styleId="MSOListFigCap">
    <w:name w:val="MSO_ListFigCap"/>
    <w:basedOn w:val="MSOFigCap"/>
    <w:pPr>
      <w:ind w:left="1000"/>
    </w:pPr>
  </w:style>
  <w:style w:type="paragraph" w:customStyle="1" w:styleId="ListNumber31">
    <w:name w:val="List Number 31"/>
    <w:basedOn w:val="a2"/>
    <w:pPr>
      <w:tabs>
        <w:tab w:val="left" w:pos="1260"/>
      </w:tabs>
      <w:spacing w:after="100" w:afterAutospacing="1"/>
      <w:ind w:left="1260" w:hanging="420"/>
    </w:pPr>
    <w:rPr>
      <w:rFonts w:eastAsia="仿宋_GB2312"/>
    </w:rPr>
  </w:style>
  <w:style w:type="paragraph" w:customStyle="1" w:styleId="1ff2">
    <w:name w:val="塔河正文序号1）"/>
    <w:basedOn w:val="afffff2"/>
    <w:pPr>
      <w:tabs>
        <w:tab w:val="left" w:pos="780"/>
      </w:tabs>
      <w:ind w:left="704" w:firstLineChars="0" w:firstLine="0"/>
    </w:pPr>
  </w:style>
  <w:style w:type="paragraph" w:customStyle="1" w:styleId="20257257">
    <w:name w:val="样式 样式 样式 正文首行缩进 2 + 左  0 字符 + 首行缩进:  2.57 字符 + 首行缩进:  2.57 字符"/>
    <w:basedOn w:val="a2"/>
    <w:pPr>
      <w:spacing w:after="120" w:line="360" w:lineRule="auto"/>
      <w:ind w:firstLineChars="257" w:firstLine="617"/>
    </w:pPr>
    <w:rPr>
      <w:rFonts w:cs="宋体"/>
      <w:szCs w:val="20"/>
    </w:rPr>
  </w:style>
  <w:style w:type="paragraph" w:customStyle="1" w:styleId="1ff3">
    <w:name w:val="普通(网站)1"/>
    <w:basedOn w:val="a2"/>
    <w:pPr>
      <w:widowControl/>
      <w:spacing w:before="100" w:beforeAutospacing="1" w:after="100" w:afterAutospacing="1"/>
      <w:jc w:val="left"/>
    </w:pPr>
    <w:rPr>
      <w:rFonts w:ascii="宋体" w:hAnsi="宋体" w:cs="宋体"/>
      <w:kern w:val="0"/>
    </w:rPr>
  </w:style>
  <w:style w:type="paragraph" w:customStyle="1" w:styleId="MSOCoverPage">
    <w:name w:val="MSO_CoverPage"/>
    <w:basedOn w:val="MSOGuideTitle"/>
    <w:pPr>
      <w:outlineLvl w:val="9"/>
    </w:pPr>
    <w:rPr>
      <w:rFonts w:cs="Arial"/>
      <w:szCs w:val="32"/>
    </w:rPr>
  </w:style>
  <w:style w:type="paragraph" w:customStyle="1" w:styleId="MSOPara">
    <w:name w:val="MSO_Para"/>
    <w:pPr>
      <w:spacing w:before="99" w:line="250" w:lineRule="atLeast"/>
    </w:pPr>
    <w:rPr>
      <w:rFonts w:ascii="Palatino Linotype" w:hAnsi="Palatino Linotype"/>
      <w:szCs w:val="60"/>
      <w:lang w:eastAsia="en-US"/>
    </w:rPr>
  </w:style>
  <w:style w:type="paragraph" w:customStyle="1" w:styleId="MSOFigNum">
    <w:name w:val="MSO_FigNum"/>
    <w:basedOn w:val="MSOHead7"/>
    <w:next w:val="MSOFigCap"/>
    <w:pPr>
      <w:keepNext w:val="0"/>
    </w:pPr>
  </w:style>
  <w:style w:type="paragraph" w:customStyle="1" w:styleId="MSOListNoteStart3">
    <w:name w:val="MSO_ListNoteStart3"/>
    <w:basedOn w:val="MSOLisPara3"/>
    <w:pPr>
      <w:pBdr>
        <w:top w:val="single" w:sz="4" w:space="1" w:color="auto"/>
      </w:pBdr>
      <w:spacing w:before="80" w:line="60" w:lineRule="atLeast"/>
    </w:pPr>
    <w:rPr>
      <w:sz w:val="8"/>
    </w:rPr>
  </w:style>
  <w:style w:type="paragraph" w:customStyle="1" w:styleId="afffff3">
    <w:name w:val="二级列表"/>
    <w:basedOn w:val="a2"/>
    <w:pPr>
      <w:tabs>
        <w:tab w:val="left" w:pos="780"/>
      </w:tabs>
      <w:spacing w:line="360" w:lineRule="auto"/>
      <w:ind w:left="672" w:hanging="252"/>
    </w:pPr>
    <w:rPr>
      <w:szCs w:val="20"/>
    </w:rPr>
  </w:style>
  <w:style w:type="paragraph" w:customStyle="1" w:styleId="xl76">
    <w:name w:val="xl76"/>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1ALTZCharCharCharChar1">
    <w:name w:val="样式 样式 正文缩进段1ALT+Z缩进正文非缩进 Char Char正文非缩进 Char正文缩进 Char1正文（首行缩... ..."/>
    <w:basedOn w:val="a2"/>
    <w:pPr>
      <w:spacing w:beforeLines="50" w:before="156" w:afterLines="50" w:after="156" w:line="300" w:lineRule="auto"/>
      <w:ind w:firstLineChars="200" w:firstLine="200"/>
    </w:pPr>
    <w:rPr>
      <w:rFonts w:eastAsia="仿宋_GB2312" w:cs="宋体"/>
      <w:sz w:val="28"/>
      <w:szCs w:val="20"/>
    </w:rPr>
  </w:style>
  <w:style w:type="paragraph" w:customStyle="1" w:styleId="CharChar4">
    <w:name w:val="Char Char"/>
    <w:basedOn w:val="a2"/>
    <w:pPr>
      <w:tabs>
        <w:tab w:val="left" w:pos="960"/>
      </w:tabs>
      <w:spacing w:line="360" w:lineRule="auto"/>
      <w:ind w:left="960" w:firstLineChars="225" w:hanging="420"/>
      <w:jc w:val="center"/>
    </w:pPr>
    <w:rPr>
      <w:rFonts w:ascii="Tahoma" w:hAnsi="Tahoma"/>
      <w:szCs w:val="20"/>
    </w:rPr>
  </w:style>
  <w:style w:type="paragraph" w:customStyle="1" w:styleId="MSOCode">
    <w:name w:val="MSO_Code"/>
    <w:basedOn w:val="MSOChapTitle"/>
    <w:pPr>
      <w:pageBreakBefore w:val="0"/>
      <w:widowControl/>
      <w:spacing w:after="0" w:line="200" w:lineRule="atLeast"/>
      <w:ind w:left="720"/>
    </w:pPr>
    <w:rPr>
      <w:rFonts w:ascii="Lucida Sans Typewriter" w:hAnsi="Lucida Sans Typewriter"/>
      <w:sz w:val="16"/>
      <w:szCs w:val="16"/>
    </w:rPr>
  </w:style>
  <w:style w:type="paragraph" w:customStyle="1" w:styleId="MSOLegalese">
    <w:name w:val="MSO_Legalese"/>
    <w:basedOn w:val="MSOPara"/>
    <w:pPr>
      <w:autoSpaceDE w:val="0"/>
      <w:autoSpaceDN w:val="0"/>
      <w:adjustRightInd w:val="0"/>
      <w:spacing w:after="70" w:line="150" w:lineRule="atLeast"/>
      <w:ind w:left="2405" w:right="1195"/>
    </w:pPr>
    <w:rPr>
      <w:rFonts w:ascii="Times New Roman" w:hAnsi="Times New Roman" w:cs="ITC Franklin Gothic Book"/>
      <w:i/>
      <w:iCs/>
      <w:sz w:val="16"/>
      <w:szCs w:val="14"/>
    </w:rPr>
  </w:style>
  <w:style w:type="paragraph" w:customStyle="1" w:styleId="afffff4">
    <w:name w:val="附录一级条标题"/>
    <w:basedOn w:val="afffff5"/>
    <w:next w:val="a2"/>
    <w:pPr>
      <w:autoSpaceDN w:val="0"/>
      <w:spacing w:beforeLines="0" w:before="0" w:afterLines="0" w:after="0"/>
      <w:outlineLvl w:val="2"/>
    </w:pPr>
  </w:style>
  <w:style w:type="paragraph" w:customStyle="1" w:styleId="CharCharChar1">
    <w:name w:val="文档正文 Char Char Char"/>
    <w:basedOn w:val="a2"/>
    <w:pPr>
      <w:tabs>
        <w:tab w:val="left" w:pos="840"/>
      </w:tabs>
      <w:spacing w:line="360" w:lineRule="auto"/>
      <w:ind w:firstLineChars="200" w:firstLine="567"/>
    </w:pPr>
    <w:rPr>
      <w:rFonts w:ascii="宋体" w:hAnsi="宋体"/>
      <w:kern w:val="0"/>
      <w:szCs w:val="20"/>
    </w:rPr>
  </w:style>
  <w:style w:type="paragraph" w:customStyle="1" w:styleId="CharCharCharChar0">
    <w:name w:val="缩进 Char Char Char Char"/>
    <w:basedOn w:val="42"/>
    <w:pPr>
      <w:tabs>
        <w:tab w:val="left" w:pos="840"/>
      </w:tabs>
      <w:spacing w:line="360" w:lineRule="auto"/>
    </w:pPr>
    <w:rPr>
      <w:rFonts w:ascii="Tahoma" w:eastAsia="宋体" w:hAnsi="Tahoma"/>
    </w:rPr>
  </w:style>
  <w:style w:type="paragraph" w:customStyle="1" w:styleId="afffff6">
    <w:name w:val="正文（表格）"/>
    <w:aliases w:val="Alt+C"/>
    <w:basedOn w:val="a2"/>
    <w:pPr>
      <w:tabs>
        <w:tab w:val="left" w:pos="840"/>
      </w:tabs>
    </w:pPr>
    <w:rPr>
      <w:szCs w:val="20"/>
    </w:rPr>
  </w:style>
  <w:style w:type="paragraph" w:customStyle="1" w:styleId="afffff7">
    <w:name w:val="正文 + 小四"/>
    <w:basedOn w:val="a2"/>
    <w:pPr>
      <w:autoSpaceDE w:val="0"/>
      <w:autoSpaceDN w:val="0"/>
      <w:adjustRightInd w:val="0"/>
      <w:spacing w:line="360" w:lineRule="auto"/>
      <w:ind w:firstLine="461"/>
    </w:pPr>
    <w:rPr>
      <w:rFonts w:ascii="宋体" w:hAnsi="Arial" w:cs="宋体"/>
      <w:lang w:val="zh-CN"/>
    </w:rPr>
  </w:style>
  <w:style w:type="paragraph" w:customStyle="1" w:styleId="1b">
    <w:name w:val="纯文本1"/>
    <w:basedOn w:val="a2"/>
    <w:link w:val="Char9"/>
    <w:rPr>
      <w:rFonts w:ascii="宋体" w:hAnsi="ISOCT"/>
      <w:kern w:val="0"/>
      <w:sz w:val="20"/>
      <w:szCs w:val="20"/>
      <w:lang w:val="x-none" w:eastAsia="x-none"/>
    </w:rPr>
  </w:style>
  <w:style w:type="paragraph" w:customStyle="1" w:styleId="52">
    <w:name w:val="标书标题5"/>
    <w:basedOn w:val="5"/>
    <w:link w:val="5Char0"/>
    <w:rsid w:val="0056321B"/>
    <w:pPr>
      <w:widowControl/>
      <w:tabs>
        <w:tab w:val="left" w:pos="360"/>
        <w:tab w:val="left" w:pos="1008"/>
      </w:tabs>
      <w:overflowPunct w:val="0"/>
      <w:autoSpaceDE w:val="0"/>
      <w:autoSpaceDN w:val="0"/>
      <w:adjustRightInd w:val="0"/>
      <w:ind w:left="1008" w:hanging="1008"/>
      <w:jc w:val="left"/>
      <w:textAlignment w:val="baseline"/>
    </w:pPr>
    <w:rPr>
      <w:b/>
      <w:spacing w:val="30"/>
      <w:kern w:val="0"/>
      <w:szCs w:val="20"/>
      <w:lang w:eastAsia="en-US"/>
    </w:rPr>
  </w:style>
  <w:style w:type="paragraph" w:customStyle="1" w:styleId="afffff8">
    <w:name w:val="正文（不缩进）"/>
    <w:basedOn w:val="a2"/>
    <w:pPr>
      <w:tabs>
        <w:tab w:val="left" w:pos="420"/>
      </w:tabs>
      <w:spacing w:line="360" w:lineRule="auto"/>
    </w:pPr>
    <w:rPr>
      <w:szCs w:val="20"/>
    </w:rPr>
  </w:style>
  <w:style w:type="paragraph" w:customStyle="1" w:styleId="MSOListNote3">
    <w:name w:val="MSO_ListNote3"/>
    <w:basedOn w:val="MSONotePara"/>
    <w:pPr>
      <w:ind w:left="1440"/>
    </w:pPr>
  </w:style>
  <w:style w:type="paragraph" w:customStyle="1" w:styleId="MSOGuideTitle">
    <w:name w:val="MSO_GuideTitle"/>
    <w:pPr>
      <w:widowControl w:val="0"/>
      <w:spacing w:before="40" w:after="180" w:line="600" w:lineRule="exact"/>
      <w:ind w:firstLine="14"/>
      <w:outlineLvl w:val="0"/>
    </w:pPr>
    <w:rPr>
      <w:rFonts w:ascii="Arial" w:hAnsi="Arial"/>
      <w:b/>
      <w:bCs/>
      <w:color w:val="000000"/>
      <w:sz w:val="32"/>
      <w:szCs w:val="64"/>
      <w:lang w:eastAsia="en-US"/>
    </w:rPr>
  </w:style>
  <w:style w:type="paragraph" w:customStyle="1" w:styleId="1ff4">
    <w:name w:val="收信人地址1"/>
    <w:basedOn w:val="a2"/>
    <w:pPr>
      <w:widowControl/>
      <w:ind w:left="2880"/>
      <w:jc w:val="left"/>
    </w:pPr>
    <w:rPr>
      <w:rFonts w:ascii="Arial" w:hAnsi="Arial" w:cs="Arial"/>
      <w:bCs/>
      <w:color w:val="000000"/>
      <w:kern w:val="0"/>
      <w:lang w:eastAsia="en-US"/>
    </w:rPr>
  </w:style>
  <w:style w:type="paragraph" w:customStyle="1" w:styleId="314">
    <w:name w:val="列表 31"/>
    <w:basedOn w:val="a2"/>
    <w:pPr>
      <w:widowControl/>
      <w:ind w:left="1080" w:hanging="360"/>
      <w:jc w:val="left"/>
    </w:pPr>
    <w:rPr>
      <w:rFonts w:ascii="Arial" w:hAnsi="Arial"/>
      <w:bCs/>
      <w:color w:val="000000"/>
      <w:kern w:val="0"/>
      <w:sz w:val="20"/>
      <w:szCs w:val="20"/>
      <w:lang w:eastAsia="en-US"/>
    </w:rPr>
  </w:style>
  <w:style w:type="paragraph" w:customStyle="1" w:styleId="411">
    <w:name w:val="列表接续 41"/>
    <w:basedOn w:val="a2"/>
    <w:pPr>
      <w:widowControl/>
      <w:spacing w:after="120"/>
      <w:ind w:left="1440"/>
      <w:jc w:val="left"/>
    </w:pPr>
    <w:rPr>
      <w:rFonts w:ascii="Arial" w:hAnsi="Arial"/>
      <w:bCs/>
      <w:color w:val="000000"/>
      <w:kern w:val="0"/>
      <w:sz w:val="20"/>
      <w:szCs w:val="20"/>
      <w:lang w:eastAsia="en-US"/>
    </w:rPr>
  </w:style>
  <w:style w:type="paragraph" w:customStyle="1" w:styleId="xl197">
    <w:name w:val="xl197"/>
    <w:basedOn w:val="a2"/>
    <w:pPr>
      <w:widowControl/>
      <w:spacing w:before="100" w:beforeAutospacing="1" w:after="100" w:afterAutospacing="1"/>
      <w:jc w:val="center"/>
    </w:pPr>
    <w:rPr>
      <w:rFonts w:ascii="宋体" w:hAnsi="宋体" w:cs="宋体"/>
      <w:kern w:val="0"/>
      <w:sz w:val="20"/>
      <w:szCs w:val="20"/>
    </w:rPr>
  </w:style>
  <w:style w:type="paragraph" w:customStyle="1" w:styleId="xl111">
    <w:name w:val="xl11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3366FF"/>
      <w:kern w:val="0"/>
      <w:sz w:val="22"/>
      <w:szCs w:val="22"/>
    </w:rPr>
  </w:style>
  <w:style w:type="paragraph" w:customStyle="1" w:styleId="xl127">
    <w:name w:val="xl127"/>
    <w:basedOn w:val="a2"/>
    <w:pPr>
      <w:widowControl/>
      <w:pBdr>
        <w:top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xl143">
    <w:name w:val="xl143"/>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3NEw">
    <w:name w:val="标题3NEw"/>
    <w:basedOn w:val="a2"/>
  </w:style>
  <w:style w:type="paragraph" w:customStyle="1" w:styleId="afffff9">
    <w:name w:val="表头"/>
    <w:basedOn w:val="42"/>
    <w:pPr>
      <w:adjustRightInd w:val="0"/>
      <w:snapToGrid w:val="0"/>
      <w:spacing w:beforeLines="0" w:before="0" w:afterLines="0" w:after="0" w:line="240" w:lineRule="auto"/>
      <w:ind w:firstLineChars="0" w:firstLine="0"/>
      <w:jc w:val="center"/>
    </w:pPr>
    <w:rPr>
      <w:rFonts w:ascii="Tahoma" w:eastAsia="宋体" w:hAnsi="Tahoma"/>
      <w:b/>
      <w:bCs/>
      <w:sz w:val="21"/>
    </w:rPr>
  </w:style>
  <w:style w:type="paragraph" w:customStyle="1" w:styleId="afffffa">
    <w:name w:val="附图居中"/>
    <w:basedOn w:val="a2"/>
    <w:next w:val="afffffb"/>
    <w:pPr>
      <w:keepNext/>
      <w:tabs>
        <w:tab w:val="left" w:pos="840"/>
      </w:tabs>
      <w:jc w:val="center"/>
    </w:pPr>
  </w:style>
  <w:style w:type="paragraph" w:customStyle="1" w:styleId="ParaCharCharCharCharCharCharCharCharCharCharCharCharChar">
    <w:name w:val="默认段落字体 Para Char Char Char Char Char Char Char Char Char Char Char Char Char"/>
    <w:basedOn w:val="12"/>
    <w:pPr>
      <w:widowControl/>
      <w:tabs>
        <w:tab w:val="left" w:pos="840"/>
      </w:tabs>
      <w:jc w:val="left"/>
    </w:pPr>
    <w:rPr>
      <w:rFonts w:ascii="Tahoma" w:hAnsi="Tahoma"/>
      <w:szCs w:val="20"/>
    </w:rPr>
  </w:style>
  <w:style w:type="paragraph" w:customStyle="1" w:styleId="1ff5">
    <w:name w:val="修订版本号1"/>
    <w:rPr>
      <w:szCs w:val="24"/>
    </w:rPr>
  </w:style>
  <w:style w:type="paragraph" w:customStyle="1" w:styleId="34">
    <w:name w:val="正文缩进3"/>
    <w:basedOn w:val="a2"/>
    <w:pPr>
      <w:spacing w:beforeLines="50" w:before="156" w:afterLines="50" w:after="156" w:line="300" w:lineRule="auto"/>
      <w:ind w:firstLineChars="200" w:firstLine="480"/>
    </w:pPr>
    <w:rPr>
      <w:rFonts w:eastAsia="仿宋_GB2312"/>
    </w:rPr>
  </w:style>
  <w:style w:type="paragraph" w:customStyle="1" w:styleId="123">
    <w:name w:val="序列1)2)3)"/>
    <w:basedOn w:val="a2"/>
    <w:next w:val="a2"/>
    <w:rsid w:val="0056321B"/>
    <w:pPr>
      <w:widowControl/>
      <w:numPr>
        <w:ilvl w:val="1"/>
        <w:numId w:val="1"/>
      </w:numPr>
      <w:tabs>
        <w:tab w:val="clear" w:pos="1588"/>
        <w:tab w:val="left" w:pos="907"/>
        <w:tab w:val="left" w:pos="1366"/>
      </w:tabs>
      <w:adjustRightInd w:val="0"/>
      <w:snapToGrid w:val="0"/>
      <w:spacing w:line="400" w:lineRule="atLeast"/>
      <w:ind w:left="1366" w:hanging="500"/>
      <w:textAlignment w:val="baseline"/>
    </w:pPr>
    <w:rPr>
      <w:kern w:val="0"/>
      <w:szCs w:val="20"/>
    </w:rPr>
  </w:style>
  <w:style w:type="paragraph" w:customStyle="1" w:styleId="afa">
    <w:name w:val="正文内容格式"/>
    <w:basedOn w:val="a2"/>
    <w:link w:val="Charb"/>
    <w:pPr>
      <w:widowControl/>
      <w:adjustRightInd w:val="0"/>
      <w:snapToGrid w:val="0"/>
      <w:spacing w:line="400" w:lineRule="atLeast"/>
      <w:ind w:firstLine="482"/>
      <w:textAlignment w:val="baseline"/>
    </w:pPr>
    <w:rPr>
      <w:kern w:val="0"/>
      <w:szCs w:val="20"/>
    </w:rPr>
  </w:style>
  <w:style w:type="paragraph" w:customStyle="1" w:styleId="25">
    <w:name w:val="列出段落2"/>
    <w:basedOn w:val="a2"/>
    <w:link w:val="Charf"/>
    <w:uiPriority w:val="34"/>
    <w:pPr>
      <w:ind w:firstLineChars="200" w:firstLine="420"/>
    </w:pPr>
    <w:rPr>
      <w:kern w:val="0"/>
      <w:sz w:val="20"/>
    </w:rPr>
  </w:style>
  <w:style w:type="paragraph" w:customStyle="1" w:styleId="MSOFooterOdd">
    <w:name w:val="MSO_Footer_Odd"/>
    <w:pPr>
      <w:tabs>
        <w:tab w:val="right" w:pos="8010"/>
        <w:tab w:val="left" w:pos="8352"/>
        <w:tab w:val="right" w:pos="8775"/>
      </w:tabs>
      <w:ind w:right="-108"/>
    </w:pPr>
    <w:rPr>
      <w:rFonts w:ascii="Arial" w:hAnsi="Arial"/>
      <w:bCs/>
      <w:color w:val="000000"/>
      <w:sz w:val="16"/>
      <w:lang w:eastAsia="en-US"/>
    </w:rPr>
  </w:style>
  <w:style w:type="paragraph" w:customStyle="1" w:styleId="HTML1">
    <w:name w:val="HTML 地址1"/>
    <w:basedOn w:val="a2"/>
    <w:link w:val="HTMLChar"/>
    <w:pPr>
      <w:widowControl/>
      <w:jc w:val="left"/>
    </w:pPr>
    <w:rPr>
      <w:rFonts w:ascii="Arial" w:hAnsi="Arial"/>
      <w:bCs/>
      <w:i/>
      <w:iCs/>
      <w:color w:val="000000"/>
      <w:kern w:val="0"/>
      <w:sz w:val="20"/>
      <w:szCs w:val="20"/>
      <w:lang w:val="x-none" w:eastAsia="en-US"/>
    </w:rPr>
  </w:style>
  <w:style w:type="paragraph" w:customStyle="1" w:styleId="085">
    <w:name w:val="样式 左侧:  0.85 厘米"/>
    <w:basedOn w:val="a2"/>
    <w:pPr>
      <w:tabs>
        <w:tab w:val="left" w:pos="5760"/>
      </w:tabs>
      <w:spacing w:line="360" w:lineRule="auto"/>
      <w:ind w:firstLineChars="200" w:firstLine="482"/>
      <w:jc w:val="left"/>
    </w:pPr>
    <w:rPr>
      <w:rFonts w:cs="宋体"/>
      <w:szCs w:val="20"/>
    </w:rPr>
  </w:style>
  <w:style w:type="paragraph" w:customStyle="1" w:styleId="aff5">
    <w:name w:val="重庆_正文样式"/>
    <w:basedOn w:val="a2"/>
    <w:link w:val="Charf2"/>
    <w:qFormat/>
    <w:pPr>
      <w:widowControl/>
      <w:tabs>
        <w:tab w:val="left" w:pos="840"/>
      </w:tabs>
      <w:autoSpaceDE w:val="0"/>
      <w:autoSpaceDN w:val="0"/>
      <w:adjustRightInd w:val="0"/>
      <w:spacing w:line="360" w:lineRule="auto"/>
      <w:ind w:firstLineChars="192" w:firstLine="538"/>
      <w:jc w:val="left"/>
    </w:pPr>
    <w:rPr>
      <w:kern w:val="0"/>
      <w:sz w:val="28"/>
      <w:szCs w:val="28"/>
      <w:lang w:val="x-none" w:eastAsia="x-none"/>
    </w:rPr>
  </w:style>
  <w:style w:type="paragraph" w:customStyle="1" w:styleId="xl75">
    <w:name w:val="xl75"/>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rPr>
  </w:style>
  <w:style w:type="paragraph" w:customStyle="1" w:styleId="aff3">
    <w:name w:val="表格内容"/>
    <w:basedOn w:val="afffffc"/>
    <w:link w:val="Chare"/>
    <w:pPr>
      <w:jc w:val="left"/>
    </w:pPr>
    <w:rPr>
      <w:sz w:val="20"/>
      <w:lang w:val="x-none" w:eastAsia="x-none"/>
    </w:rPr>
  </w:style>
  <w:style w:type="paragraph" w:customStyle="1" w:styleId="afffffd">
    <w:name w:val="大标题"/>
    <w:basedOn w:val="1"/>
    <w:rsid w:val="0056321B"/>
    <w:pPr>
      <w:keepNext w:val="0"/>
      <w:keepLines w:val="0"/>
      <w:tabs>
        <w:tab w:val="left" w:pos="972"/>
      </w:tabs>
      <w:spacing w:line="240" w:lineRule="auto"/>
      <w:ind w:left="972" w:hanging="432"/>
      <w:jc w:val="center"/>
      <w:outlineLvl w:val="9"/>
    </w:pPr>
    <w:rPr>
      <w:rFonts w:eastAsia="隶书"/>
      <w:b w:val="0"/>
      <w:kern w:val="2"/>
      <w:sz w:val="44"/>
      <w:szCs w:val="24"/>
    </w:rPr>
  </w:style>
  <w:style w:type="paragraph" w:customStyle="1" w:styleId="61">
    <w:name w:val="标题6"/>
    <w:basedOn w:val="a2"/>
    <w:next w:val="a2"/>
    <w:rsid w:val="0056321B"/>
    <w:pPr>
      <w:numPr>
        <w:numId w:val="16"/>
      </w:numPr>
      <w:spacing w:beforeLines="50" w:before="156" w:afterLines="50" w:after="156" w:line="360" w:lineRule="auto"/>
      <w:outlineLvl w:val="4"/>
    </w:pPr>
    <w:rPr>
      <w:rFonts w:ascii="Verdana" w:hAnsi="Verdana"/>
      <w:lang w:eastAsia="en-US"/>
    </w:rPr>
  </w:style>
  <w:style w:type="paragraph" w:customStyle="1" w:styleId="15">
    <w:name w:val="无间距1"/>
    <w:link w:val="Char6"/>
    <w:rPr>
      <w:sz w:val="22"/>
    </w:rPr>
  </w:style>
  <w:style w:type="paragraph" w:customStyle="1" w:styleId="1ff6">
    <w:name w:val="图标1"/>
    <w:basedOn w:val="X"/>
    <w:pPr>
      <w:tabs>
        <w:tab w:val="left" w:pos="1545"/>
      </w:tabs>
      <w:ind w:left="1545" w:hanging="420"/>
    </w:pPr>
  </w:style>
  <w:style w:type="paragraph" w:customStyle="1" w:styleId="CharCharCharCharCharCharChar3">
    <w:name w:val="Char Char Char Char Char Char Char3"/>
    <w:basedOn w:val="a2"/>
    <w:pPr>
      <w:tabs>
        <w:tab w:val="left" w:pos="840"/>
      </w:tabs>
      <w:spacing w:line="360" w:lineRule="auto"/>
    </w:pPr>
    <w:rPr>
      <w:rFonts w:ascii="Tahoma" w:hAnsi="Tahoma"/>
      <w:szCs w:val="20"/>
    </w:rPr>
  </w:style>
  <w:style w:type="paragraph" w:customStyle="1" w:styleId="afffffe">
    <w:name w:val="正文小标题"/>
    <w:basedOn w:val="a2"/>
    <w:rsid w:val="0056321B"/>
    <w:pPr>
      <w:numPr>
        <w:numId w:val="17"/>
      </w:numPr>
      <w:tabs>
        <w:tab w:val="left" w:pos="1230"/>
      </w:tabs>
      <w:overflowPunct w:val="0"/>
      <w:autoSpaceDE w:val="0"/>
      <w:autoSpaceDN w:val="0"/>
      <w:adjustRightInd w:val="0"/>
      <w:spacing w:line="360" w:lineRule="auto"/>
      <w:textAlignment w:val="baseline"/>
    </w:pPr>
    <w:rPr>
      <w:rFonts w:ascii="仿宋_GB2312" w:hAnsi="Arial"/>
      <w:kern w:val="0"/>
      <w:szCs w:val="20"/>
    </w:rPr>
  </w:style>
  <w:style w:type="paragraph" w:customStyle="1" w:styleId="10089">
    <w:name w:val="样式 标题 1 + (西文) 宋体 非加粗 黑色 两端对齐 左侧:  0 厘米 首行缩进:  0.89 厘米"/>
    <w:basedOn w:val="1"/>
    <w:pPr>
      <w:keepLines w:val="0"/>
      <w:numPr>
        <w:numId w:val="0"/>
      </w:numPr>
      <w:tabs>
        <w:tab w:val="left" w:pos="1140"/>
      </w:tabs>
      <w:adjustRightInd w:val="0"/>
      <w:snapToGrid w:val="0"/>
      <w:ind w:left="1140" w:hanging="720"/>
      <w:jc w:val="center"/>
      <w:textAlignment w:val="baseline"/>
    </w:pPr>
    <w:rPr>
      <w:rFonts w:ascii="宋体" w:hAnsi="宋体"/>
      <w:b w:val="0"/>
      <w:bCs w:val="0"/>
      <w:color w:val="000000"/>
      <w:kern w:val="0"/>
    </w:rPr>
  </w:style>
  <w:style w:type="paragraph" w:customStyle="1" w:styleId="font6">
    <w:name w:val="font6"/>
    <w:basedOn w:val="a2"/>
    <w:pPr>
      <w:widowControl/>
      <w:spacing w:before="100" w:beforeAutospacing="1" w:after="100" w:afterAutospacing="1"/>
      <w:jc w:val="left"/>
    </w:pPr>
    <w:rPr>
      <w:rFonts w:ascii="Courier New" w:hAnsi="Courier New" w:cs="Courier New"/>
      <w:kern w:val="0"/>
      <w:sz w:val="20"/>
      <w:szCs w:val="20"/>
    </w:rPr>
  </w:style>
  <w:style w:type="paragraph" w:customStyle="1" w:styleId="1ff7">
    <w:name w:val="小标题1"/>
    <w:basedOn w:val="a2"/>
    <w:rsid w:val="0056321B"/>
    <w:pPr>
      <w:numPr>
        <w:numId w:val="18"/>
      </w:numPr>
      <w:tabs>
        <w:tab w:val="left" w:pos="1080"/>
      </w:tabs>
      <w:adjustRightInd w:val="0"/>
      <w:spacing w:line="360" w:lineRule="auto"/>
      <w:textAlignment w:val="baseline"/>
    </w:pPr>
    <w:rPr>
      <w:rFonts w:ascii="宋体" w:hAnsi="宋体"/>
      <w:kern w:val="0"/>
      <w:szCs w:val="20"/>
    </w:rPr>
  </w:style>
  <w:style w:type="paragraph" w:customStyle="1" w:styleId="MSOHead1">
    <w:name w:val="MSO_Head1"/>
    <w:next w:val="a2"/>
    <w:pPr>
      <w:keepNext/>
      <w:spacing w:before="380" w:after="60"/>
      <w:ind w:left="-720"/>
    </w:pPr>
    <w:rPr>
      <w:rFonts w:ascii="Franklin Gothic Medium Cond" w:hAnsi="Franklin Gothic Medium Cond"/>
      <w:b/>
      <w:bCs/>
      <w:sz w:val="36"/>
      <w:szCs w:val="36"/>
      <w:lang w:eastAsia="en-US"/>
    </w:rPr>
  </w:style>
  <w:style w:type="paragraph" w:customStyle="1" w:styleId="91">
    <w:name w:val="索引 91"/>
    <w:basedOn w:val="a2"/>
    <w:next w:val="a2"/>
    <w:pPr>
      <w:widowControl/>
      <w:ind w:left="1800" w:hanging="200"/>
      <w:jc w:val="left"/>
    </w:pPr>
    <w:rPr>
      <w:b/>
      <w:bCs/>
      <w:color w:val="000000"/>
      <w:kern w:val="0"/>
      <w:sz w:val="20"/>
      <w:szCs w:val="20"/>
      <w:lang w:eastAsia="en-US"/>
    </w:rPr>
  </w:style>
  <w:style w:type="paragraph" w:customStyle="1" w:styleId="TOCTitle">
    <w:name w:val="TOC Title"/>
    <w:basedOn w:val="a2"/>
    <w:next w:val="a2"/>
    <w:pPr>
      <w:keepNext/>
      <w:widowControl/>
      <w:autoSpaceDE w:val="0"/>
      <w:autoSpaceDN w:val="0"/>
      <w:adjustRightInd w:val="0"/>
      <w:spacing w:before="560" w:after="40" w:line="280" w:lineRule="exact"/>
      <w:jc w:val="left"/>
      <w:outlineLvl w:val="0"/>
    </w:pPr>
    <w:rPr>
      <w:rFonts w:ascii="Arial Narrow" w:hAnsi="Arial Narrow"/>
      <w:caps/>
      <w:kern w:val="0"/>
      <w:sz w:val="22"/>
      <w:szCs w:val="22"/>
      <w:lang w:eastAsia="en-US"/>
    </w:rPr>
  </w:style>
  <w:style w:type="paragraph" w:customStyle="1" w:styleId="14">
    <w:name w:val="正在关闭1"/>
    <w:basedOn w:val="a2"/>
    <w:link w:val="Char5"/>
    <w:pPr>
      <w:widowControl/>
      <w:ind w:left="4320"/>
      <w:jc w:val="left"/>
    </w:pPr>
    <w:rPr>
      <w:rFonts w:ascii="Arial" w:hAnsi="Arial"/>
      <w:bCs/>
      <w:color w:val="000000"/>
      <w:kern w:val="0"/>
      <w:sz w:val="20"/>
      <w:szCs w:val="20"/>
      <w:lang w:val="x-none" w:eastAsia="en-US"/>
    </w:rPr>
  </w:style>
  <w:style w:type="paragraph" w:customStyle="1" w:styleId="1ff8">
    <w:name w:val="段落1"/>
    <w:basedOn w:val="a2"/>
    <w:pPr>
      <w:spacing w:beforeLines="50" w:before="156" w:afterLines="50" w:after="156" w:line="360" w:lineRule="auto"/>
      <w:ind w:firstLineChars="200" w:firstLine="200"/>
    </w:pPr>
    <w:rPr>
      <w:bCs/>
    </w:rPr>
  </w:style>
  <w:style w:type="paragraph" w:customStyle="1" w:styleId="font5">
    <w:name w:val="font5"/>
    <w:basedOn w:val="a2"/>
    <w:pPr>
      <w:widowControl/>
      <w:spacing w:before="100" w:beforeAutospacing="1" w:after="100" w:afterAutospacing="1"/>
      <w:jc w:val="left"/>
    </w:pPr>
    <w:rPr>
      <w:rFonts w:ascii="宋体" w:hAnsi="宋体" w:cs="宋体"/>
      <w:kern w:val="0"/>
      <w:sz w:val="18"/>
      <w:szCs w:val="18"/>
    </w:rPr>
  </w:style>
  <w:style w:type="paragraph" w:customStyle="1" w:styleId="affffff">
    <w:name w:val="表格文本"/>
    <w:basedOn w:val="a2"/>
    <w:pPr>
      <w:keepNext/>
      <w:tabs>
        <w:tab w:val="decimal" w:pos="0"/>
        <w:tab w:val="left" w:pos="840"/>
      </w:tabs>
      <w:autoSpaceDE w:val="0"/>
      <w:autoSpaceDN w:val="0"/>
      <w:adjustRightInd w:val="0"/>
      <w:jc w:val="left"/>
    </w:pPr>
    <w:rPr>
      <w:rFonts w:ascii="Arial" w:hAnsi="Arial"/>
      <w:kern w:val="0"/>
      <w:szCs w:val="21"/>
    </w:rPr>
  </w:style>
  <w:style w:type="paragraph" w:styleId="35">
    <w:name w:val="toc 3"/>
    <w:basedOn w:val="a2"/>
    <w:next w:val="a2"/>
    <w:uiPriority w:val="39"/>
    <w:qFormat/>
    <w:rsid w:val="00A81C98"/>
    <w:pPr>
      <w:spacing w:line="400" w:lineRule="exact"/>
      <w:jc w:val="left"/>
    </w:pPr>
    <w:rPr>
      <w:rFonts w:eastAsia="仿宋_GB2312"/>
      <w:iCs/>
      <w:szCs w:val="20"/>
    </w:rPr>
  </w:style>
  <w:style w:type="paragraph" w:customStyle="1" w:styleId="515">
    <w:name w:val="样式 标题 5 + 小四 行距: 1.5 倍行距"/>
    <w:basedOn w:val="5"/>
    <w:rsid w:val="0056321B"/>
    <w:pPr>
      <w:keepNext w:val="0"/>
      <w:keepLines w:val="0"/>
      <w:adjustRightInd w:val="0"/>
      <w:snapToGrid w:val="0"/>
      <w:ind w:left="879" w:rightChars="-51" w:right="-51" w:hanging="312"/>
    </w:pPr>
    <w:rPr>
      <w:rFonts w:cs="宋体"/>
      <w:bCs w:val="0"/>
      <w:kern w:val="0"/>
      <w:szCs w:val="20"/>
    </w:rPr>
  </w:style>
  <w:style w:type="paragraph" w:customStyle="1" w:styleId="xl110">
    <w:name w:val="xl11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xl126">
    <w:name w:val="xl126"/>
    <w:basedOn w:val="a2"/>
    <w:pPr>
      <w:widowControl/>
      <w:pBdr>
        <w:top w:val="single" w:sz="4" w:space="0" w:color="auto"/>
        <w:bottom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xl142">
    <w:name w:val="xl142"/>
    <w:basedOn w:val="a2"/>
    <w:pPr>
      <w:widowControl/>
      <w:pBdr>
        <w:left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MSOFigNum1">
    <w:name w:val="MSO_FigNum1"/>
    <w:basedOn w:val="MSOHead7"/>
    <w:pPr>
      <w:keepNext w:val="0"/>
      <w:ind w:left="360"/>
    </w:pPr>
  </w:style>
  <w:style w:type="paragraph" w:customStyle="1" w:styleId="MSOScreenPara">
    <w:name w:val="MSO_ScreenPara"/>
    <w:next w:val="a2"/>
    <w:pPr>
      <w:autoSpaceDE w:val="0"/>
      <w:autoSpaceDN w:val="0"/>
      <w:adjustRightInd w:val="0"/>
      <w:spacing w:before="100" w:line="240" w:lineRule="atLeast"/>
      <w:ind w:left="1000"/>
    </w:pPr>
    <w:rPr>
      <w:rFonts w:ascii="Franklin Gothic Book" w:hAnsi="Franklin Gothic Book" w:cs="ITC Franklin Gothic Book"/>
      <w:lang w:eastAsia="en-US"/>
    </w:rPr>
  </w:style>
  <w:style w:type="paragraph" w:customStyle="1" w:styleId="CharChar2">
    <w:name w:val="正文首行缩进两字符 Char Char"/>
    <w:basedOn w:val="a2"/>
    <w:link w:val="CharCharChar"/>
    <w:pPr>
      <w:spacing w:line="360" w:lineRule="auto"/>
      <w:ind w:firstLineChars="200" w:firstLine="200"/>
    </w:pPr>
    <w:rPr>
      <w:kern w:val="0"/>
      <w:lang w:val="x-none" w:eastAsia="x-none"/>
    </w:rPr>
  </w:style>
  <w:style w:type="paragraph" w:customStyle="1" w:styleId="1f">
    <w:name w:val="邮件标题1"/>
    <w:basedOn w:val="a2"/>
    <w:link w:val="Charf1"/>
    <w:pPr>
      <w:widowControl/>
      <w:pBdr>
        <w:top w:val="single" w:sz="6" w:space="1" w:color="auto"/>
        <w:left w:val="single" w:sz="6" w:space="1" w:color="auto"/>
        <w:bottom w:val="single" w:sz="6" w:space="1" w:color="auto"/>
        <w:right w:val="single" w:sz="6" w:space="1" w:color="auto"/>
      </w:pBdr>
      <w:shd w:val="pct20" w:color="auto" w:fill="auto"/>
      <w:ind w:left="1080" w:hanging="1080"/>
      <w:jc w:val="left"/>
    </w:pPr>
    <w:rPr>
      <w:rFonts w:ascii="Arial" w:hAnsi="Arial"/>
      <w:bCs/>
      <w:color w:val="000000"/>
      <w:kern w:val="0"/>
      <w:shd w:val="pct20" w:color="auto" w:fill="auto"/>
      <w:lang w:val="x-none" w:eastAsia="en-US"/>
    </w:rPr>
  </w:style>
  <w:style w:type="paragraph" w:customStyle="1" w:styleId="3h3Heading3-Level3HeadH00">
    <w:name w:val="样式 标题 3h3Heading 3 -Level 3 HeadH + 段前: 0 磅 段后: 0 磅"/>
    <w:basedOn w:val="30"/>
    <w:link w:val="3h3Heading3-Level3HeadH00Char"/>
    <w:pPr>
      <w:widowControl/>
      <w:numPr>
        <w:ilvl w:val="0"/>
        <w:numId w:val="0"/>
      </w:numPr>
      <w:tabs>
        <w:tab w:val="left" w:pos="851"/>
      </w:tabs>
      <w:adjustRightInd w:val="0"/>
      <w:spacing w:beforeLines="50" w:before="156" w:afterLines="50" w:after="156"/>
      <w:ind w:left="27" w:hanging="27"/>
      <w:textAlignment w:val="baseline"/>
    </w:pPr>
    <w:rPr>
      <w:rFonts w:ascii="宋体" w:hAnsi="宋体"/>
      <w:b/>
      <w:color w:val="000000"/>
    </w:rPr>
  </w:style>
  <w:style w:type="paragraph" w:customStyle="1" w:styleId="xl60">
    <w:name w:val="xl60"/>
    <w:basedOn w:val="a2"/>
    <w:pPr>
      <w:widowControl/>
      <w:pBdr>
        <w:top w:val="single" w:sz="4" w:space="0" w:color="auto"/>
        <w:left w:val="single" w:sz="4" w:space="0" w:color="auto"/>
        <w:bottom w:val="single" w:sz="4" w:space="0" w:color="auto"/>
        <w:right w:val="single" w:sz="4" w:space="0" w:color="auto"/>
      </w:pBdr>
      <w:tabs>
        <w:tab w:val="left" w:pos="840"/>
      </w:tabs>
      <w:spacing w:before="100" w:beforeAutospacing="1" w:after="100" w:afterAutospacing="1"/>
      <w:jc w:val="right"/>
      <w:textAlignment w:val="top"/>
    </w:pPr>
    <w:rPr>
      <w:rFonts w:ascii="宋体" w:hAnsi="宋体"/>
      <w:kern w:val="0"/>
      <w:sz w:val="28"/>
    </w:rPr>
  </w:style>
  <w:style w:type="paragraph" w:styleId="24">
    <w:name w:val="List Bullet 2"/>
    <w:aliases w:val="列表项目符号 2（）"/>
    <w:basedOn w:val="a2"/>
    <w:next w:val="36"/>
    <w:link w:val="23"/>
    <w:rsid w:val="0056321B"/>
    <w:pPr>
      <w:numPr>
        <w:numId w:val="19"/>
      </w:numPr>
      <w:tabs>
        <w:tab w:val="left" w:pos="780"/>
      </w:tabs>
      <w:spacing w:line="300" w:lineRule="auto"/>
      <w:ind w:left="0" w:firstLine="567"/>
    </w:pPr>
    <w:rPr>
      <w:rFonts w:eastAsia="仿宋_GB2312"/>
      <w:lang w:val="x-none" w:eastAsia="x-none"/>
    </w:rPr>
  </w:style>
  <w:style w:type="paragraph" w:customStyle="1" w:styleId="affffff0">
    <w:name w:val="表格文字"/>
    <w:basedOn w:val="a2"/>
    <w:rPr>
      <w:rFonts w:ascii="Arial" w:hAnsi="Arial"/>
      <w:szCs w:val="21"/>
    </w:rPr>
  </w:style>
  <w:style w:type="paragraph" w:customStyle="1" w:styleId="MSOTableCap">
    <w:name w:val="MSO_TableCap"/>
    <w:pPr>
      <w:autoSpaceDE w:val="0"/>
      <w:autoSpaceDN w:val="0"/>
      <w:adjustRightInd w:val="0"/>
      <w:spacing w:before="100" w:line="240" w:lineRule="atLeast"/>
      <w:ind w:left="720"/>
    </w:pPr>
    <w:rPr>
      <w:rFonts w:ascii="Franklin Gothic Medium Cond" w:hAnsi="Franklin Gothic Medium Cond" w:cs="Franklin Gothic Condensed"/>
      <w:lang w:eastAsia="en-US"/>
    </w:rPr>
  </w:style>
  <w:style w:type="paragraph" w:customStyle="1" w:styleId="MSOTOCChapNum">
    <w:name w:val="MSO_TOC_ChapNum"/>
    <w:pPr>
      <w:tabs>
        <w:tab w:val="right" w:pos="8700"/>
      </w:tabs>
      <w:autoSpaceDE w:val="0"/>
      <w:autoSpaceDN w:val="0"/>
      <w:adjustRightInd w:val="0"/>
      <w:spacing w:before="240" w:line="280" w:lineRule="atLeast"/>
      <w:ind w:left="360" w:hanging="360"/>
    </w:pPr>
    <w:rPr>
      <w:rFonts w:ascii="Franklin Gothic Medium Cond" w:hAnsi="Franklin Gothic Medium Cond" w:cs="Franklin Gothic Condensed"/>
      <w:sz w:val="24"/>
      <w:szCs w:val="24"/>
      <w:lang w:eastAsia="en-US"/>
    </w:rPr>
  </w:style>
  <w:style w:type="paragraph" w:customStyle="1" w:styleId="TOCTitleMSA">
    <w:name w:val="TOC_Title_MSA"/>
    <w:next w:val="a2"/>
    <w:pPr>
      <w:keepNext/>
      <w:autoSpaceDE w:val="0"/>
      <w:autoSpaceDN w:val="0"/>
      <w:adjustRightInd w:val="0"/>
      <w:spacing w:before="340" w:after="20" w:line="380" w:lineRule="atLeast"/>
      <w:ind w:left="-720"/>
      <w:outlineLvl w:val="2"/>
    </w:pPr>
    <w:rPr>
      <w:rFonts w:ascii="Arial" w:hAnsi="Arial"/>
      <w:bCs/>
      <w:color w:val="000000"/>
      <w:sz w:val="34"/>
      <w:szCs w:val="34"/>
      <w:lang w:eastAsia="en-US"/>
    </w:rPr>
  </w:style>
  <w:style w:type="paragraph" w:customStyle="1" w:styleId="AbstractTitle">
    <w:name w:val="Abstract Title"/>
    <w:pPr>
      <w:pBdr>
        <w:top w:val="single" w:sz="4" w:space="1" w:color="auto"/>
      </w:pBdr>
      <w:spacing w:before="40" w:after="120" w:line="280" w:lineRule="exact"/>
      <w:ind w:right="144"/>
    </w:pPr>
    <w:rPr>
      <w:rFonts w:ascii="Arial" w:hAnsi="Arial"/>
      <w:b/>
      <w:sz w:val="19"/>
      <w:lang w:eastAsia="en-US"/>
    </w:rPr>
  </w:style>
  <w:style w:type="paragraph" w:customStyle="1" w:styleId="AbstractText">
    <w:name w:val="Abstract Text"/>
    <w:pPr>
      <w:tabs>
        <w:tab w:val="left" w:pos="1680"/>
      </w:tabs>
      <w:spacing w:line="280" w:lineRule="exact"/>
    </w:pPr>
    <w:rPr>
      <w:rFonts w:ascii="Arial" w:hAnsi="Arial"/>
      <w:sz w:val="19"/>
      <w:lang w:eastAsia="en-US"/>
    </w:rPr>
  </w:style>
  <w:style w:type="paragraph" w:customStyle="1" w:styleId="2f">
    <w:name w:val="正文2"/>
    <w:basedOn w:val="a2"/>
    <w:pPr>
      <w:spacing w:line="500" w:lineRule="exact"/>
      <w:ind w:firstLineChars="200" w:firstLine="200"/>
      <w:jc w:val="left"/>
    </w:pPr>
    <w:rPr>
      <w:rFonts w:ascii="仿宋_GB2312" w:eastAsia="仿宋_GB2312" w:cs="宋体"/>
      <w:kern w:val="0"/>
      <w:sz w:val="30"/>
      <w:szCs w:val="30"/>
    </w:rPr>
  </w:style>
  <w:style w:type="paragraph" w:customStyle="1" w:styleId="afffffb">
    <w:name w:val="附图标题（图编号居中）"/>
    <w:basedOn w:val="afffffa"/>
    <w:next w:val="42"/>
    <w:pPr>
      <w:keepNext w:val="0"/>
      <w:spacing w:afterLines="100" w:after="312"/>
    </w:pPr>
    <w:rPr>
      <w:rFonts w:ascii="Arial" w:hAnsi="Arial"/>
      <w:b/>
    </w:rPr>
  </w:style>
  <w:style w:type="paragraph" w:customStyle="1" w:styleId="xl74">
    <w:name w:val="xl74"/>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styleId="53">
    <w:name w:val="toc 5"/>
    <w:basedOn w:val="a2"/>
    <w:next w:val="a2"/>
    <w:uiPriority w:val="39"/>
    <w:pPr>
      <w:ind w:left="840"/>
      <w:jc w:val="left"/>
    </w:pPr>
    <w:rPr>
      <w:sz w:val="18"/>
      <w:szCs w:val="18"/>
    </w:rPr>
  </w:style>
  <w:style w:type="paragraph" w:customStyle="1" w:styleId="CharChar1CharCharCharChar">
    <w:name w:val="Char Char1 Char Char Char Char"/>
    <w:basedOn w:val="12"/>
    <w:rPr>
      <w:rFonts w:ascii="Tahoma" w:hAnsi="Tahoma"/>
    </w:rPr>
  </w:style>
  <w:style w:type="paragraph" w:customStyle="1" w:styleId="0850">
    <w:name w:val="样式 黑色 左侧:  0.85 厘米"/>
    <w:basedOn w:val="a2"/>
    <w:pPr>
      <w:spacing w:line="360" w:lineRule="auto"/>
      <w:ind w:firstLineChars="200" w:firstLine="482"/>
      <w:jc w:val="left"/>
    </w:pPr>
    <w:rPr>
      <w:rFonts w:cs="宋体"/>
      <w:color w:val="000000"/>
      <w:szCs w:val="20"/>
    </w:rPr>
  </w:style>
  <w:style w:type="paragraph" w:customStyle="1" w:styleId="CharChar5">
    <w:name w:val="标书正文 Char Char"/>
    <w:basedOn w:val="ad"/>
    <w:pPr>
      <w:tabs>
        <w:tab w:val="left" w:pos="540"/>
      </w:tabs>
      <w:spacing w:after="120"/>
      <w:ind w:rightChars="29" w:right="70" w:firstLineChars="192" w:firstLine="463"/>
      <w:jc w:val="left"/>
    </w:pPr>
    <w:rPr>
      <w:rFonts w:ascii="宋体" w:hAnsi="宋体"/>
      <w:b/>
      <w:i w:val="0"/>
      <w:iCs w:val="0"/>
      <w:sz w:val="24"/>
      <w:szCs w:val="28"/>
    </w:rPr>
  </w:style>
  <w:style w:type="paragraph" w:customStyle="1" w:styleId="affffff1">
    <w:name w:val="全段标号"/>
    <w:basedOn w:val="a2"/>
    <w:pPr>
      <w:suppressAutoHyphens/>
      <w:topLinePunct/>
      <w:adjustRightInd w:val="0"/>
      <w:spacing w:line="560" w:lineRule="exact"/>
      <w:ind w:right="298" w:firstLineChars="300" w:firstLine="720"/>
    </w:pPr>
    <w:rPr>
      <w:rFonts w:ascii="宋体" w:hAnsi="宋体"/>
      <w:kern w:val="0"/>
      <w:szCs w:val="20"/>
    </w:rPr>
  </w:style>
  <w:style w:type="paragraph" w:customStyle="1" w:styleId="MSOListFigNum">
    <w:name w:val="MSO_ListFigNum"/>
    <w:basedOn w:val="MSOFigNum"/>
    <w:pPr>
      <w:ind w:left="1000"/>
    </w:pPr>
  </w:style>
  <w:style w:type="paragraph" w:customStyle="1" w:styleId="MSONotePara1">
    <w:name w:val="MSO_NotePara1"/>
    <w:basedOn w:val="MSONotePara"/>
    <w:pPr>
      <w:ind w:left="274"/>
    </w:pPr>
  </w:style>
  <w:style w:type="paragraph" w:customStyle="1" w:styleId="1f3">
    <w:name w:val="贺词1"/>
    <w:basedOn w:val="a2"/>
    <w:next w:val="a2"/>
    <w:link w:val="Charf6"/>
    <w:pPr>
      <w:widowControl/>
      <w:jc w:val="left"/>
    </w:pPr>
    <w:rPr>
      <w:rFonts w:ascii="Arial" w:hAnsi="Arial"/>
      <w:bCs/>
      <w:color w:val="000000"/>
      <w:kern w:val="0"/>
      <w:sz w:val="20"/>
      <w:szCs w:val="20"/>
      <w:lang w:val="x-none" w:eastAsia="en-US"/>
    </w:rPr>
  </w:style>
  <w:style w:type="paragraph" w:customStyle="1" w:styleId="p0">
    <w:name w:val="p0"/>
    <w:basedOn w:val="a2"/>
    <w:pPr>
      <w:widowControl/>
    </w:pPr>
    <w:rPr>
      <w:kern w:val="0"/>
    </w:rPr>
  </w:style>
  <w:style w:type="paragraph" w:customStyle="1" w:styleId="affffff2">
    <w:name w:val="附录四级条标题"/>
    <w:basedOn w:val="affffff3"/>
    <w:next w:val="a2"/>
    <w:pPr>
      <w:ind w:left="0"/>
      <w:outlineLvl w:val="5"/>
    </w:pPr>
  </w:style>
  <w:style w:type="paragraph" w:customStyle="1" w:styleId="afffff5">
    <w:name w:val="附录章标题"/>
    <w:next w:val="a2"/>
    <w:pPr>
      <w:wordWrap w:val="0"/>
      <w:overflowPunct w:val="0"/>
      <w:autoSpaceDE w:val="0"/>
      <w:spacing w:beforeLines="50" w:before="156" w:afterLines="50" w:after="156"/>
      <w:jc w:val="both"/>
      <w:textAlignment w:val="baseline"/>
      <w:outlineLvl w:val="1"/>
    </w:pPr>
    <w:rPr>
      <w:rFonts w:ascii="黑体" w:eastAsia="黑体"/>
      <w:b/>
      <w:kern w:val="21"/>
      <w:sz w:val="32"/>
    </w:rPr>
  </w:style>
  <w:style w:type="paragraph" w:customStyle="1" w:styleId="font0">
    <w:name w:val="font0"/>
    <w:basedOn w:val="a2"/>
    <w:pPr>
      <w:widowControl/>
      <w:spacing w:before="100" w:beforeAutospacing="1" w:after="100" w:afterAutospacing="1"/>
      <w:jc w:val="left"/>
    </w:pPr>
    <w:rPr>
      <w:rFonts w:ascii="宋体" w:hAnsi="宋体" w:cs="宋体"/>
      <w:kern w:val="0"/>
    </w:rPr>
  </w:style>
  <w:style w:type="paragraph" w:customStyle="1" w:styleId="Char1CharCharChar">
    <w:name w:val="Char1 Char Char Char"/>
    <w:basedOn w:val="a2"/>
    <w:rPr>
      <w:rFonts w:ascii="Tahoma" w:hAnsi="Tahoma"/>
      <w:szCs w:val="20"/>
    </w:rPr>
  </w:style>
  <w:style w:type="paragraph" w:customStyle="1" w:styleId="220">
    <w:name w:val="样式 样式 正文段落 + 首行缩进:  2 字符 + 首行缩进:  2 字符"/>
    <w:basedOn w:val="a2"/>
    <w:link w:val="22Char"/>
    <w:pPr>
      <w:adjustRightInd w:val="0"/>
      <w:spacing w:line="360" w:lineRule="auto"/>
      <w:ind w:firstLineChars="200" w:firstLine="480"/>
    </w:pPr>
    <w:rPr>
      <w:kern w:val="0"/>
      <w:szCs w:val="20"/>
      <w:lang w:val="x-none" w:eastAsia="x-none"/>
    </w:rPr>
  </w:style>
  <w:style w:type="paragraph" w:customStyle="1" w:styleId="MSOListBullet20">
    <w:name w:val="MSO_ListBullet2"/>
    <w:link w:val="MSOListBullet2Char"/>
    <w:pPr>
      <w:tabs>
        <w:tab w:val="left" w:pos="980"/>
      </w:tabs>
      <w:spacing w:before="60"/>
      <w:ind w:left="1080" w:hanging="420"/>
    </w:pPr>
    <w:rPr>
      <w:rFonts w:ascii="Palatino Linotype" w:hAnsi="Palatino Linotype" w:cs="Palatino"/>
      <w:szCs w:val="21"/>
      <w:lang w:eastAsia="en-US"/>
    </w:rPr>
  </w:style>
  <w:style w:type="paragraph" w:customStyle="1" w:styleId="811">
    <w:name w:val="索引 81"/>
    <w:basedOn w:val="a2"/>
    <w:next w:val="a2"/>
    <w:pPr>
      <w:widowControl/>
      <w:ind w:left="1600" w:hanging="200"/>
      <w:jc w:val="left"/>
    </w:pPr>
    <w:rPr>
      <w:b/>
      <w:bCs/>
      <w:color w:val="000000"/>
      <w:kern w:val="0"/>
      <w:sz w:val="20"/>
      <w:szCs w:val="20"/>
      <w:lang w:eastAsia="en-US"/>
    </w:rPr>
  </w:style>
  <w:style w:type="paragraph" w:customStyle="1" w:styleId="MSOListNote1">
    <w:name w:val="MSO_ListNote1"/>
    <w:basedOn w:val="MSONotePara"/>
    <w:pPr>
      <w:ind w:left="720"/>
    </w:pPr>
  </w:style>
  <w:style w:type="paragraph" w:customStyle="1" w:styleId="xl109">
    <w:name w:val="xl109"/>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3366FF"/>
      <w:kern w:val="0"/>
      <w:sz w:val="22"/>
      <w:szCs w:val="22"/>
    </w:rPr>
  </w:style>
  <w:style w:type="paragraph" w:customStyle="1" w:styleId="xl125">
    <w:name w:val="xl125"/>
    <w:basedOn w:val="a2"/>
    <w:pPr>
      <w:widowControl/>
      <w:pBdr>
        <w:top w:val="single" w:sz="4" w:space="0" w:color="auto"/>
        <w:left w:val="single" w:sz="4" w:space="0" w:color="auto"/>
        <w:bottom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xl141">
    <w:name w:val="xl141"/>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styleId="1ff9">
    <w:name w:val="toc 1"/>
    <w:basedOn w:val="a2"/>
    <w:next w:val="a2"/>
    <w:uiPriority w:val="39"/>
    <w:qFormat/>
    <w:rsid w:val="00A81C98"/>
    <w:pPr>
      <w:spacing w:line="400" w:lineRule="exact"/>
      <w:jc w:val="left"/>
    </w:pPr>
    <w:rPr>
      <w:rFonts w:eastAsia="仿宋_GB2312"/>
      <w:b/>
      <w:bCs/>
      <w:caps/>
      <w:szCs w:val="20"/>
    </w:rPr>
  </w:style>
  <w:style w:type="paragraph" w:customStyle="1" w:styleId="MSOFigCap">
    <w:name w:val="MSO_FigCap"/>
    <w:next w:val="MSOPara"/>
    <w:pPr>
      <w:autoSpaceDE w:val="0"/>
      <w:autoSpaceDN w:val="0"/>
      <w:adjustRightInd w:val="0"/>
      <w:spacing w:line="220" w:lineRule="atLeast"/>
      <w:ind w:left="720" w:right="245"/>
    </w:pPr>
    <w:rPr>
      <w:rFonts w:ascii="Palatino Linotype" w:hAnsi="Palatino Linotype"/>
      <w:i/>
      <w:iCs/>
      <w:sz w:val="18"/>
      <w:szCs w:val="18"/>
      <w:lang w:eastAsia="en-US"/>
    </w:rPr>
  </w:style>
  <w:style w:type="paragraph" w:customStyle="1" w:styleId="MSOListNum1">
    <w:name w:val="MSO_ListNum1"/>
    <w:pPr>
      <w:tabs>
        <w:tab w:val="left" w:pos="720"/>
      </w:tabs>
      <w:ind w:left="720" w:hanging="360"/>
    </w:pPr>
    <w:rPr>
      <w:rFonts w:ascii="Palatino Linotype" w:hAnsi="Palatino Linotype" w:cs="Palatino"/>
      <w:szCs w:val="21"/>
      <w:lang w:eastAsia="en-US"/>
    </w:rPr>
  </w:style>
  <w:style w:type="paragraph" w:customStyle="1" w:styleId="GlossaryTerm">
    <w:name w:val="Glossary Term"/>
    <w:basedOn w:val="a2"/>
    <w:pPr>
      <w:widowControl/>
      <w:spacing w:before="360" w:after="60"/>
      <w:jc w:val="left"/>
    </w:pPr>
    <w:rPr>
      <w:rFonts w:ascii="Arial" w:hAnsi="Arial"/>
      <w:b/>
      <w:color w:val="000000"/>
      <w:kern w:val="0"/>
      <w:sz w:val="20"/>
      <w:szCs w:val="20"/>
      <w:lang w:eastAsia="en-US"/>
    </w:rPr>
  </w:style>
  <w:style w:type="paragraph" w:customStyle="1" w:styleId="151">
    <w:name w:val="样式 (西文) 宋体 行距: 1.5 倍行距"/>
    <w:basedOn w:val="a2"/>
    <w:pPr>
      <w:spacing w:line="360" w:lineRule="auto"/>
    </w:pPr>
    <w:rPr>
      <w:rFonts w:ascii="宋体" w:hAnsi="宋体" w:cs="宋体"/>
      <w:szCs w:val="20"/>
    </w:rPr>
  </w:style>
  <w:style w:type="paragraph" w:customStyle="1" w:styleId="1ffa">
    <w:name w:val="编号1."/>
    <w:basedOn w:val="a2"/>
    <w:pPr>
      <w:tabs>
        <w:tab w:val="left" w:pos="547"/>
        <w:tab w:val="left" w:pos="907"/>
        <w:tab w:val="left" w:pos="1080"/>
      </w:tabs>
      <w:spacing w:line="480" w:lineRule="atLeast"/>
      <w:ind w:firstLine="547"/>
    </w:pPr>
    <w:rPr>
      <w:sz w:val="28"/>
    </w:rPr>
  </w:style>
  <w:style w:type="paragraph" w:customStyle="1" w:styleId="font1">
    <w:name w:val="font1"/>
    <w:basedOn w:val="a2"/>
    <w:pPr>
      <w:widowControl/>
      <w:spacing w:before="100" w:beforeAutospacing="1" w:after="100" w:afterAutospacing="1" w:line="432" w:lineRule="auto"/>
      <w:jc w:val="left"/>
    </w:pPr>
    <w:rPr>
      <w:rFonts w:ascii="宋体" w:hAnsi="宋体"/>
      <w:kern w:val="0"/>
      <w:sz w:val="18"/>
      <w:szCs w:val="18"/>
    </w:rPr>
  </w:style>
  <w:style w:type="paragraph" w:styleId="aff0">
    <w:name w:val="Title"/>
    <w:basedOn w:val="a2"/>
    <w:next w:val="42"/>
    <w:link w:val="aff"/>
    <w:pPr>
      <w:spacing w:before="240" w:after="60"/>
      <w:jc w:val="center"/>
      <w:outlineLvl w:val="0"/>
    </w:pPr>
    <w:rPr>
      <w:rFonts w:ascii="Arial" w:hAnsi="Arial"/>
      <w:b/>
      <w:bCs/>
      <w:kern w:val="0"/>
      <w:sz w:val="32"/>
      <w:szCs w:val="32"/>
      <w:lang w:val="x-none" w:eastAsia="x-none"/>
    </w:rPr>
  </w:style>
  <w:style w:type="paragraph" w:customStyle="1" w:styleId="MSOListNum2">
    <w:name w:val="MSO_ListNum2"/>
    <w:next w:val="a2"/>
    <w:rsid w:val="0056321B"/>
    <w:pPr>
      <w:numPr>
        <w:numId w:val="20"/>
      </w:numPr>
      <w:tabs>
        <w:tab w:val="left" w:pos="1080"/>
      </w:tabs>
      <w:spacing w:before="60"/>
    </w:pPr>
    <w:rPr>
      <w:rFonts w:ascii="Palatino Linotype" w:hAnsi="Palatino Linotype"/>
      <w:bCs/>
      <w:color w:val="000000"/>
      <w:szCs w:val="21"/>
      <w:lang w:eastAsia="en-US"/>
    </w:rPr>
  </w:style>
  <w:style w:type="paragraph" w:customStyle="1" w:styleId="MSONotePara">
    <w:name w:val="MSO_NotePara"/>
    <w:next w:val="a2"/>
    <w:pPr>
      <w:keepNext/>
      <w:keepLines/>
      <w:autoSpaceDE w:val="0"/>
      <w:autoSpaceDN w:val="0"/>
      <w:adjustRightInd w:val="0"/>
      <w:spacing w:before="40" w:line="220" w:lineRule="atLeast"/>
      <w:ind w:right="245"/>
    </w:pPr>
    <w:rPr>
      <w:rFonts w:ascii="Franklin Gothic Book" w:hAnsi="Franklin Gothic Book" w:cs="ITC Franklin Gothic Book"/>
      <w:sz w:val="18"/>
      <w:szCs w:val="18"/>
      <w:lang w:eastAsia="en-US"/>
    </w:rPr>
  </w:style>
  <w:style w:type="paragraph" w:customStyle="1" w:styleId="MSOListNoteEnd1">
    <w:name w:val="MSO_ListNoteEnd1"/>
    <w:basedOn w:val="MSOListPara1"/>
    <w:pPr>
      <w:pBdr>
        <w:bottom w:val="single" w:sz="4" w:space="1" w:color="auto"/>
      </w:pBdr>
      <w:spacing w:before="40" w:line="60" w:lineRule="atLeast"/>
      <w:ind w:left="691"/>
    </w:pPr>
    <w:rPr>
      <w:sz w:val="8"/>
    </w:rPr>
  </w:style>
  <w:style w:type="paragraph" w:customStyle="1" w:styleId="511">
    <w:name w:val="列表接续 51"/>
    <w:basedOn w:val="a2"/>
    <w:pPr>
      <w:widowControl/>
      <w:spacing w:after="120"/>
      <w:ind w:left="1800"/>
      <w:jc w:val="left"/>
    </w:pPr>
    <w:rPr>
      <w:rFonts w:ascii="Arial" w:hAnsi="Arial"/>
      <w:bCs/>
      <w:color w:val="000000"/>
      <w:kern w:val="0"/>
      <w:sz w:val="20"/>
      <w:szCs w:val="20"/>
      <w:lang w:eastAsia="en-US"/>
    </w:rPr>
  </w:style>
  <w:style w:type="paragraph" w:customStyle="1" w:styleId="level2headings">
    <w:name w:val="level 2 headings"/>
    <w:basedOn w:val="a2"/>
    <w:pPr>
      <w:keepNext/>
      <w:widowControl/>
      <w:pBdr>
        <w:bottom w:val="single" w:sz="8" w:space="1" w:color="auto"/>
      </w:pBdr>
      <w:tabs>
        <w:tab w:val="left" w:pos="2340"/>
      </w:tabs>
      <w:suppressAutoHyphens/>
      <w:spacing w:before="240" w:after="60"/>
      <w:ind w:left="2304"/>
      <w:jc w:val="left"/>
    </w:pPr>
    <w:rPr>
      <w:rFonts w:ascii="Arial" w:hAnsi="Arial"/>
      <w:b/>
      <w:color w:val="000000"/>
      <w:kern w:val="0"/>
      <w:sz w:val="20"/>
      <w:szCs w:val="20"/>
      <w:lang w:eastAsia="en-US"/>
    </w:rPr>
  </w:style>
  <w:style w:type="paragraph" w:customStyle="1" w:styleId="affffff4">
    <w:name w:val="[正文行首缩进]"/>
    <w:pPr>
      <w:widowControl w:val="0"/>
      <w:spacing w:line="360" w:lineRule="auto"/>
      <w:ind w:firstLineChars="200" w:firstLine="480"/>
    </w:pPr>
    <w:rPr>
      <w:rFonts w:ascii="宋体" w:hAnsi="宋体"/>
      <w:sz w:val="24"/>
      <w:szCs w:val="24"/>
    </w:rPr>
  </w:style>
  <w:style w:type="paragraph" w:customStyle="1" w:styleId="xl73">
    <w:name w:val="xl73"/>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rPr>
  </w:style>
  <w:style w:type="paragraph" w:customStyle="1" w:styleId="xl89">
    <w:name w:val="xl89"/>
    <w:basedOn w:val="a2"/>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InTableText">
    <w:name w:val="InTableText"/>
    <w:basedOn w:val="a2"/>
    <w:pPr>
      <w:widowControl/>
      <w:tabs>
        <w:tab w:val="left" w:pos="144"/>
        <w:tab w:val="left" w:pos="720"/>
      </w:tabs>
      <w:ind w:left="720" w:hanging="720"/>
      <w:jc w:val="left"/>
    </w:pPr>
    <w:rPr>
      <w:rFonts w:ascii="Arial" w:hAnsi="Arial"/>
      <w:kern w:val="0"/>
      <w:sz w:val="16"/>
      <w:szCs w:val="20"/>
    </w:rPr>
  </w:style>
  <w:style w:type="paragraph" w:customStyle="1" w:styleId="affffff5">
    <w:name w:val="表格(五号)"/>
    <w:basedOn w:val="a2"/>
    <w:pPr>
      <w:tabs>
        <w:tab w:val="left" w:pos="840"/>
      </w:tabs>
      <w:adjustRightInd w:val="0"/>
      <w:spacing w:before="60" w:after="60"/>
      <w:ind w:left="11"/>
      <w:jc w:val="center"/>
      <w:textAlignment w:val="baseline"/>
    </w:pPr>
    <w:rPr>
      <w:color w:val="FF00FF"/>
      <w:kern w:val="0"/>
      <w:sz w:val="18"/>
      <w:szCs w:val="20"/>
    </w:rPr>
  </w:style>
  <w:style w:type="paragraph" w:customStyle="1" w:styleId="affffff3">
    <w:name w:val="附录三级条标题"/>
    <w:basedOn w:val="affffff6"/>
    <w:next w:val="a2"/>
    <w:pPr>
      <w:ind w:left="1620"/>
      <w:outlineLvl w:val="4"/>
    </w:pPr>
  </w:style>
  <w:style w:type="paragraph" w:customStyle="1" w:styleId="ParaCharCharCharCharCharCharCharCharCharCharCharCharCharChar">
    <w:name w:val="默认段落字体 Para Char Char Char Char Char Char Char Char Char Char Char Char Char Char"/>
    <w:next w:val="a2"/>
    <w:pPr>
      <w:keepNext/>
      <w:keepLines/>
      <w:tabs>
        <w:tab w:val="left" w:pos="3920"/>
      </w:tabs>
      <w:spacing w:before="240" w:after="240"/>
      <w:ind w:left="3920" w:hanging="420"/>
      <w:outlineLvl w:val="7"/>
    </w:pPr>
    <w:rPr>
      <w:rFonts w:ascii="Arial" w:eastAsia="黑体" w:hAnsi="Arial" w:cs="Arial"/>
      <w:snapToGrid w:val="0"/>
      <w:szCs w:val="21"/>
    </w:rPr>
  </w:style>
  <w:style w:type="paragraph" w:customStyle="1" w:styleId="affffff7">
    <w:name w:val="报告正文"/>
    <w:basedOn w:val="a2"/>
    <w:pPr>
      <w:adjustRightInd w:val="0"/>
      <w:spacing w:before="60" w:after="120" w:line="360" w:lineRule="auto"/>
      <w:ind w:firstLine="510"/>
    </w:pPr>
    <w:rPr>
      <w:rFonts w:ascii="宋体" w:hAnsi="Courier New"/>
      <w:szCs w:val="20"/>
    </w:rPr>
  </w:style>
  <w:style w:type="paragraph" w:styleId="36">
    <w:name w:val="List Bullet 3"/>
    <w:basedOn w:val="a2"/>
    <w:rsid w:val="0056321B"/>
    <w:pPr>
      <w:numPr>
        <w:numId w:val="21"/>
      </w:numPr>
      <w:tabs>
        <w:tab w:val="left" w:pos="1200"/>
      </w:tabs>
      <w:spacing w:line="300" w:lineRule="auto"/>
      <w:ind w:left="1320" w:hanging="480"/>
    </w:pPr>
    <w:rPr>
      <w:rFonts w:eastAsia="仿宋_GB2312"/>
    </w:rPr>
  </w:style>
  <w:style w:type="paragraph" w:customStyle="1" w:styleId="affffff8">
    <w:name w:val="中建正文"/>
    <w:basedOn w:val="a2"/>
    <w:next w:val="a2"/>
    <w:pPr>
      <w:spacing w:line="360" w:lineRule="auto"/>
      <w:ind w:firstLine="539"/>
      <w:jc w:val="left"/>
    </w:pPr>
    <w:rPr>
      <w:rFonts w:ascii="Arial" w:eastAsia="仿宋_GB2312" w:hAnsi="Arial"/>
      <w:color w:val="000000"/>
      <w:sz w:val="28"/>
      <w:szCs w:val="28"/>
    </w:rPr>
  </w:style>
  <w:style w:type="paragraph" w:customStyle="1" w:styleId="QHTR">
    <w:name w:val="QHTR正文"/>
    <w:basedOn w:val="1f1"/>
    <w:pPr>
      <w:spacing w:before="120" w:after="0" w:line="240" w:lineRule="auto"/>
      <w:ind w:leftChars="0" w:left="0" w:firstLine="425"/>
    </w:pPr>
    <w:rPr>
      <w:rFonts w:ascii="Arial" w:hAnsi="Arial"/>
      <w:szCs w:val="20"/>
    </w:rPr>
  </w:style>
  <w:style w:type="paragraph" w:customStyle="1" w:styleId="MSOTableText2">
    <w:name w:val="MSO_TableText2"/>
    <w:pPr>
      <w:spacing w:before="80" w:line="220" w:lineRule="atLeast"/>
      <w:ind w:left="1440"/>
    </w:pPr>
    <w:rPr>
      <w:rFonts w:ascii="Franklin Gothic Book" w:hAnsi="Franklin Gothic Book" w:cs="ITC Franklin Gothic Book"/>
      <w:sz w:val="18"/>
      <w:szCs w:val="18"/>
      <w:lang w:eastAsia="en-US"/>
    </w:rPr>
  </w:style>
  <w:style w:type="paragraph" w:customStyle="1" w:styleId="HTML10">
    <w:name w:val="HTML  预设格式1"/>
    <w:basedOn w:val="a2"/>
    <w:link w:val="HTMLChar0"/>
    <w:pPr>
      <w:widowControl/>
      <w:jc w:val="left"/>
    </w:pPr>
    <w:rPr>
      <w:rFonts w:ascii="Courier New" w:hAnsi="Courier New"/>
      <w:bCs/>
      <w:color w:val="000000"/>
      <w:kern w:val="0"/>
      <w:sz w:val="20"/>
      <w:szCs w:val="20"/>
      <w:lang w:val="x-none" w:eastAsia="en-US"/>
    </w:rPr>
  </w:style>
  <w:style w:type="paragraph" w:customStyle="1" w:styleId="37">
    <w:name w:val="自定义标题3"/>
    <w:basedOn w:val="a2"/>
    <w:next w:val="af9"/>
    <w:rsid w:val="0056321B"/>
    <w:pPr>
      <w:keepNext/>
      <w:keepLines/>
      <w:numPr>
        <w:ilvl w:val="2"/>
        <w:numId w:val="8"/>
      </w:numPr>
      <w:tabs>
        <w:tab w:val="left" w:pos="720"/>
        <w:tab w:val="left" w:pos="1080"/>
      </w:tabs>
      <w:spacing w:before="120" w:after="120" w:line="360" w:lineRule="auto"/>
      <w:ind w:hangingChars="405" w:hanging="405"/>
      <w:jc w:val="left"/>
      <w:outlineLvl w:val="2"/>
    </w:pPr>
    <w:rPr>
      <w:rFonts w:ascii="Arial" w:eastAsia="仿宋_GB2312" w:hAnsi="Arial" w:cs="宋体"/>
      <w:b/>
      <w:bCs/>
      <w:color w:val="000000"/>
      <w:sz w:val="28"/>
      <w:szCs w:val="28"/>
    </w:rPr>
  </w:style>
  <w:style w:type="paragraph" w:customStyle="1" w:styleId="20515">
    <w:name w:val="样式 正文（首行缩进两字） + 首行缩进:  2 字符 段后: 0.5 行 行距: 1.5 倍行距"/>
    <w:basedOn w:val="42"/>
    <w:pPr>
      <w:tabs>
        <w:tab w:val="left" w:pos="420"/>
      </w:tabs>
      <w:spacing w:beforeLines="0" w:before="0" w:afterLines="0" w:after="0" w:line="360" w:lineRule="auto"/>
      <w:ind w:left="420" w:firstLineChars="0" w:hanging="420"/>
    </w:pPr>
    <w:rPr>
      <w:rFonts w:eastAsia="宋体"/>
    </w:rPr>
  </w:style>
  <w:style w:type="paragraph" w:customStyle="1" w:styleId="1111B">
    <w:name w:val="1.1.1.1B"/>
    <w:basedOn w:val="4"/>
    <w:pPr>
      <w:numPr>
        <w:ilvl w:val="0"/>
        <w:numId w:val="0"/>
      </w:numPr>
      <w:tabs>
        <w:tab w:val="left" w:pos="737"/>
        <w:tab w:val="left" w:pos="840"/>
      </w:tabs>
      <w:spacing w:before="240" w:after="240" w:line="240" w:lineRule="auto"/>
      <w:ind w:left="840" w:hanging="420"/>
    </w:pPr>
    <w:rPr>
      <w:b/>
    </w:rPr>
  </w:style>
  <w:style w:type="paragraph" w:customStyle="1" w:styleId="xl199">
    <w:name w:val="xl199"/>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0"/>
      <w:szCs w:val="20"/>
    </w:rPr>
  </w:style>
  <w:style w:type="paragraph" w:customStyle="1" w:styleId="ParaCharCharCharCharCharCharCharChar">
    <w:name w:val="默认段落字体 Para Char Char Char Char Char Char Char Char"/>
    <w:basedOn w:val="a2"/>
    <w:pPr>
      <w:tabs>
        <w:tab w:val="left" w:pos="840"/>
      </w:tabs>
    </w:pPr>
    <w:rPr>
      <w:rFonts w:ascii="Tahoma" w:hAnsi="Tahoma"/>
      <w:sz w:val="28"/>
      <w:szCs w:val="20"/>
    </w:rPr>
  </w:style>
  <w:style w:type="paragraph" w:customStyle="1" w:styleId="xl108">
    <w:name w:val="xl108"/>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xl124">
    <w:name w:val="xl124"/>
    <w:basedOn w:val="a2"/>
    <w:pPr>
      <w:widowControl/>
      <w:pBdr>
        <w:bottom w:val="single" w:sz="4" w:space="0" w:color="auto"/>
        <w:right w:val="single" w:sz="4" w:space="0" w:color="auto"/>
      </w:pBdr>
      <w:spacing w:before="100" w:beforeAutospacing="1" w:after="100" w:afterAutospacing="1"/>
      <w:jc w:val="right"/>
      <w:textAlignment w:val="center"/>
    </w:pPr>
    <w:rPr>
      <w:rFonts w:ascii="宋体" w:hAnsi="宋体" w:cs="宋体"/>
      <w:kern w:val="0"/>
    </w:rPr>
  </w:style>
  <w:style w:type="paragraph" w:customStyle="1" w:styleId="xl140">
    <w:name w:val="xl140"/>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2"/>
      <w:szCs w:val="22"/>
    </w:rPr>
  </w:style>
  <w:style w:type="paragraph" w:customStyle="1" w:styleId="27">
    <w:name w:val="样式 首行缩进:  2 字符"/>
    <w:basedOn w:val="a2"/>
    <w:link w:val="2Char7"/>
    <w:pPr>
      <w:spacing w:line="360" w:lineRule="auto"/>
      <w:ind w:firstLineChars="200" w:firstLine="480"/>
    </w:pPr>
    <w:rPr>
      <w:kern w:val="0"/>
      <w:szCs w:val="20"/>
      <w:lang w:val="x-none" w:eastAsia="x-none"/>
    </w:rPr>
  </w:style>
  <w:style w:type="paragraph" w:customStyle="1" w:styleId="MSOFigure1">
    <w:name w:val="MSO_Figure1"/>
    <w:basedOn w:val="MSOFigure"/>
    <w:next w:val="MSOFigNum1"/>
    <w:pPr>
      <w:ind w:left="1094"/>
    </w:pPr>
  </w:style>
  <w:style w:type="paragraph" w:customStyle="1" w:styleId="titolopri1">
    <w:name w:val="titolo pri 1"/>
    <w:rPr>
      <w:rFonts w:ascii="Arial" w:hAnsi="Arial"/>
      <w:b/>
      <w:sz w:val="28"/>
    </w:rPr>
  </w:style>
  <w:style w:type="paragraph" w:customStyle="1" w:styleId="affffff9">
    <w:name w:val="居中（自）"/>
    <w:basedOn w:val="a2"/>
    <w:pPr>
      <w:tabs>
        <w:tab w:val="left" w:pos="840"/>
      </w:tabs>
      <w:snapToGrid w:val="0"/>
      <w:spacing w:line="360" w:lineRule="auto"/>
      <w:ind w:firstLineChars="200" w:firstLine="480"/>
      <w:jc w:val="center"/>
    </w:pPr>
    <w:rPr>
      <w:rFonts w:ascii="宋体"/>
      <w:sz w:val="28"/>
    </w:rPr>
  </w:style>
  <w:style w:type="paragraph" w:customStyle="1" w:styleId="ALTZArial05152">
    <w:name w:val="样式 正文缩进缩进ALT+Z表正文四号 + Arial 段前: 0.5 行 行距: 1.5 倍行距2"/>
    <w:basedOn w:val="42"/>
    <w:pPr>
      <w:spacing w:beforeLines="0" w:before="50" w:afterLines="0" w:after="0" w:line="360" w:lineRule="auto"/>
      <w:ind w:firstLine="200"/>
    </w:pPr>
    <w:rPr>
      <w:rFonts w:ascii="Arial" w:eastAsia="宋体" w:hAnsi="Arial" w:cs="宋体"/>
      <w:szCs w:val="20"/>
    </w:rPr>
  </w:style>
  <w:style w:type="paragraph" w:customStyle="1" w:styleId="Normal1">
    <w:name w:val="Normal1"/>
    <w:basedOn w:val="a2"/>
    <w:pPr>
      <w:widowControl/>
      <w:overflowPunct w:val="0"/>
      <w:autoSpaceDE w:val="0"/>
      <w:autoSpaceDN w:val="0"/>
      <w:adjustRightInd w:val="0"/>
      <w:spacing w:line="312" w:lineRule="exact"/>
      <w:textAlignment w:val="baseline"/>
    </w:pPr>
    <w:rPr>
      <w:rFonts w:ascii="宋体"/>
      <w:kern w:val="0"/>
      <w:szCs w:val="20"/>
    </w:rPr>
  </w:style>
  <w:style w:type="paragraph" w:customStyle="1" w:styleId="212">
    <w:name w:val="正文首行缩进 21"/>
    <w:basedOn w:val="1f1"/>
    <w:link w:val="2Char6"/>
    <w:pPr>
      <w:ind w:leftChars="0" w:left="0" w:firstLine="420"/>
    </w:pPr>
    <w:rPr>
      <w:rFonts w:ascii="Times New Roman" w:hAnsi="Times New Roman"/>
      <w:szCs w:val="18"/>
    </w:rPr>
  </w:style>
  <w:style w:type="paragraph" w:customStyle="1" w:styleId="4H4RefHeading1rh1Headingsqlsect1234h4FirstS">
    <w:name w:val="样式 标题 4H4Ref Heading 1rh1Heading sqlsect 1.2.3.4h4First S..."/>
    <w:basedOn w:val="4"/>
    <w:rsid w:val="0056321B"/>
    <w:pPr>
      <w:tabs>
        <w:tab w:val="left" w:pos="0"/>
        <w:tab w:val="left" w:pos="864"/>
        <w:tab w:val="left" w:pos="1584"/>
      </w:tabs>
      <w:spacing w:line="480" w:lineRule="auto"/>
      <w:ind w:left="864" w:right="240" w:hanging="864"/>
      <w:jc w:val="left"/>
    </w:pPr>
    <w:rPr>
      <w:rFonts w:cs="宋体"/>
      <w:b/>
      <w:szCs w:val="20"/>
    </w:rPr>
  </w:style>
  <w:style w:type="paragraph" w:customStyle="1" w:styleId="MSONoteEnd">
    <w:name w:val="MSO_NoteEnd"/>
    <w:basedOn w:val="MSONotePara"/>
    <w:next w:val="a2"/>
    <w:pPr>
      <w:keepNext w:val="0"/>
      <w:pBdr>
        <w:bottom w:val="single" w:sz="6" w:space="0" w:color="auto"/>
        <w:between w:val="single" w:sz="6" w:space="0" w:color="auto"/>
      </w:pBdr>
      <w:spacing w:before="110" w:line="60" w:lineRule="atLeast"/>
      <w:jc w:val="both"/>
    </w:pPr>
    <w:rPr>
      <w:sz w:val="8"/>
      <w:szCs w:val="8"/>
    </w:rPr>
  </w:style>
  <w:style w:type="paragraph" w:customStyle="1" w:styleId="MSOPara2">
    <w:name w:val="MSO_Para2"/>
    <w:basedOn w:val="MSOPara"/>
    <w:pPr>
      <w:ind w:left="562" w:right="245"/>
    </w:pPr>
  </w:style>
  <w:style w:type="paragraph" w:customStyle="1" w:styleId="1ffb">
    <w:name w:val="图表目录1"/>
    <w:basedOn w:val="a2"/>
    <w:next w:val="a2"/>
    <w:pPr>
      <w:widowControl/>
      <w:ind w:left="400" w:hanging="400"/>
      <w:jc w:val="left"/>
    </w:pPr>
    <w:rPr>
      <w:rFonts w:ascii="Arial" w:hAnsi="Arial"/>
      <w:bCs/>
      <w:color w:val="000000"/>
      <w:kern w:val="0"/>
      <w:sz w:val="20"/>
      <w:szCs w:val="20"/>
      <w:lang w:eastAsia="en-US"/>
    </w:rPr>
  </w:style>
  <w:style w:type="paragraph" w:customStyle="1" w:styleId="71">
    <w:name w:val="正文7"/>
    <w:basedOn w:val="a2"/>
    <w:rsid w:val="0056321B"/>
    <w:pPr>
      <w:numPr>
        <w:numId w:val="22"/>
      </w:numPr>
      <w:tabs>
        <w:tab w:val="left" w:pos="720"/>
        <w:tab w:val="left" w:pos="3114"/>
      </w:tabs>
      <w:spacing w:before="60" w:after="60" w:line="360" w:lineRule="auto"/>
      <w:ind w:left="0"/>
    </w:pPr>
    <w:rPr>
      <w:sz w:val="28"/>
      <w:szCs w:val="20"/>
    </w:rPr>
  </w:style>
  <w:style w:type="paragraph" w:customStyle="1" w:styleId="ParaCharCharCharCharCharCharCharCharCharCharCharChar2Char">
    <w:name w:val="默认段落字体 Para Char Char Char Char Char Char Char Char Char Char Char Char2 Char"/>
    <w:basedOn w:val="12"/>
    <w:rPr>
      <w:rFonts w:ascii="Tahoma" w:eastAsia="仿宋_GB2312" w:hAnsi="Tahoma"/>
      <w:sz w:val="24"/>
    </w:rPr>
  </w:style>
  <w:style w:type="paragraph" w:customStyle="1" w:styleId="ParaCharCharCharCharCharCharCharCharCharCharCharCharCharCharCharChar2Char">
    <w:name w:val="默认段落字体 Para Char Char Char Char Char Char Char Char Char Char Char Char Char Char Char Char2 Char"/>
    <w:next w:val="a2"/>
    <w:pPr>
      <w:keepNext/>
      <w:keepLines/>
      <w:tabs>
        <w:tab w:val="left" w:pos="3360"/>
      </w:tabs>
      <w:spacing w:before="240" w:after="240"/>
      <w:ind w:left="3360" w:hanging="420"/>
      <w:outlineLvl w:val="7"/>
    </w:pPr>
    <w:rPr>
      <w:rFonts w:ascii="Arial" w:eastAsia="黑体" w:hAnsi="Arial" w:cs="Arial"/>
      <w:snapToGrid w:val="0"/>
      <w:szCs w:val="21"/>
    </w:rPr>
  </w:style>
  <w:style w:type="paragraph" w:customStyle="1" w:styleId="2f0">
    <w:name w:val="2"/>
    <w:pPr>
      <w:widowControl w:val="0"/>
      <w:jc w:val="both"/>
    </w:pPr>
    <w:rPr>
      <w:szCs w:val="24"/>
    </w:rPr>
  </w:style>
  <w:style w:type="paragraph" w:customStyle="1" w:styleId="xl72">
    <w:name w:val="xl7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kern w:val="0"/>
      <w:sz w:val="20"/>
      <w:szCs w:val="20"/>
    </w:rPr>
  </w:style>
  <w:style w:type="paragraph" w:customStyle="1" w:styleId="xl88">
    <w:name w:val="xl88"/>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Courier New" w:hAnsi="Courier New" w:cs="Courier New"/>
      <w:kern w:val="0"/>
      <w:sz w:val="20"/>
      <w:szCs w:val="20"/>
    </w:rPr>
  </w:style>
  <w:style w:type="paragraph" w:styleId="aff2">
    <w:name w:val="footnote text"/>
    <w:basedOn w:val="a2"/>
    <w:link w:val="aff1"/>
    <w:pPr>
      <w:widowControl/>
      <w:jc w:val="left"/>
    </w:pPr>
    <w:rPr>
      <w:rFonts w:ascii="Arial" w:hAnsi="Arial"/>
      <w:bCs/>
      <w:color w:val="000000"/>
      <w:kern w:val="0"/>
      <w:sz w:val="20"/>
      <w:szCs w:val="20"/>
      <w:lang w:val="x-none" w:eastAsia="en-US"/>
    </w:rPr>
  </w:style>
  <w:style w:type="paragraph" w:customStyle="1" w:styleId="afff0">
    <w:name w:val="正文段落"/>
    <w:basedOn w:val="a2"/>
    <w:link w:val="Charfc"/>
    <w:pPr>
      <w:spacing w:line="360" w:lineRule="auto"/>
      <w:ind w:firstLineChars="200" w:firstLine="480"/>
    </w:pPr>
    <w:rPr>
      <w:rFonts w:ascii="宋体" w:hAnsi="宋体"/>
      <w:bCs/>
      <w:kern w:val="0"/>
      <w:szCs w:val="20"/>
      <w:lang w:val="x-none" w:eastAsia="x-none"/>
    </w:rPr>
  </w:style>
  <w:style w:type="paragraph" w:customStyle="1" w:styleId="6184">
    <w:name w:val="618标题4"/>
    <w:basedOn w:val="4"/>
    <w:rsid w:val="0056321B"/>
    <w:pPr>
      <w:numPr>
        <w:ilvl w:val="0"/>
        <w:numId w:val="7"/>
      </w:numPr>
      <w:tabs>
        <w:tab w:val="left" w:pos="425"/>
      </w:tabs>
    </w:pPr>
  </w:style>
  <w:style w:type="paragraph" w:customStyle="1" w:styleId="3Level3HeadH3BoldHeadbhlevel3PIM3sect123h3">
    <w:name w:val="样式 标题 3Level 3 HeadH3Bold Headbhlevel_3PIM 3sect1.2.3h3..."/>
    <w:basedOn w:val="30"/>
    <w:rsid w:val="0056321B"/>
    <w:pPr>
      <w:tabs>
        <w:tab w:val="left" w:pos="720"/>
      </w:tabs>
      <w:ind w:left="720" w:hanging="720"/>
    </w:pPr>
    <w:rPr>
      <w:rFonts w:cs="宋体"/>
      <w:b/>
      <w:szCs w:val="20"/>
    </w:rPr>
  </w:style>
  <w:style w:type="paragraph" w:customStyle="1" w:styleId="contents">
    <w:name w:val="contents"/>
    <w:basedOn w:val="a2"/>
    <w:pPr>
      <w:autoSpaceDE w:val="0"/>
      <w:autoSpaceDN w:val="0"/>
      <w:adjustRightInd w:val="0"/>
      <w:spacing w:before="60" w:after="60" w:line="360" w:lineRule="auto"/>
      <w:ind w:left="144" w:right="144" w:firstLine="432"/>
      <w:textAlignment w:val="baseline"/>
    </w:pPr>
    <w:rPr>
      <w:rFonts w:ascii="楷体" w:eastAsia="楷体"/>
      <w:kern w:val="0"/>
      <w:sz w:val="28"/>
      <w:szCs w:val="20"/>
    </w:rPr>
  </w:style>
  <w:style w:type="paragraph" w:customStyle="1" w:styleId="38">
    <w:name w:val="标书标题3"/>
    <w:basedOn w:val="30"/>
    <w:rsid w:val="0056321B"/>
    <w:pPr>
      <w:tabs>
        <w:tab w:val="left" w:pos="0"/>
        <w:tab w:val="left" w:pos="720"/>
      </w:tabs>
      <w:spacing w:beforeLines="100" w:before="312" w:afterLines="100" w:after="312"/>
      <w:ind w:left="720" w:hanging="720"/>
    </w:pPr>
    <w:rPr>
      <w:rFonts w:ascii="黑体"/>
    </w:rPr>
  </w:style>
  <w:style w:type="paragraph" w:customStyle="1" w:styleId="MSOScreenPara1">
    <w:name w:val="MSO_ScreenPara1"/>
    <w:basedOn w:val="MSOScreenPara"/>
    <w:next w:val="MSOScreenPara"/>
    <w:pPr>
      <w:ind w:left="1280"/>
    </w:pPr>
  </w:style>
  <w:style w:type="paragraph" w:customStyle="1" w:styleId="1f4">
    <w:name w:val="签名1"/>
    <w:basedOn w:val="a2"/>
    <w:link w:val="Charf8"/>
    <w:pPr>
      <w:widowControl/>
      <w:ind w:left="4320"/>
      <w:jc w:val="left"/>
    </w:pPr>
    <w:rPr>
      <w:rFonts w:ascii="Arial" w:hAnsi="Arial"/>
      <w:bCs/>
      <w:color w:val="000000"/>
      <w:kern w:val="0"/>
      <w:sz w:val="20"/>
      <w:szCs w:val="20"/>
      <w:lang w:val="x-none" w:eastAsia="en-US"/>
    </w:rPr>
  </w:style>
  <w:style w:type="paragraph" w:customStyle="1" w:styleId="CharCharCharCharCharChar1Char">
    <w:name w:val="Char Char Char Char Char Char1 Char"/>
    <w:basedOn w:val="a2"/>
    <w:rsid w:val="0056321B"/>
    <w:pPr>
      <w:widowControl/>
      <w:numPr>
        <w:numId w:val="23"/>
      </w:numPr>
      <w:tabs>
        <w:tab w:val="left" w:pos="0"/>
      </w:tabs>
      <w:spacing w:after="160" w:line="240" w:lineRule="exact"/>
      <w:jc w:val="left"/>
    </w:pPr>
    <w:rPr>
      <w:rFonts w:ascii="Arial" w:eastAsia="仿宋_GB2312" w:hAnsi="Arial"/>
      <w:b/>
      <w:kern w:val="0"/>
      <w:sz w:val="30"/>
      <w:szCs w:val="30"/>
      <w:lang w:eastAsia="en-US"/>
    </w:rPr>
  </w:style>
  <w:style w:type="paragraph" w:customStyle="1" w:styleId="HTML">
    <w:name w:val="HTML 预先格式化"/>
    <w:basedOn w:val="a2"/>
    <w:next w:val="a2"/>
    <w:pPr>
      <w:autoSpaceDE w:val="0"/>
      <w:autoSpaceDN w:val="0"/>
      <w:adjustRightInd w:val="0"/>
      <w:spacing w:line="360" w:lineRule="auto"/>
      <w:jc w:val="left"/>
    </w:pPr>
    <w:rPr>
      <w:rFonts w:ascii="黑体" w:eastAsia="黑体" w:hAnsi="Calibri"/>
      <w:kern w:val="0"/>
    </w:rPr>
  </w:style>
  <w:style w:type="paragraph" w:customStyle="1" w:styleId="affffff6">
    <w:name w:val="附录二级条标题"/>
    <w:basedOn w:val="afffff4"/>
    <w:next w:val="a2"/>
    <w:pPr>
      <w:ind w:left="720"/>
      <w:outlineLvl w:val="3"/>
    </w:pPr>
  </w:style>
  <w:style w:type="paragraph" w:customStyle="1" w:styleId="TableStyle">
    <w:name w:val="TableStyle"/>
    <w:basedOn w:val="a2"/>
    <w:pPr>
      <w:widowControl/>
      <w:tabs>
        <w:tab w:val="left" w:pos="840"/>
      </w:tabs>
      <w:jc w:val="center"/>
    </w:pPr>
    <w:rPr>
      <w:kern w:val="0"/>
      <w:sz w:val="22"/>
      <w:lang w:eastAsia="en-US"/>
    </w:rPr>
  </w:style>
  <w:style w:type="paragraph" w:styleId="ad">
    <w:name w:val="Body Text"/>
    <w:aliases w:val="正文文本（无缩进）,封面顶部文字（居中）"/>
    <w:basedOn w:val="a2"/>
    <w:link w:val="ac"/>
    <w:pPr>
      <w:spacing w:line="360" w:lineRule="auto"/>
    </w:pPr>
    <w:rPr>
      <w:i/>
      <w:iCs/>
      <w:kern w:val="0"/>
      <w:sz w:val="20"/>
      <w:lang w:val="x-none" w:eastAsia="x-none"/>
    </w:rPr>
  </w:style>
  <w:style w:type="paragraph" w:customStyle="1" w:styleId="CharChar10">
    <w:name w:val="Char Char1"/>
    <w:basedOn w:val="a2"/>
    <w:pPr>
      <w:widowControl/>
      <w:spacing w:after="160" w:line="240" w:lineRule="exact"/>
      <w:jc w:val="left"/>
    </w:pPr>
    <w:rPr>
      <w:rFonts w:ascii="Verdana" w:hAnsi="Verdana"/>
      <w:kern w:val="0"/>
      <w:sz w:val="20"/>
      <w:szCs w:val="20"/>
      <w:lang w:eastAsia="en-US"/>
    </w:rPr>
  </w:style>
  <w:style w:type="paragraph" w:customStyle="1" w:styleId="1H1h11stlevelheading1SectionHeadl11H11H12H13">
    <w:name w:val="样式 标题 1H1h11st levelheading 1Section Headl11H11H12H13..."/>
    <w:basedOn w:val="1"/>
    <w:rsid w:val="0056321B"/>
    <w:pPr>
      <w:tabs>
        <w:tab w:val="left" w:pos="972"/>
      </w:tabs>
      <w:spacing w:before="340" w:after="330" w:line="576" w:lineRule="auto"/>
      <w:ind w:left="420" w:hanging="420"/>
      <w:jc w:val="left"/>
    </w:pPr>
    <w:rPr>
      <w:rFonts w:ascii="宋体" w:hAnsi="宋体" w:cs="宋体"/>
      <w:b w:val="0"/>
      <w:sz w:val="24"/>
      <w:szCs w:val="20"/>
    </w:rPr>
  </w:style>
  <w:style w:type="paragraph" w:customStyle="1" w:styleId="MSOListBullet1">
    <w:name w:val="MSO_ListBullet1"/>
    <w:basedOn w:val="MSOPara"/>
    <w:rsid w:val="0056321B"/>
    <w:pPr>
      <w:numPr>
        <w:numId w:val="24"/>
      </w:numPr>
      <w:tabs>
        <w:tab w:val="left" w:pos="720"/>
      </w:tabs>
      <w:autoSpaceDE w:val="0"/>
      <w:autoSpaceDN w:val="0"/>
      <w:adjustRightInd w:val="0"/>
      <w:spacing w:before="60"/>
    </w:pPr>
    <w:rPr>
      <w:rFonts w:cs="Palatino"/>
      <w:szCs w:val="21"/>
    </w:rPr>
  </w:style>
  <w:style w:type="paragraph" w:customStyle="1" w:styleId="MSOTableCap1">
    <w:name w:val="MSO_TableCap1"/>
    <w:next w:val="MSOTableCap"/>
    <w:pPr>
      <w:autoSpaceDE w:val="0"/>
      <w:autoSpaceDN w:val="0"/>
      <w:adjustRightInd w:val="0"/>
      <w:spacing w:before="100" w:line="240" w:lineRule="atLeast"/>
      <w:ind w:left="994"/>
    </w:pPr>
    <w:rPr>
      <w:rFonts w:ascii="Franklin Gothic Medium Cond" w:hAnsi="Franklin Gothic Medium Cond" w:cs="Franklin Gothic Condensed"/>
      <w:lang w:eastAsia="en-US"/>
    </w:rPr>
  </w:style>
  <w:style w:type="paragraph" w:customStyle="1" w:styleId="MSOTOCHead1">
    <w:name w:val="MSO_TOC_Head1"/>
    <w:pPr>
      <w:tabs>
        <w:tab w:val="right" w:leader="dot" w:pos="8700"/>
      </w:tabs>
      <w:autoSpaceDE w:val="0"/>
      <w:autoSpaceDN w:val="0"/>
      <w:adjustRightInd w:val="0"/>
      <w:spacing w:line="240" w:lineRule="atLeast"/>
      <w:ind w:left="960" w:hanging="240"/>
    </w:pPr>
    <w:rPr>
      <w:rFonts w:ascii="Franklin Gothic Book" w:hAnsi="Franklin Gothic Book" w:cs="ITC Franklin Gothic Book"/>
      <w:lang w:eastAsia="en-US"/>
    </w:rPr>
  </w:style>
  <w:style w:type="paragraph" w:customStyle="1" w:styleId="ParaChar0">
    <w:name w:val="Para Char"/>
    <w:rsid w:val="0056321B"/>
    <w:pPr>
      <w:numPr>
        <w:numId w:val="25"/>
      </w:numPr>
      <w:tabs>
        <w:tab w:val="left" w:pos="2000"/>
      </w:tabs>
      <w:autoSpaceDE w:val="0"/>
      <w:autoSpaceDN w:val="0"/>
      <w:adjustRightInd w:val="0"/>
      <w:spacing w:before="100" w:line="240" w:lineRule="atLeast"/>
      <w:ind w:left="0" w:firstLine="0"/>
    </w:pPr>
    <w:rPr>
      <w:rFonts w:ascii="Arial" w:hAnsi="Arial"/>
      <w:color w:val="000000"/>
      <w:lang w:eastAsia="en-US"/>
    </w:rPr>
  </w:style>
  <w:style w:type="paragraph" w:customStyle="1" w:styleId="Legalese-Space">
    <w:name w:val="Legalese-Space"/>
    <w:basedOn w:val="a2"/>
    <w:pPr>
      <w:widowControl/>
      <w:tabs>
        <w:tab w:val="left" w:pos="4440"/>
      </w:tabs>
      <w:spacing w:before="5430" w:after="70" w:line="140" w:lineRule="exact"/>
      <w:ind w:left="3773"/>
      <w:jc w:val="left"/>
    </w:pPr>
    <w:rPr>
      <w:i/>
      <w:kern w:val="0"/>
      <w:sz w:val="13"/>
      <w:szCs w:val="20"/>
      <w:lang w:eastAsia="en-US"/>
    </w:rPr>
  </w:style>
  <w:style w:type="paragraph" w:customStyle="1" w:styleId="Contents0">
    <w:name w:val="Contents"/>
    <w:basedOn w:val="1"/>
    <w:rsid w:val="0056321B"/>
    <w:pPr>
      <w:keepLines w:val="0"/>
      <w:widowControl/>
      <w:tabs>
        <w:tab w:val="left" w:pos="972"/>
      </w:tabs>
      <w:spacing w:line="240" w:lineRule="auto"/>
      <w:ind w:left="972" w:hanging="432"/>
      <w:jc w:val="left"/>
    </w:pPr>
    <w:rPr>
      <w:b w:val="0"/>
      <w:color w:val="000000"/>
      <w:kern w:val="28"/>
      <w:lang w:eastAsia="en-US"/>
    </w:rPr>
  </w:style>
  <w:style w:type="paragraph" w:customStyle="1" w:styleId="2f1">
    <w:name w:val="自定义标题2"/>
    <w:basedOn w:val="20"/>
    <w:next w:val="a2"/>
    <w:rsid w:val="0056321B"/>
    <w:pPr>
      <w:numPr>
        <w:ilvl w:val="0"/>
        <w:numId w:val="8"/>
      </w:numPr>
      <w:tabs>
        <w:tab w:val="left" w:pos="1080"/>
      </w:tabs>
      <w:spacing w:before="260" w:after="260" w:line="415" w:lineRule="auto"/>
    </w:pPr>
    <w:rPr>
      <w:sz w:val="32"/>
    </w:rPr>
  </w:style>
  <w:style w:type="paragraph" w:customStyle="1" w:styleId="StyleListBullet1">
    <w:name w:val="Style List Bullet1"/>
    <w:basedOn w:val="24"/>
    <w:link w:val="StyleListBullet1Char"/>
    <w:rsid w:val="0056321B"/>
    <w:pPr>
      <w:widowControl/>
      <w:numPr>
        <w:numId w:val="26"/>
      </w:numPr>
      <w:tabs>
        <w:tab w:val="left" w:pos="780"/>
      </w:tabs>
      <w:spacing w:before="120" w:after="120"/>
      <w:jc w:val="left"/>
    </w:pPr>
    <w:rPr>
      <w:rFonts w:ascii="Arial" w:hAnsi="Arial"/>
      <w:bCs/>
      <w:lang w:val="en-US" w:eastAsia="zh-CN"/>
    </w:rPr>
  </w:style>
  <w:style w:type="paragraph" w:customStyle="1" w:styleId="11B">
    <w:name w:val="1.1B"/>
    <w:basedOn w:val="20"/>
    <w:pPr>
      <w:numPr>
        <w:ilvl w:val="0"/>
        <w:numId w:val="0"/>
      </w:numPr>
      <w:tabs>
        <w:tab w:val="left" w:pos="397"/>
        <w:tab w:val="left" w:pos="641"/>
        <w:tab w:val="left" w:pos="840"/>
      </w:tabs>
      <w:spacing w:after="240" w:line="240" w:lineRule="auto"/>
      <w:ind w:left="840" w:hanging="420"/>
    </w:pPr>
  </w:style>
  <w:style w:type="paragraph" w:customStyle="1" w:styleId="affffffa">
    <w:name w:val="图表文字"/>
    <w:basedOn w:val="a2"/>
    <w:pPr>
      <w:snapToGrid w:val="0"/>
      <w:spacing w:line="300" w:lineRule="auto"/>
      <w:jc w:val="center"/>
    </w:pPr>
    <w:rPr>
      <w:szCs w:val="20"/>
    </w:rPr>
  </w:style>
  <w:style w:type="paragraph" w:customStyle="1" w:styleId="MMTopic4">
    <w:name w:val="MM Topic 4"/>
    <w:basedOn w:val="4"/>
    <w:link w:val="MMTopic4Char"/>
    <w:pPr>
      <w:numPr>
        <w:ilvl w:val="0"/>
        <w:numId w:val="0"/>
      </w:numPr>
      <w:tabs>
        <w:tab w:val="left" w:pos="851"/>
      </w:tabs>
    </w:pPr>
    <w:rPr>
      <w:rFonts w:ascii="Cambria" w:hAnsi="Cambria"/>
      <w:b/>
      <w:kern w:val="0"/>
    </w:rPr>
  </w:style>
  <w:style w:type="paragraph" w:customStyle="1" w:styleId="xl107">
    <w:name w:val="xl107"/>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xl123">
    <w:name w:val="xl123"/>
    <w:basedOn w:val="a2"/>
    <w:pPr>
      <w:widowControl/>
      <w:pBdr>
        <w:top w:val="single" w:sz="4" w:space="0" w:color="auto"/>
        <w:left w:val="single" w:sz="4" w:space="0" w:color="auto"/>
        <w:bottom w:val="single" w:sz="4" w:space="0" w:color="auto"/>
      </w:pBdr>
      <w:spacing w:before="100" w:beforeAutospacing="1" w:after="100" w:afterAutospacing="1"/>
      <w:jc w:val="right"/>
      <w:textAlignment w:val="center"/>
    </w:pPr>
    <w:rPr>
      <w:rFonts w:ascii="宋体" w:hAnsi="宋体" w:cs="宋体"/>
      <w:kern w:val="0"/>
    </w:rPr>
  </w:style>
  <w:style w:type="paragraph" w:customStyle="1" w:styleId="xl139">
    <w:name w:val="xl139"/>
    <w:basedOn w:val="a2"/>
    <w:pPr>
      <w:widowControl/>
      <w:pBdr>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2"/>
      <w:szCs w:val="22"/>
    </w:rPr>
  </w:style>
  <w:style w:type="paragraph" w:customStyle="1" w:styleId="FLX">
    <w:name w:val="FLX正文"/>
    <w:basedOn w:val="a2"/>
    <w:link w:val="FLXChar"/>
    <w:pPr>
      <w:spacing w:line="360" w:lineRule="auto"/>
      <w:ind w:firstLine="482"/>
    </w:pPr>
    <w:rPr>
      <w:rFonts w:ascii="宋体" w:hAnsi="宋体"/>
      <w:kern w:val="0"/>
      <w:lang w:val="x-none" w:eastAsia="x-none"/>
    </w:rPr>
  </w:style>
  <w:style w:type="paragraph" w:customStyle="1" w:styleId="contentnoteheader">
    <w:name w:val="contentnoteheader"/>
    <w:basedOn w:val="a2"/>
    <w:pPr>
      <w:widowControl/>
      <w:spacing w:before="30" w:after="100" w:afterAutospacing="1"/>
      <w:ind w:left="90"/>
      <w:jc w:val="left"/>
    </w:pPr>
    <w:rPr>
      <w:rFonts w:ascii="Arial" w:hAnsi="Arial" w:cs="Arial"/>
      <w:b/>
      <w:bCs/>
      <w:color w:val="990000"/>
      <w:kern w:val="0"/>
      <w:sz w:val="18"/>
      <w:szCs w:val="18"/>
      <w:lang w:eastAsia="en-US"/>
    </w:rPr>
  </w:style>
  <w:style w:type="paragraph" w:customStyle="1" w:styleId="MSOAppendixTitle">
    <w:name w:val="MSO_AppendixTitle"/>
    <w:pPr>
      <w:pageBreakBefore/>
    </w:pPr>
    <w:rPr>
      <w:rFonts w:ascii="Franklin Gothic Medium Cond" w:hAnsi="Franklin Gothic Medium Cond"/>
      <w:b/>
      <w:bCs/>
      <w:sz w:val="31"/>
      <w:szCs w:val="31"/>
      <w:lang w:eastAsia="en-US"/>
    </w:rPr>
  </w:style>
  <w:style w:type="paragraph" w:customStyle="1" w:styleId="MSONoteEnd1">
    <w:name w:val="MSO_NoteEnd1"/>
    <w:basedOn w:val="MSONotePara1"/>
    <w:pPr>
      <w:keepNext w:val="0"/>
      <w:pBdr>
        <w:bottom w:val="single" w:sz="6" w:space="0" w:color="auto"/>
        <w:between w:val="single" w:sz="6" w:space="0" w:color="auto"/>
      </w:pBdr>
      <w:spacing w:before="110" w:line="60" w:lineRule="atLeast"/>
      <w:jc w:val="both"/>
    </w:pPr>
    <w:rPr>
      <w:sz w:val="8"/>
      <w:szCs w:val="8"/>
    </w:rPr>
  </w:style>
  <w:style w:type="paragraph" w:customStyle="1" w:styleId="MSOSyntax">
    <w:name w:val="MSO_Syntax"/>
    <w:basedOn w:val="MSOPara"/>
    <w:pPr>
      <w:autoSpaceDE w:val="0"/>
      <w:autoSpaceDN w:val="0"/>
      <w:adjustRightInd w:val="0"/>
      <w:spacing w:before="100"/>
    </w:pPr>
    <w:rPr>
      <w:rFonts w:cs="Palatino"/>
      <w:i/>
      <w:iCs/>
      <w:szCs w:val="21"/>
    </w:rPr>
  </w:style>
  <w:style w:type="paragraph" w:customStyle="1" w:styleId="3h3Heading3-oldLevel3HeadH3level3PIM3sect12">
    <w:name w:val="样式 标题 3h3Heading 3 - oldLevel 3 HeadH3level_3PIM 3sect1.2..."/>
    <w:basedOn w:val="30"/>
    <w:pPr>
      <w:numPr>
        <w:ilvl w:val="0"/>
        <w:numId w:val="0"/>
      </w:numPr>
      <w:tabs>
        <w:tab w:val="left" w:pos="720"/>
      </w:tabs>
      <w:adjustRightInd w:val="0"/>
      <w:spacing w:line="413" w:lineRule="auto"/>
      <w:ind w:left="720" w:hanging="720"/>
      <w:textAlignment w:val="baseline"/>
    </w:pPr>
    <w:rPr>
      <w:b/>
      <w:szCs w:val="28"/>
    </w:rPr>
  </w:style>
  <w:style w:type="paragraph" w:customStyle="1" w:styleId="NormalIndent1">
    <w:name w:val="Normal Indent1"/>
    <w:basedOn w:val="a2"/>
    <w:pPr>
      <w:spacing w:beforeLines="50" w:before="156" w:afterLines="50" w:after="156" w:line="300" w:lineRule="auto"/>
      <w:ind w:firstLineChars="200" w:firstLine="480"/>
    </w:pPr>
    <w:rPr>
      <w:rFonts w:eastAsia="仿宋_GB2312"/>
    </w:rPr>
  </w:style>
  <w:style w:type="paragraph" w:customStyle="1" w:styleId="affffffb">
    <w:name w:val="图编号"/>
    <w:basedOn w:val="affff"/>
    <w:autoRedefine/>
    <w:qFormat/>
    <w:rsid w:val="002C2EA3"/>
    <w:pPr>
      <w:keepNext w:val="0"/>
      <w:tabs>
        <w:tab w:val="left" w:pos="851"/>
      </w:tabs>
      <w:spacing w:beforeLines="50" w:before="156" w:afterLines="50" w:after="156"/>
    </w:pPr>
    <w:rPr>
      <w:rFonts w:ascii="宋体" w:hAnsi="宋体"/>
      <w:bCs/>
      <w:sz w:val="21"/>
      <w:szCs w:val="21"/>
      <w:lang w:val="en-US" w:eastAsia="zh-CN"/>
    </w:rPr>
  </w:style>
  <w:style w:type="paragraph" w:customStyle="1" w:styleId="afffffc">
    <w:name w:val="表标题栏"/>
    <w:basedOn w:val="a2"/>
    <w:pPr>
      <w:widowControl/>
      <w:adjustRightInd w:val="0"/>
      <w:snapToGrid w:val="0"/>
      <w:jc w:val="center"/>
      <w:textAlignment w:val="baseline"/>
    </w:pPr>
    <w:rPr>
      <w:kern w:val="0"/>
      <w:szCs w:val="20"/>
    </w:rPr>
  </w:style>
  <w:style w:type="paragraph" w:customStyle="1" w:styleId="tytytyty">
    <w:name w:val="tytytyty"/>
    <w:basedOn w:val="a2"/>
    <w:pPr>
      <w:spacing w:line="360" w:lineRule="auto"/>
      <w:ind w:leftChars="171" w:left="359" w:firstLineChars="200" w:firstLine="480"/>
    </w:pPr>
  </w:style>
  <w:style w:type="paragraph" w:customStyle="1" w:styleId="1ffc">
    <w:name w:val="列表接续1"/>
    <w:basedOn w:val="a2"/>
    <w:pPr>
      <w:spacing w:after="120" w:line="360" w:lineRule="auto"/>
      <w:ind w:left="420"/>
    </w:pPr>
    <w:rPr>
      <w:szCs w:val="18"/>
    </w:rPr>
  </w:style>
  <w:style w:type="paragraph" w:customStyle="1" w:styleId="MSOChapNum">
    <w:name w:val="MSO_ChapNum"/>
    <w:basedOn w:val="a2"/>
    <w:next w:val="a2"/>
    <w:pPr>
      <w:keepNext/>
      <w:spacing w:after="360" w:line="1900" w:lineRule="exact"/>
      <w:jc w:val="left"/>
      <w:outlineLvl w:val="0"/>
    </w:pPr>
    <w:rPr>
      <w:rFonts w:ascii="Franklin Gothic Medium Cond" w:hAnsi="Franklin Gothic Medium Cond"/>
      <w:bCs/>
      <w:color w:val="B2B2B2"/>
      <w:kern w:val="0"/>
      <w:sz w:val="144"/>
      <w:szCs w:val="144"/>
      <w:lang w:eastAsia="en-US"/>
    </w:rPr>
  </w:style>
  <w:style w:type="paragraph" w:customStyle="1" w:styleId="MSOListBullet30">
    <w:name w:val="MSO_ListBullet3"/>
    <w:pPr>
      <w:tabs>
        <w:tab w:val="left" w:pos="1440"/>
      </w:tabs>
      <w:spacing w:before="60"/>
      <w:ind w:left="1440" w:hanging="360"/>
    </w:pPr>
    <w:rPr>
      <w:rFonts w:ascii="Palatino Linotype" w:hAnsi="Palatino Linotype" w:cs="Palatino"/>
      <w:szCs w:val="21"/>
      <w:lang w:eastAsia="en-US"/>
    </w:rPr>
  </w:style>
  <w:style w:type="paragraph" w:customStyle="1" w:styleId="MSOListNum3">
    <w:name w:val="MSO_ListNum3"/>
    <w:pPr>
      <w:tabs>
        <w:tab w:val="left" w:pos="1440"/>
      </w:tabs>
      <w:spacing w:before="60"/>
      <w:ind w:left="1440" w:hanging="360"/>
    </w:pPr>
    <w:rPr>
      <w:rFonts w:ascii="Palatino Linotype" w:hAnsi="Palatino Linotype" w:cs="Palatino"/>
      <w:szCs w:val="21"/>
      <w:lang w:eastAsia="en-US"/>
    </w:rPr>
  </w:style>
  <w:style w:type="paragraph" w:customStyle="1" w:styleId="MSOListNoteStart2">
    <w:name w:val="MSO_ListNoteStart2"/>
    <w:basedOn w:val="MSOListPara2"/>
    <w:pPr>
      <w:keepNext/>
      <w:pBdr>
        <w:top w:val="single" w:sz="4" w:space="1" w:color="auto"/>
      </w:pBdr>
      <w:spacing w:before="80" w:line="60" w:lineRule="atLeast"/>
      <w:ind w:left="1051" w:firstLine="14"/>
    </w:pPr>
    <w:rPr>
      <w:sz w:val="8"/>
    </w:rPr>
  </w:style>
  <w:style w:type="paragraph" w:customStyle="1" w:styleId="MSOFolioVerso">
    <w:name w:val="MSO_FolioVerso"/>
    <w:basedOn w:val="MSOFolioRecto"/>
    <w:pPr>
      <w:tabs>
        <w:tab w:val="clear" w:pos="8640"/>
        <w:tab w:val="left" w:pos="720"/>
      </w:tabs>
      <w:ind w:firstLine="0"/>
    </w:pPr>
  </w:style>
  <w:style w:type="paragraph" w:customStyle="1" w:styleId="5CharCharCharChar">
    <w:name w:val="5 Char Char Char Char"/>
    <w:basedOn w:val="12"/>
    <w:pPr>
      <w:tabs>
        <w:tab w:val="left" w:pos="840"/>
      </w:tabs>
    </w:pPr>
    <w:rPr>
      <w:rFonts w:ascii="Tahoma" w:hAnsi="Tahoma"/>
    </w:rPr>
  </w:style>
  <w:style w:type="paragraph" w:customStyle="1" w:styleId="CharCharCharCharCharCharCharCharCharCharCharChar">
    <w:name w:val="Char Char Char Char Char Char Char Char Char Char Char Char"/>
    <w:basedOn w:val="a2"/>
    <w:next w:val="body"/>
    <w:pPr>
      <w:widowControl/>
      <w:spacing w:after="160" w:line="240" w:lineRule="exact"/>
      <w:jc w:val="left"/>
    </w:pPr>
    <w:rPr>
      <w:rFonts w:ascii="Arial" w:hAnsi="Arial"/>
      <w:kern w:val="0"/>
      <w:sz w:val="20"/>
      <w:szCs w:val="20"/>
      <w:lang w:eastAsia="en-US"/>
    </w:rPr>
  </w:style>
  <w:style w:type="paragraph" w:customStyle="1" w:styleId="body">
    <w:name w:val="body"/>
    <w:basedOn w:val="a2"/>
    <w:link w:val="bodyChar"/>
    <w:pPr>
      <w:widowControl/>
      <w:overflowPunct w:val="0"/>
      <w:autoSpaceDE w:val="0"/>
      <w:autoSpaceDN w:val="0"/>
      <w:adjustRightInd w:val="0"/>
      <w:spacing w:beforeLines="50" w:before="156" w:afterLines="50" w:after="156" w:line="400" w:lineRule="atLeast"/>
      <w:ind w:leftChars="120" w:left="120" w:firstLine="425"/>
      <w:textAlignment w:val="baseline"/>
    </w:pPr>
    <w:rPr>
      <w:rFonts w:ascii="宋体" w:hAnsi="謘?崎?"/>
      <w:kern w:val="0"/>
      <w:lang w:val="x-none" w:eastAsia="x-none"/>
    </w:rPr>
  </w:style>
  <w:style w:type="paragraph" w:customStyle="1" w:styleId="Chard">
    <w:name w:val="样式 文档正文 Char + (西文) 宋体 (中文) 宋体 小四 黑色"/>
    <w:basedOn w:val="a2"/>
    <w:link w:val="CharChar1"/>
    <w:pPr>
      <w:tabs>
        <w:tab w:val="left" w:pos="840"/>
      </w:tabs>
      <w:adjustRightInd w:val="0"/>
      <w:snapToGrid w:val="0"/>
      <w:spacing w:line="360" w:lineRule="auto"/>
      <w:ind w:firstLine="567"/>
      <w:textAlignment w:val="baseline"/>
    </w:pPr>
    <w:rPr>
      <w:rFonts w:ascii="宋体"/>
      <w:color w:val="000000"/>
      <w:kern w:val="0"/>
      <w:lang w:val="x-none" w:eastAsia="x-none"/>
    </w:rPr>
  </w:style>
  <w:style w:type="paragraph" w:customStyle="1" w:styleId="afff8">
    <w:name w:val="三级条标题"/>
    <w:basedOn w:val="a2"/>
    <w:next w:val="a2"/>
    <w:rsid w:val="0056321B"/>
    <w:pPr>
      <w:widowControl/>
      <w:numPr>
        <w:ilvl w:val="3"/>
        <w:numId w:val="27"/>
      </w:numPr>
      <w:tabs>
        <w:tab w:val="left" w:pos="425"/>
        <w:tab w:val="left" w:pos="851"/>
      </w:tabs>
      <w:spacing w:line="360" w:lineRule="auto"/>
      <w:outlineLvl w:val="4"/>
    </w:pPr>
    <w:rPr>
      <w:rFonts w:ascii="宋体"/>
      <w:b/>
      <w:kern w:val="0"/>
    </w:rPr>
  </w:style>
  <w:style w:type="paragraph" w:customStyle="1" w:styleId="xl71">
    <w:name w:val="xl7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kern w:val="0"/>
      <w:sz w:val="20"/>
      <w:szCs w:val="20"/>
    </w:rPr>
  </w:style>
  <w:style w:type="paragraph" w:customStyle="1" w:styleId="xl87">
    <w:name w:val="xl8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affa">
    <w:name w:val="正文格式"/>
    <w:basedOn w:val="a2"/>
    <w:link w:val="Char12"/>
    <w:pPr>
      <w:adjustRightInd w:val="0"/>
      <w:snapToGrid w:val="0"/>
      <w:spacing w:line="300" w:lineRule="auto"/>
      <w:jc w:val="center"/>
      <w:textAlignment w:val="baseline"/>
    </w:pPr>
    <w:rPr>
      <w:rFonts w:ascii="仿宋_GB2312" w:eastAsia="仿宋_GB2312" w:hAnsi="宋体"/>
      <w:snapToGrid w:val="0"/>
      <w:kern w:val="0"/>
      <w:lang w:val="x-none" w:eastAsia="x-none"/>
    </w:rPr>
  </w:style>
  <w:style w:type="paragraph" w:customStyle="1" w:styleId="Web">
    <w:name w:val="普通 (Web)"/>
    <w:basedOn w:val="a2"/>
    <w:pPr>
      <w:widowControl/>
      <w:adjustRightInd w:val="0"/>
      <w:spacing w:before="100" w:after="100"/>
      <w:jc w:val="left"/>
      <w:textAlignment w:val="baseline"/>
    </w:pPr>
    <w:rPr>
      <w:rFonts w:ascii="宋体" w:hAnsi="宋体"/>
      <w:color w:val="000000"/>
      <w:kern w:val="0"/>
      <w:szCs w:val="20"/>
    </w:rPr>
  </w:style>
  <w:style w:type="paragraph" w:customStyle="1" w:styleId="MSOListPara1">
    <w:name w:val="MSO_ListPara1"/>
    <w:pPr>
      <w:autoSpaceDE w:val="0"/>
      <w:autoSpaceDN w:val="0"/>
      <w:adjustRightInd w:val="0"/>
      <w:spacing w:before="60" w:line="250" w:lineRule="atLeast"/>
      <w:ind w:left="720"/>
    </w:pPr>
    <w:rPr>
      <w:rFonts w:ascii="Palatino Linotype" w:hAnsi="Palatino Linotype" w:cs="Palatino"/>
      <w:szCs w:val="21"/>
      <w:lang w:eastAsia="en-US"/>
    </w:rPr>
  </w:style>
  <w:style w:type="paragraph" w:customStyle="1" w:styleId="3h3h3H3Kop3Vl3Level3Headheading3h3111Hea1">
    <w:name w:val="样式 标题 3h:3h3H3Kop 3Vl3Level 3 Headheading 3h31.1.1 Hea...1"/>
    <w:basedOn w:val="30"/>
    <w:pPr>
      <w:numPr>
        <w:ilvl w:val="0"/>
        <w:numId w:val="0"/>
      </w:numPr>
      <w:tabs>
        <w:tab w:val="left" w:pos="851"/>
      </w:tabs>
      <w:spacing w:line="240" w:lineRule="exact"/>
    </w:pPr>
    <w:rPr>
      <w:rFonts w:cs="宋体"/>
      <w:b/>
      <w:szCs w:val="20"/>
    </w:rPr>
  </w:style>
  <w:style w:type="paragraph" w:customStyle="1" w:styleId="xl67">
    <w:name w:val="xl6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Console">
    <w:name w:val="Console文本"/>
    <w:basedOn w:val="a2"/>
    <w:pPr>
      <w:spacing w:line="120" w:lineRule="auto"/>
    </w:pPr>
    <w:rPr>
      <w:rFonts w:ascii="Estrangelo Edessa" w:hAnsi="Estrangelo Edessa"/>
      <w:sz w:val="18"/>
    </w:rPr>
  </w:style>
  <w:style w:type="paragraph" w:customStyle="1" w:styleId="1CharALTZ4">
    <w:name w:val="样式 正文缩进特点表正文正文非缩进正文不缩进段1特点 CharALT+Z水上软件四号标题4缩进正文非缩进..."/>
    <w:basedOn w:val="42"/>
    <w:pPr>
      <w:widowControl/>
      <w:adjustRightInd w:val="0"/>
      <w:spacing w:beforeLines="0" w:before="0" w:afterLines="0" w:after="0" w:line="360" w:lineRule="auto"/>
      <w:ind w:firstLine="200"/>
    </w:pPr>
    <w:rPr>
      <w:rFonts w:ascii="仿宋_GB2312" w:hAnsi="宋体" w:cs="宋体"/>
      <w:spacing w:val="10"/>
      <w:sz w:val="28"/>
      <w:szCs w:val="20"/>
    </w:rPr>
  </w:style>
  <w:style w:type="paragraph" w:customStyle="1" w:styleId="1CharALTZ">
    <w:name w:val="样式 正文缩进正文（首行缩进两字）表正文正文非缩进特点段1四号正文不缩进特点 CharALT+Z水上软件 +..."/>
    <w:basedOn w:val="42"/>
    <w:pPr>
      <w:spacing w:beforeLines="0" w:before="0" w:afterLines="0" w:after="0" w:line="360" w:lineRule="auto"/>
    </w:pPr>
    <w:rPr>
      <w:rFonts w:eastAsia="宋体"/>
      <w:szCs w:val="20"/>
    </w:rPr>
  </w:style>
  <w:style w:type="paragraph" w:customStyle="1" w:styleId="08508512">
    <w:name w:val="样式 样式 样式 样式 首行缩进:  0.85 厘米 + 宋体 + 首行缩进:  0.85 厘米 行距: 最小值 12 磅 + ..."/>
    <w:basedOn w:val="a2"/>
    <w:pPr>
      <w:widowControl/>
      <w:adjustRightInd w:val="0"/>
      <w:spacing w:before="60" w:after="60" w:line="360" w:lineRule="auto"/>
      <w:ind w:firstLine="482"/>
      <w:textAlignment w:val="baseline"/>
    </w:pPr>
    <w:rPr>
      <w:rFonts w:ascii="宋体" w:hAnsi="宋体" w:cs="宋体"/>
      <w:szCs w:val="20"/>
    </w:rPr>
  </w:style>
  <w:style w:type="paragraph" w:customStyle="1" w:styleId="MSOTableListBullet1">
    <w:name w:val="MSO_TableListBullet1"/>
    <w:basedOn w:val="MSOTableText"/>
    <w:pPr>
      <w:tabs>
        <w:tab w:val="left" w:pos="441"/>
      </w:tabs>
      <w:spacing w:line="240" w:lineRule="atLeast"/>
      <w:ind w:left="432" w:hanging="216"/>
    </w:pPr>
  </w:style>
  <w:style w:type="paragraph" w:customStyle="1" w:styleId="BodyTextKeep">
    <w:name w:val="Body Text Keep"/>
    <w:basedOn w:val="ad"/>
    <w:pPr>
      <w:keepNext/>
      <w:widowControl/>
      <w:snapToGrid w:val="0"/>
      <w:spacing w:after="220" w:line="220" w:lineRule="atLeast"/>
      <w:ind w:left="1134"/>
    </w:pPr>
    <w:rPr>
      <w:i w:val="0"/>
      <w:iCs w:val="0"/>
      <w:szCs w:val="20"/>
    </w:rPr>
  </w:style>
  <w:style w:type="paragraph" w:customStyle="1" w:styleId="MSOHead5">
    <w:name w:val="MSO_Head5"/>
    <w:pPr>
      <w:keepNext/>
      <w:spacing w:before="120" w:after="60"/>
    </w:pPr>
    <w:rPr>
      <w:rFonts w:ascii="Franklin Gothic Medium Cond" w:hAnsi="Franklin Gothic Medium Cond"/>
      <w:b/>
      <w:sz w:val="25"/>
      <w:szCs w:val="28"/>
      <w:lang w:eastAsia="en-US"/>
    </w:rPr>
  </w:style>
  <w:style w:type="paragraph" w:customStyle="1" w:styleId="412">
    <w:name w:val="列表编号 41"/>
    <w:basedOn w:val="a2"/>
    <w:pPr>
      <w:widowControl/>
      <w:tabs>
        <w:tab w:val="left" w:pos="420"/>
      </w:tabs>
      <w:ind w:left="420" w:hanging="420"/>
      <w:jc w:val="left"/>
    </w:pPr>
    <w:rPr>
      <w:rFonts w:ascii="Arial" w:hAnsi="Arial"/>
      <w:bCs/>
      <w:color w:val="000000"/>
      <w:kern w:val="0"/>
      <w:sz w:val="20"/>
      <w:szCs w:val="20"/>
      <w:lang w:eastAsia="en-US"/>
    </w:rPr>
  </w:style>
  <w:style w:type="paragraph" w:customStyle="1" w:styleId="1ffd">
    <w:name w:val="项目列表 1"/>
    <w:basedOn w:val="1e"/>
    <w:pPr>
      <w:tabs>
        <w:tab w:val="left" w:pos="992"/>
      </w:tabs>
      <w:adjustRightInd w:val="0"/>
      <w:snapToGrid w:val="0"/>
      <w:spacing w:after="0" w:line="360" w:lineRule="auto"/>
      <w:ind w:left="992" w:firstLineChars="0" w:hanging="567"/>
    </w:pPr>
    <w:rPr>
      <w:sz w:val="24"/>
    </w:rPr>
  </w:style>
  <w:style w:type="paragraph" w:customStyle="1" w:styleId="affffffc">
    <w:name w:val="表内容"/>
    <w:basedOn w:val="a2"/>
    <w:pPr>
      <w:tabs>
        <w:tab w:val="left" w:pos="840"/>
        <w:tab w:val="right" w:pos="9180"/>
      </w:tabs>
      <w:autoSpaceDE w:val="0"/>
      <w:autoSpaceDN w:val="0"/>
      <w:adjustRightInd w:val="0"/>
      <w:jc w:val="center"/>
    </w:pPr>
    <w:rPr>
      <w:bCs/>
      <w:kern w:val="0"/>
      <w:sz w:val="20"/>
      <w:szCs w:val="20"/>
    </w:rPr>
  </w:style>
  <w:style w:type="paragraph" w:customStyle="1" w:styleId="AltXmr4ALTZ1">
    <w:name w:val="样式 样式 正文缩进表正文正文非缩进特点Alt+Xmr正文缩进正文对齐标题4ALT+Z段1正文不缩进四号缩进... + 段前: ..."/>
    <w:basedOn w:val="a2"/>
    <w:pPr>
      <w:tabs>
        <w:tab w:val="left" w:pos="840"/>
      </w:tabs>
      <w:spacing w:line="360" w:lineRule="auto"/>
      <w:ind w:firstLineChars="200" w:firstLine="480"/>
    </w:pPr>
    <w:rPr>
      <w:sz w:val="28"/>
      <w:szCs w:val="20"/>
    </w:rPr>
  </w:style>
  <w:style w:type="paragraph" w:customStyle="1" w:styleId="xl106">
    <w:name w:val="xl106"/>
    <w:basedOn w:val="a2"/>
    <w:pPr>
      <w:widowControl/>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宋体" w:hAnsi="宋体" w:cs="宋体"/>
      <w:kern w:val="0"/>
    </w:rPr>
  </w:style>
  <w:style w:type="paragraph" w:customStyle="1" w:styleId="xl122">
    <w:name w:val="xl122"/>
    <w:basedOn w:val="a2"/>
    <w:pPr>
      <w:widowControl/>
      <w:pBdr>
        <w:bottom w:val="single" w:sz="4" w:space="0" w:color="auto"/>
        <w:right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8">
    <w:name w:val="xl138"/>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2"/>
      <w:szCs w:val="22"/>
    </w:rPr>
  </w:style>
  <w:style w:type="paragraph" w:styleId="af5">
    <w:name w:val="header"/>
    <w:aliases w:val="Ò³Ã¼,En-tête 1.1,Cover Page,Header bold,he,header odd,first,heading one,h"/>
    <w:basedOn w:val="a2"/>
    <w:link w:val="af4"/>
    <w:uiPriority w:val="99"/>
    <w:pPr>
      <w:pBdr>
        <w:bottom w:val="single" w:sz="6" w:space="1" w:color="auto"/>
      </w:pBdr>
      <w:tabs>
        <w:tab w:val="center" w:pos="4153"/>
        <w:tab w:val="right" w:pos="8306"/>
      </w:tabs>
      <w:snapToGrid w:val="0"/>
      <w:jc w:val="center"/>
    </w:pPr>
    <w:rPr>
      <w:kern w:val="0"/>
      <w:sz w:val="18"/>
      <w:szCs w:val="18"/>
      <w:lang w:val="x-none" w:eastAsia="x-none"/>
    </w:rPr>
  </w:style>
  <w:style w:type="paragraph" w:customStyle="1" w:styleId="ae">
    <w:name w:val="正文说明文字"/>
    <w:basedOn w:val="42"/>
    <w:link w:val="Char10"/>
    <w:pPr>
      <w:tabs>
        <w:tab w:val="left" w:pos="210"/>
      </w:tabs>
      <w:adjustRightInd w:val="0"/>
      <w:spacing w:beforeLines="0" w:before="0" w:afterLines="0" w:after="0" w:line="360" w:lineRule="auto"/>
      <w:ind w:firstLine="200"/>
    </w:pPr>
    <w:rPr>
      <w:rFonts w:eastAsia="宋体"/>
      <w:bCs/>
      <w:color w:val="000000"/>
      <w:kern w:val="44"/>
      <w:sz w:val="20"/>
    </w:rPr>
  </w:style>
  <w:style w:type="paragraph" w:customStyle="1" w:styleId="1ffe">
    <w:name w:val="正文文本缩进1"/>
    <w:basedOn w:val="a2"/>
    <w:pPr>
      <w:spacing w:after="120" w:line="360" w:lineRule="auto"/>
      <w:ind w:leftChars="200" w:left="420"/>
    </w:pPr>
  </w:style>
  <w:style w:type="paragraph" w:customStyle="1" w:styleId="MMTopic1">
    <w:name w:val="MM Topic 1"/>
    <w:basedOn w:val="1"/>
    <w:pPr>
      <w:keepLines w:val="0"/>
      <w:numPr>
        <w:numId w:val="0"/>
      </w:numPr>
      <w:tabs>
        <w:tab w:val="left" w:pos="851"/>
      </w:tabs>
      <w:autoSpaceDE w:val="0"/>
      <w:autoSpaceDN w:val="0"/>
      <w:snapToGrid w:val="0"/>
      <w:spacing w:beforeLines="100" w:before="312" w:after="330" w:line="576" w:lineRule="auto"/>
      <w:textAlignment w:val="bottom"/>
    </w:pPr>
    <w:rPr>
      <w:rFonts w:ascii="Calibri" w:hAnsi="Calibri"/>
      <w:b w:val="0"/>
      <w:sz w:val="44"/>
    </w:rPr>
  </w:style>
  <w:style w:type="paragraph" w:customStyle="1" w:styleId="ALTZ">
    <w:name w:val="正文缩进(ALT+Z)"/>
    <w:basedOn w:val="a2"/>
    <w:link w:val="ALTZChar"/>
    <w:pPr>
      <w:tabs>
        <w:tab w:val="left" w:pos="840"/>
      </w:tabs>
      <w:spacing w:line="360" w:lineRule="auto"/>
      <w:ind w:firstLineChars="200" w:firstLine="200"/>
    </w:pPr>
    <w:rPr>
      <w:kern w:val="0"/>
      <w:lang w:val="x-none" w:eastAsia="x-none"/>
    </w:rPr>
  </w:style>
  <w:style w:type="paragraph" w:customStyle="1" w:styleId="xl96">
    <w:name w:val="xl96"/>
    <w:basedOn w:val="a2"/>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affffffd">
    <w:name w:val="东莞正文"/>
    <w:basedOn w:val="a2"/>
    <w:pPr>
      <w:spacing w:line="360" w:lineRule="auto"/>
      <w:ind w:firstLineChars="200" w:firstLine="480"/>
    </w:pPr>
    <w:rPr>
      <w:rFonts w:ascii="Arial" w:eastAsia="仿宋_GB2312" w:hAnsi="Arial" w:cs="宋体"/>
      <w:color w:val="000000"/>
      <w:szCs w:val="20"/>
    </w:rPr>
  </w:style>
  <w:style w:type="paragraph" w:customStyle="1" w:styleId="affffffe">
    <w:name w:val="目录"/>
    <w:basedOn w:val="a2"/>
    <w:pPr>
      <w:tabs>
        <w:tab w:val="left" w:pos="0"/>
      </w:tabs>
      <w:spacing w:line="360" w:lineRule="auto"/>
      <w:jc w:val="center"/>
    </w:pPr>
    <w:rPr>
      <w:rFonts w:cs="宋体"/>
      <w:b/>
      <w:bCs/>
      <w:sz w:val="32"/>
      <w:szCs w:val="20"/>
    </w:rPr>
  </w:style>
  <w:style w:type="paragraph" w:customStyle="1" w:styleId="1fff">
    <w:name w:val="引文目录标题1"/>
    <w:basedOn w:val="a2"/>
    <w:next w:val="a2"/>
    <w:pPr>
      <w:adjustRightInd w:val="0"/>
      <w:spacing w:before="120" w:line="312" w:lineRule="atLeast"/>
      <w:textAlignment w:val="baseline"/>
    </w:pPr>
    <w:rPr>
      <w:rFonts w:ascii="Arial" w:hAnsi="Arial"/>
      <w:b/>
      <w:kern w:val="0"/>
      <w:szCs w:val="20"/>
    </w:rPr>
  </w:style>
  <w:style w:type="paragraph" w:customStyle="1" w:styleId="bvr">
    <w:name w:val="bvr"/>
    <w:basedOn w:val="a2"/>
    <w:pPr>
      <w:widowControl/>
      <w:spacing w:before="100" w:beforeAutospacing="1" w:after="100" w:afterAutospacing="1"/>
      <w:jc w:val="left"/>
    </w:pPr>
    <w:rPr>
      <w:rFonts w:ascii="宋体" w:hAnsi="宋体" w:hint="eastAsia"/>
      <w:color w:val="000000"/>
      <w:kern w:val="0"/>
    </w:rPr>
  </w:style>
  <w:style w:type="paragraph" w:customStyle="1" w:styleId="l18">
    <w:name w:val="l18"/>
    <w:basedOn w:val="a2"/>
    <w:pPr>
      <w:widowControl/>
      <w:spacing w:before="30" w:after="100" w:afterAutospacing="1" w:line="270" w:lineRule="atLeast"/>
      <w:ind w:left="90"/>
      <w:jc w:val="left"/>
    </w:pPr>
    <w:rPr>
      <w:rFonts w:ascii="Arial" w:hAnsi="Arial" w:cs="Arial"/>
      <w:color w:val="000000"/>
      <w:kern w:val="0"/>
      <w:sz w:val="18"/>
      <w:szCs w:val="18"/>
      <w:lang w:eastAsia="en-US"/>
    </w:rPr>
  </w:style>
  <w:style w:type="paragraph" w:customStyle="1" w:styleId="MSOTableHeadLargeVert">
    <w:name w:val="MSO_TableHeadLargeVert"/>
    <w:pPr>
      <w:spacing w:before="100" w:after="80"/>
    </w:pPr>
    <w:rPr>
      <w:rFonts w:ascii="Franklin Gothic Medium Cond" w:hAnsi="Franklin Gothic Medium Cond" w:cs="Franklin Gothic Condensed"/>
      <w:b/>
      <w:sz w:val="32"/>
      <w:lang w:eastAsia="en-US"/>
    </w:rPr>
  </w:style>
  <w:style w:type="paragraph" w:customStyle="1" w:styleId="MSOTableTextSmall">
    <w:name w:val="MSO_TableTextSmall"/>
    <w:pPr>
      <w:autoSpaceDE w:val="0"/>
      <w:autoSpaceDN w:val="0"/>
      <w:adjustRightInd w:val="0"/>
      <w:spacing w:line="180" w:lineRule="atLeast"/>
      <w:ind w:left="720"/>
    </w:pPr>
    <w:rPr>
      <w:rFonts w:ascii="Franklin Gothic Book" w:hAnsi="Franklin Gothic Book" w:cs="ITC Franklin Gothic Book"/>
      <w:sz w:val="14"/>
      <w:szCs w:val="14"/>
      <w:lang w:eastAsia="en-US"/>
    </w:rPr>
  </w:style>
  <w:style w:type="paragraph" w:customStyle="1" w:styleId="710">
    <w:name w:val="索引 71"/>
    <w:basedOn w:val="a2"/>
    <w:next w:val="a2"/>
    <w:pPr>
      <w:widowControl/>
      <w:ind w:left="1400" w:hanging="200"/>
      <w:jc w:val="left"/>
    </w:pPr>
    <w:rPr>
      <w:b/>
      <w:bCs/>
      <w:color w:val="000000"/>
      <w:kern w:val="0"/>
      <w:sz w:val="20"/>
      <w:szCs w:val="20"/>
      <w:lang w:eastAsia="en-US"/>
    </w:rPr>
  </w:style>
  <w:style w:type="paragraph" w:customStyle="1" w:styleId="CharChar1CharChar1CharChar1">
    <w:name w:val="Char Char1 Char Char1 Char Char1"/>
    <w:basedOn w:val="a2"/>
    <w:rPr>
      <w:rFonts w:ascii="Tahoma" w:hAnsi="Tahoma"/>
    </w:rPr>
  </w:style>
  <w:style w:type="paragraph" w:customStyle="1" w:styleId="afff2">
    <w:name w:val="文档正文（人）"/>
    <w:basedOn w:val="a2"/>
    <w:link w:val="CharChar3"/>
    <w:pPr>
      <w:tabs>
        <w:tab w:val="left" w:pos="840"/>
      </w:tabs>
      <w:adjustRightInd w:val="0"/>
      <w:spacing w:line="360" w:lineRule="auto"/>
      <w:ind w:firstLineChars="800" w:firstLine="800"/>
      <w:jc w:val="left"/>
      <w:textAlignment w:val="baseline"/>
    </w:pPr>
    <w:rPr>
      <w:rFonts w:ascii="仿宋_GB2312"/>
      <w:b/>
      <w:kern w:val="0"/>
      <w:sz w:val="28"/>
      <w:lang w:val="x-none" w:eastAsia="x-none"/>
    </w:rPr>
  </w:style>
  <w:style w:type="paragraph" w:customStyle="1" w:styleId="TOC1">
    <w:name w:val="TOC 标题1"/>
    <w:basedOn w:val="1"/>
    <w:next w:val="a2"/>
    <w:pPr>
      <w:widowControl/>
      <w:numPr>
        <w:numId w:val="0"/>
      </w:numPr>
      <w:tabs>
        <w:tab w:val="left" w:pos="851"/>
      </w:tabs>
      <w:spacing w:before="480" w:line="276" w:lineRule="auto"/>
      <w:jc w:val="left"/>
      <w:outlineLvl w:val="9"/>
    </w:pPr>
    <w:rPr>
      <w:rFonts w:ascii="Cambria" w:hAnsi="Cambria"/>
      <w:b w:val="0"/>
      <w:color w:val="365F91"/>
      <w:kern w:val="0"/>
      <w:sz w:val="28"/>
      <w:szCs w:val="28"/>
    </w:rPr>
  </w:style>
  <w:style w:type="paragraph" w:customStyle="1" w:styleId="xl70">
    <w:name w:val="xl7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xl86">
    <w:name w:val="xl86"/>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Charff0">
    <w:name w:val="Char"/>
    <w:basedOn w:val="12"/>
    <w:pPr>
      <w:widowControl/>
      <w:ind w:firstLine="454"/>
      <w:jc w:val="left"/>
    </w:pPr>
    <w:rPr>
      <w:rFonts w:ascii="Tahoma" w:eastAsia="仿宋_GB2312" w:hAnsi="Tahoma" w:cs="宋体"/>
      <w:szCs w:val="20"/>
    </w:rPr>
  </w:style>
  <w:style w:type="paragraph" w:customStyle="1" w:styleId="4Char0">
    <w:name w:val="标书标题4 Char"/>
    <w:basedOn w:val="4"/>
    <w:link w:val="4CharChar"/>
    <w:rsid w:val="0056321B"/>
    <w:pPr>
      <w:keepNext w:val="0"/>
      <w:keepLines w:val="0"/>
      <w:numPr>
        <w:ilvl w:val="0"/>
        <w:numId w:val="28"/>
      </w:numPr>
      <w:tabs>
        <w:tab w:val="left" w:pos="0"/>
      </w:tabs>
      <w:jc w:val="left"/>
    </w:pPr>
    <w:rPr>
      <w:rFonts w:ascii="宋体" w:hAnsi="宋体"/>
      <w:snapToGrid w:val="0"/>
    </w:rPr>
  </w:style>
  <w:style w:type="paragraph" w:customStyle="1" w:styleId="1fe">
    <w:name w:val="标书标题1"/>
    <w:basedOn w:val="1"/>
    <w:rsid w:val="0056321B"/>
    <w:pPr>
      <w:tabs>
        <w:tab w:val="left" w:pos="972"/>
      </w:tabs>
      <w:spacing w:line="480" w:lineRule="auto"/>
      <w:ind w:left="972" w:hanging="432"/>
      <w:outlineLvl w:val="3"/>
    </w:pPr>
    <w:rPr>
      <w:b w:val="0"/>
      <w:szCs w:val="28"/>
      <w:lang w:val="zh-CN"/>
    </w:rPr>
  </w:style>
  <w:style w:type="paragraph" w:customStyle="1" w:styleId="Charff1">
    <w:name w:val="图示标注 Char"/>
    <w:basedOn w:val="1f6"/>
    <w:next w:val="a2"/>
    <w:pPr>
      <w:tabs>
        <w:tab w:val="left" w:pos="420"/>
      </w:tabs>
      <w:spacing w:line="360" w:lineRule="auto"/>
      <w:ind w:left="420" w:hanging="420"/>
    </w:pPr>
    <w:rPr>
      <w:rFonts w:ascii="宋体" w:eastAsia="仿宋_GB2312" w:hAnsi="宋体"/>
      <w:b/>
      <w:bCs/>
      <w:sz w:val="24"/>
    </w:rPr>
  </w:style>
  <w:style w:type="paragraph" w:customStyle="1" w:styleId="315">
    <w:name w:val="索引 31"/>
    <w:basedOn w:val="a2"/>
    <w:next w:val="a2"/>
    <w:pPr>
      <w:widowControl/>
      <w:ind w:left="600" w:hanging="200"/>
      <w:jc w:val="left"/>
    </w:pPr>
    <w:rPr>
      <w:b/>
      <w:bCs/>
      <w:color w:val="000000"/>
      <w:kern w:val="0"/>
      <w:sz w:val="20"/>
      <w:szCs w:val="20"/>
      <w:lang w:eastAsia="en-US"/>
    </w:rPr>
  </w:style>
  <w:style w:type="paragraph" w:customStyle="1" w:styleId="7PIM7">
    <w:name w:val="样式 标题 7PIM 7 + 行距: 单倍行距"/>
    <w:basedOn w:val="7"/>
    <w:rsid w:val="0056321B"/>
    <w:pPr>
      <w:spacing w:line="240" w:lineRule="auto"/>
    </w:pPr>
    <w:rPr>
      <w:rFonts w:cs="宋体"/>
      <w:szCs w:val="20"/>
    </w:rPr>
  </w:style>
  <w:style w:type="paragraph" w:customStyle="1" w:styleId="215">
    <w:name w:val="正文文本缩进 21"/>
    <w:basedOn w:val="a2"/>
    <w:pPr>
      <w:autoSpaceDE w:val="0"/>
      <w:autoSpaceDN w:val="0"/>
      <w:adjustRightInd w:val="0"/>
      <w:spacing w:line="360" w:lineRule="auto"/>
      <w:ind w:firstLine="540"/>
      <w:textAlignment w:val="baseline"/>
    </w:pPr>
    <w:rPr>
      <w:szCs w:val="20"/>
    </w:rPr>
  </w:style>
  <w:style w:type="paragraph" w:customStyle="1" w:styleId="afffffff">
    <w:name w:val="附录五级条标题"/>
    <w:basedOn w:val="affffff2"/>
    <w:next w:val="a2"/>
    <w:pPr>
      <w:outlineLvl w:val="6"/>
    </w:pPr>
  </w:style>
  <w:style w:type="paragraph" w:customStyle="1" w:styleId="B4">
    <w:name w:val="B4"/>
    <w:basedOn w:val="a2"/>
    <w:pPr>
      <w:widowControl/>
      <w:tabs>
        <w:tab w:val="left" w:pos="840"/>
      </w:tabs>
      <w:spacing w:after="120"/>
      <w:ind w:left="1872"/>
      <w:jc w:val="left"/>
    </w:pPr>
    <w:rPr>
      <w:kern w:val="0"/>
      <w:sz w:val="22"/>
      <w:lang w:eastAsia="en-US"/>
    </w:rPr>
  </w:style>
  <w:style w:type="paragraph" w:customStyle="1" w:styleId="afffffff0">
    <w:name w:val="a"/>
    <w:basedOn w:val="a2"/>
    <w:pPr>
      <w:widowControl/>
      <w:spacing w:before="100" w:beforeAutospacing="1" w:after="100" w:afterAutospacing="1"/>
      <w:jc w:val="left"/>
    </w:pPr>
    <w:rPr>
      <w:rFonts w:ascii="宋体" w:hAnsi="宋体" w:cs="宋体"/>
      <w:kern w:val="0"/>
    </w:rPr>
  </w:style>
  <w:style w:type="paragraph" w:customStyle="1" w:styleId="afffffff1">
    <w:name w:val="首行缩进"/>
    <w:basedOn w:val="a2"/>
    <w:pPr>
      <w:tabs>
        <w:tab w:val="left" w:pos="105"/>
      </w:tabs>
      <w:spacing w:line="360" w:lineRule="auto"/>
      <w:ind w:firstLineChars="200" w:firstLine="200"/>
    </w:pPr>
  </w:style>
  <w:style w:type="paragraph" w:customStyle="1" w:styleId="afffffff2">
    <w:name w:val="标书正文"/>
    <w:basedOn w:val="ad"/>
    <w:pPr>
      <w:widowControl/>
      <w:spacing w:beforeLines="50" w:before="156" w:afterLines="50" w:after="156" w:line="400" w:lineRule="exact"/>
      <w:ind w:firstLineChars="200" w:firstLine="200"/>
    </w:pPr>
    <w:rPr>
      <w:rFonts w:ascii="黑体"/>
      <w:i w:val="0"/>
      <w:iCs w:val="0"/>
      <w:sz w:val="24"/>
      <w:szCs w:val="20"/>
    </w:rPr>
  </w:style>
  <w:style w:type="paragraph" w:customStyle="1" w:styleId="afffffff3">
    <w:name w:val="正文（紧凑）"/>
    <w:basedOn w:val="a2"/>
    <w:pPr>
      <w:tabs>
        <w:tab w:val="left" w:pos="420"/>
      </w:tabs>
      <w:spacing w:line="288" w:lineRule="auto"/>
      <w:ind w:firstLineChars="200" w:firstLine="200"/>
    </w:pPr>
    <w:rPr>
      <w:szCs w:val="20"/>
    </w:rPr>
  </w:style>
  <w:style w:type="paragraph" w:customStyle="1" w:styleId="MSOFigCap1">
    <w:name w:val="MSO_FigCap1"/>
    <w:next w:val="MSOPara"/>
    <w:pPr>
      <w:spacing w:line="220" w:lineRule="atLeast"/>
      <w:ind w:left="1094" w:right="245"/>
    </w:pPr>
    <w:rPr>
      <w:rFonts w:ascii="Palatino Linotype" w:hAnsi="Palatino Linotype"/>
      <w:i/>
      <w:iCs/>
      <w:sz w:val="18"/>
      <w:szCs w:val="18"/>
      <w:lang w:eastAsia="en-US"/>
    </w:rPr>
  </w:style>
  <w:style w:type="paragraph" w:customStyle="1" w:styleId="MSOListNoteEnd2">
    <w:name w:val="MSO_ListNoteEnd2"/>
    <w:basedOn w:val="MSOListNote2"/>
    <w:pPr>
      <w:pBdr>
        <w:bottom w:val="single" w:sz="4" w:space="1" w:color="auto"/>
      </w:pBdr>
      <w:spacing w:before="80" w:line="60" w:lineRule="atLeast"/>
      <w:ind w:right="-43"/>
    </w:pPr>
    <w:rPr>
      <w:sz w:val="8"/>
      <w:szCs w:val="8"/>
    </w:rPr>
  </w:style>
  <w:style w:type="paragraph" w:customStyle="1" w:styleId="afffffff4">
    <w:name w:val="表格项目符号"/>
    <w:basedOn w:val="afffffff5"/>
    <w:rsid w:val="0056321B"/>
    <w:pPr>
      <w:widowControl w:val="0"/>
      <w:numPr>
        <w:numId w:val="29"/>
      </w:numPr>
      <w:tabs>
        <w:tab w:val="clear" w:pos="360"/>
        <w:tab w:val="left" w:pos="249"/>
        <w:tab w:val="left" w:pos="780"/>
      </w:tabs>
      <w:snapToGrid w:val="0"/>
      <w:spacing w:line="300" w:lineRule="auto"/>
      <w:ind w:firstLineChars="200" w:firstLine="200"/>
      <w:jc w:val="both"/>
    </w:pPr>
    <w:rPr>
      <w:rFonts w:eastAsia="宋体"/>
      <w:kern w:val="2"/>
      <w:sz w:val="21"/>
      <w:szCs w:val="24"/>
    </w:rPr>
  </w:style>
  <w:style w:type="paragraph" w:customStyle="1" w:styleId="xl105">
    <w:name w:val="xl105"/>
    <w:basedOn w:val="a2"/>
    <w:pPr>
      <w:widowControl/>
      <w:pBdr>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宋体" w:hAnsi="宋体" w:cs="宋体"/>
      <w:kern w:val="0"/>
    </w:rPr>
  </w:style>
  <w:style w:type="paragraph" w:customStyle="1" w:styleId="xl121">
    <w:name w:val="xl121"/>
    <w:basedOn w:val="a2"/>
    <w:pPr>
      <w:widowControl/>
      <w:pBdr>
        <w:bottom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7">
    <w:name w:val="xl137"/>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Salutation1">
    <w:name w:val="Salutation1"/>
    <w:basedOn w:val="a2"/>
    <w:next w:val="a2"/>
    <w:rPr>
      <w:rFonts w:ascii="Arial" w:hAnsi="Arial"/>
    </w:rPr>
  </w:style>
  <w:style w:type="paragraph" w:styleId="72">
    <w:name w:val="toc 7"/>
    <w:basedOn w:val="a2"/>
    <w:next w:val="a2"/>
    <w:uiPriority w:val="39"/>
    <w:pPr>
      <w:ind w:left="1260"/>
      <w:jc w:val="left"/>
    </w:pPr>
    <w:rPr>
      <w:sz w:val="18"/>
      <w:szCs w:val="18"/>
    </w:rPr>
  </w:style>
  <w:style w:type="paragraph" w:styleId="af3">
    <w:name w:val="endnote text"/>
    <w:basedOn w:val="a2"/>
    <w:link w:val="af2"/>
    <w:pPr>
      <w:widowControl/>
      <w:jc w:val="left"/>
    </w:pPr>
    <w:rPr>
      <w:rFonts w:ascii="Arial" w:hAnsi="Arial"/>
      <w:bCs/>
      <w:color w:val="000000"/>
      <w:kern w:val="0"/>
      <w:sz w:val="20"/>
      <w:szCs w:val="20"/>
      <w:lang w:val="x-none" w:eastAsia="en-US"/>
    </w:rPr>
  </w:style>
  <w:style w:type="paragraph" w:customStyle="1" w:styleId="312">
    <w:name w:val="列表编号 31"/>
    <w:basedOn w:val="a2"/>
    <w:rsid w:val="0056321B"/>
    <w:pPr>
      <w:numPr>
        <w:numId w:val="30"/>
      </w:numPr>
      <w:tabs>
        <w:tab w:val="left" w:pos="1260"/>
      </w:tabs>
      <w:spacing w:after="100" w:afterAutospacing="1"/>
    </w:pPr>
    <w:rPr>
      <w:rFonts w:eastAsia="仿宋_GB2312"/>
    </w:rPr>
  </w:style>
  <w:style w:type="paragraph" w:customStyle="1" w:styleId="2New">
    <w:name w:val="标题2New"/>
    <w:basedOn w:val="20"/>
    <w:pPr>
      <w:numPr>
        <w:ilvl w:val="0"/>
        <w:numId w:val="0"/>
      </w:numPr>
      <w:tabs>
        <w:tab w:val="left" w:pos="1500"/>
      </w:tabs>
      <w:spacing w:before="260" w:after="260"/>
      <w:ind w:left="1500" w:hanging="420"/>
      <w:outlineLvl w:val="2"/>
    </w:pPr>
    <w:rPr>
      <w:sz w:val="32"/>
    </w:rPr>
  </w:style>
  <w:style w:type="paragraph" w:customStyle="1" w:styleId="MSOCode1">
    <w:name w:val="MSO_Code1"/>
    <w:basedOn w:val="a2"/>
    <w:pPr>
      <w:widowControl/>
      <w:spacing w:before="40" w:line="200" w:lineRule="atLeast"/>
      <w:ind w:left="999" w:firstLine="14"/>
      <w:jc w:val="left"/>
      <w:outlineLvl w:val="0"/>
    </w:pPr>
    <w:rPr>
      <w:rFonts w:ascii="Lucida Sans Typewriter" w:hAnsi="Lucida Sans Typewriter"/>
      <w:bCs/>
      <w:color w:val="000000"/>
      <w:kern w:val="0"/>
      <w:sz w:val="16"/>
      <w:szCs w:val="16"/>
      <w:lang w:eastAsia="en-US"/>
    </w:rPr>
  </w:style>
  <w:style w:type="paragraph" w:customStyle="1" w:styleId="MSOSyntax1">
    <w:name w:val="MSO_Syntax1"/>
    <w:basedOn w:val="MSOSyntax"/>
    <w:pPr>
      <w:spacing w:before="60"/>
      <w:ind w:left="1000"/>
    </w:pPr>
  </w:style>
  <w:style w:type="paragraph" w:customStyle="1" w:styleId="Normal">
    <w:name w:val="_Normal"/>
    <w:rPr>
      <w:sz w:val="24"/>
      <w:szCs w:val="24"/>
      <w:lang w:eastAsia="en-US"/>
    </w:rPr>
  </w:style>
  <w:style w:type="paragraph" w:customStyle="1" w:styleId="22">
    <w:name w:val="样式2"/>
    <w:basedOn w:val="a2"/>
    <w:link w:val="2Char"/>
    <w:pPr>
      <w:tabs>
        <w:tab w:val="left" w:pos="-212"/>
      </w:tabs>
      <w:spacing w:line="360" w:lineRule="auto"/>
      <w:ind w:left="-113" w:firstLine="510"/>
    </w:pPr>
    <w:rPr>
      <w:kern w:val="0"/>
      <w:sz w:val="20"/>
      <w:szCs w:val="19"/>
      <w:lang w:val="x-none" w:eastAsia="x-none"/>
    </w:rPr>
  </w:style>
  <w:style w:type="paragraph" w:customStyle="1" w:styleId="1fff0">
    <w:name w:val="正文缩进1"/>
    <w:basedOn w:val="a2"/>
    <w:pPr>
      <w:spacing w:beforeLines="50" w:before="156" w:afterLines="50" w:after="156" w:line="300" w:lineRule="auto"/>
      <w:ind w:firstLineChars="200" w:firstLine="480"/>
    </w:pPr>
    <w:rPr>
      <w:rFonts w:eastAsia="仿宋_GB2312"/>
    </w:rPr>
  </w:style>
  <w:style w:type="paragraph" w:customStyle="1" w:styleId="afffffff6">
    <w:name w:val="大圆点标题"/>
    <w:basedOn w:val="afffffff5"/>
    <w:rsid w:val="0056321B"/>
    <w:pPr>
      <w:numPr>
        <w:numId w:val="31"/>
      </w:numPr>
      <w:tabs>
        <w:tab w:val="clear" w:pos="360"/>
        <w:tab w:val="left" w:pos="840"/>
      </w:tabs>
      <w:spacing w:beforeLines="30" w:before="93" w:line="300" w:lineRule="auto"/>
      <w:ind w:firstLine="0"/>
      <w:jc w:val="both"/>
    </w:pPr>
    <w:rPr>
      <w:rFonts w:ascii="Arial" w:eastAsia="宋体" w:hAnsi="Arial" w:cs="Arial"/>
      <w:b/>
      <w:bCs/>
      <w:sz w:val="24"/>
      <w:szCs w:val="24"/>
    </w:rPr>
  </w:style>
  <w:style w:type="paragraph" w:customStyle="1" w:styleId="xl95">
    <w:name w:val="xl95"/>
    <w:basedOn w:val="a2"/>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BodyTextIndent21">
    <w:name w:val="Body Text Indent 21"/>
    <w:basedOn w:val="a2"/>
    <w:pPr>
      <w:autoSpaceDE w:val="0"/>
      <w:autoSpaceDN w:val="0"/>
      <w:adjustRightInd w:val="0"/>
      <w:spacing w:line="360" w:lineRule="auto"/>
      <w:ind w:firstLine="540"/>
      <w:textAlignment w:val="baseline"/>
    </w:pPr>
    <w:rPr>
      <w:szCs w:val="20"/>
    </w:rPr>
  </w:style>
  <w:style w:type="paragraph" w:styleId="62">
    <w:name w:val="toc 6"/>
    <w:basedOn w:val="a2"/>
    <w:next w:val="a2"/>
    <w:uiPriority w:val="39"/>
    <w:pPr>
      <w:ind w:left="1050"/>
      <w:jc w:val="left"/>
    </w:pPr>
    <w:rPr>
      <w:sz w:val="18"/>
      <w:szCs w:val="18"/>
    </w:rPr>
  </w:style>
  <w:style w:type="paragraph" w:styleId="44">
    <w:name w:val="List Bullet 4"/>
    <w:basedOn w:val="a2"/>
    <w:pPr>
      <w:widowControl/>
      <w:tabs>
        <w:tab w:val="left" w:pos="420"/>
      </w:tabs>
      <w:ind w:left="420" w:hanging="420"/>
      <w:jc w:val="left"/>
    </w:pPr>
    <w:rPr>
      <w:rFonts w:ascii="Arial" w:hAnsi="Arial"/>
      <w:bCs/>
      <w:color w:val="000000"/>
      <w:kern w:val="0"/>
      <w:sz w:val="20"/>
      <w:szCs w:val="20"/>
      <w:lang w:eastAsia="en-US"/>
    </w:rPr>
  </w:style>
  <w:style w:type="paragraph" w:customStyle="1" w:styleId="afffffff7">
    <w:name w:val="*正文"/>
    <w:basedOn w:val="a2"/>
    <w:qFormat/>
    <w:rsid w:val="00205674"/>
    <w:pPr>
      <w:spacing w:line="300" w:lineRule="auto"/>
      <w:ind w:firstLineChars="200" w:firstLine="480"/>
    </w:pPr>
    <w:rPr>
      <w:rFonts w:ascii="宋体" w:hAnsi="宋体" w:cs="仿宋_GB2312"/>
    </w:rPr>
  </w:style>
  <w:style w:type="paragraph" w:customStyle="1" w:styleId="216">
    <w:name w:val="列表 21"/>
    <w:basedOn w:val="a2"/>
    <w:pPr>
      <w:ind w:leftChars="200" w:left="100" w:hangingChars="200" w:hanging="200"/>
    </w:pPr>
  </w:style>
  <w:style w:type="paragraph" w:customStyle="1" w:styleId="45">
    <w:name w:val="样式4"/>
    <w:basedOn w:val="a2"/>
    <w:pPr>
      <w:tabs>
        <w:tab w:val="left" w:pos="425"/>
      </w:tabs>
      <w:spacing w:line="360" w:lineRule="auto"/>
      <w:ind w:left="425" w:hanging="425"/>
    </w:pPr>
    <w:rPr>
      <w:rFonts w:ascii="宋体" w:hAnsi="宋体"/>
    </w:rPr>
  </w:style>
  <w:style w:type="paragraph" w:customStyle="1" w:styleId="4H4RefHeading1rh1Headingsqlsect1234h4FirstS1">
    <w:name w:val="样式 标题 4H4Ref Heading 1rh1Heading sqlsect 1.2.3.4h4First S...1"/>
    <w:basedOn w:val="4"/>
    <w:rsid w:val="0056321B"/>
    <w:pPr>
      <w:tabs>
        <w:tab w:val="left" w:pos="0"/>
        <w:tab w:val="left" w:pos="864"/>
        <w:tab w:val="left" w:pos="1584"/>
      </w:tabs>
      <w:spacing w:line="480" w:lineRule="auto"/>
      <w:ind w:left="864" w:right="240" w:hanging="864"/>
      <w:jc w:val="left"/>
    </w:pPr>
    <w:rPr>
      <w:rFonts w:cs="宋体"/>
      <w:b/>
      <w:szCs w:val="20"/>
    </w:rPr>
  </w:style>
  <w:style w:type="paragraph" w:customStyle="1" w:styleId="MSOListEnd">
    <w:name w:val="MSO_ListEnd"/>
    <w:next w:val="MSOPara"/>
    <w:pPr>
      <w:autoSpaceDE w:val="0"/>
      <w:autoSpaceDN w:val="0"/>
      <w:adjustRightInd w:val="0"/>
      <w:spacing w:line="20" w:lineRule="atLeast"/>
      <w:ind w:left="1000"/>
    </w:pPr>
    <w:rPr>
      <w:rFonts w:ascii="Times" w:hAnsi="Times" w:cs="Times"/>
      <w:sz w:val="8"/>
      <w:szCs w:val="8"/>
      <w:lang w:eastAsia="en-US"/>
    </w:rPr>
  </w:style>
  <w:style w:type="paragraph" w:customStyle="1" w:styleId="MSOTableCap2">
    <w:name w:val="MSO_TableCap2"/>
    <w:basedOn w:val="MSOTableCap1"/>
    <w:pPr>
      <w:ind w:left="1440"/>
    </w:pPr>
  </w:style>
  <w:style w:type="paragraph" w:customStyle="1" w:styleId="610">
    <w:name w:val="索引 61"/>
    <w:basedOn w:val="a2"/>
    <w:next w:val="a2"/>
    <w:pPr>
      <w:widowControl/>
      <w:ind w:left="1200" w:hanging="200"/>
      <w:jc w:val="left"/>
    </w:pPr>
    <w:rPr>
      <w:b/>
      <w:bCs/>
      <w:color w:val="000000"/>
      <w:kern w:val="0"/>
      <w:sz w:val="20"/>
      <w:szCs w:val="20"/>
      <w:lang w:eastAsia="en-US"/>
    </w:rPr>
  </w:style>
  <w:style w:type="paragraph" w:customStyle="1" w:styleId="217">
    <w:name w:val="索引 21"/>
    <w:basedOn w:val="a2"/>
    <w:next w:val="a2"/>
    <w:pPr>
      <w:widowControl/>
      <w:ind w:left="400" w:hanging="200"/>
      <w:jc w:val="left"/>
    </w:pPr>
    <w:rPr>
      <w:b/>
      <w:bCs/>
      <w:color w:val="000000"/>
      <w:kern w:val="0"/>
      <w:sz w:val="20"/>
      <w:szCs w:val="20"/>
      <w:lang w:eastAsia="en-US"/>
    </w:rPr>
  </w:style>
  <w:style w:type="paragraph" w:customStyle="1" w:styleId="13">
    <w:name w:val="批注主题1"/>
    <w:basedOn w:val="aff9"/>
    <w:next w:val="aff9"/>
    <w:link w:val="Char3"/>
    <w:rPr>
      <w:b/>
      <w:bCs w:val="0"/>
    </w:rPr>
  </w:style>
  <w:style w:type="paragraph" w:customStyle="1" w:styleId="afc">
    <w:name w:val="正文样式"/>
    <w:basedOn w:val="a2"/>
    <w:link w:val="Charc"/>
    <w:pPr>
      <w:tabs>
        <w:tab w:val="left" w:pos="840"/>
      </w:tabs>
      <w:spacing w:line="360" w:lineRule="auto"/>
      <w:ind w:firstLineChars="200" w:firstLine="200"/>
    </w:pPr>
    <w:rPr>
      <w:b/>
      <w:kern w:val="0"/>
      <w:szCs w:val="20"/>
      <w:lang w:val="x-none" w:eastAsia="x-none"/>
    </w:rPr>
  </w:style>
  <w:style w:type="paragraph" w:customStyle="1" w:styleId="xl85">
    <w:name w:val="xl85"/>
    <w:basedOn w:val="a2"/>
    <w:pPr>
      <w:widowControl/>
      <w:pBdr>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rPr>
  </w:style>
  <w:style w:type="paragraph" w:styleId="af8">
    <w:name w:val="Subtitle"/>
    <w:basedOn w:val="a2"/>
    <w:link w:val="af7"/>
    <w:qFormat/>
    <w:pPr>
      <w:widowControl/>
      <w:spacing w:after="60"/>
      <w:jc w:val="center"/>
    </w:pPr>
    <w:rPr>
      <w:rFonts w:ascii="Arial" w:hAnsi="Arial"/>
      <w:bCs/>
      <w:color w:val="000000"/>
      <w:kern w:val="0"/>
      <w:lang w:val="x-none" w:eastAsia="en-US"/>
    </w:rPr>
  </w:style>
  <w:style w:type="paragraph" w:customStyle="1" w:styleId="MSOHead4">
    <w:name w:val="MSO_Head4"/>
    <w:next w:val="a2"/>
    <w:pPr>
      <w:keepNext/>
      <w:spacing w:before="180" w:after="60"/>
    </w:pPr>
    <w:rPr>
      <w:rFonts w:ascii="Franklin Gothic Medium Cond" w:hAnsi="Franklin Gothic Medium Cond"/>
      <w:sz w:val="27"/>
      <w:szCs w:val="28"/>
      <w:lang w:eastAsia="en-US"/>
    </w:rPr>
  </w:style>
  <w:style w:type="paragraph" w:customStyle="1" w:styleId="MSONotePara2">
    <w:name w:val="MSO_NotePara2"/>
    <w:basedOn w:val="MSONotePara1"/>
    <w:next w:val="MSONotePara1"/>
    <w:pPr>
      <w:ind w:left="562"/>
    </w:pPr>
  </w:style>
  <w:style w:type="paragraph" w:customStyle="1" w:styleId="2Char2">
    <w:name w:val="正文 + 首行缩进:  2 字符 Char"/>
    <w:basedOn w:val="a2"/>
    <w:link w:val="2CharChar"/>
    <w:pPr>
      <w:spacing w:line="360" w:lineRule="auto"/>
      <w:ind w:firstLineChars="200" w:firstLine="480"/>
    </w:pPr>
    <w:rPr>
      <w:kern w:val="0"/>
      <w:sz w:val="20"/>
      <w:szCs w:val="20"/>
      <w:lang w:val="x-none" w:eastAsia="x-none"/>
    </w:rPr>
  </w:style>
  <w:style w:type="paragraph" w:customStyle="1" w:styleId="afffffff8">
    <w:name w:val="表文"/>
    <w:basedOn w:val="42"/>
    <w:pPr>
      <w:adjustRightInd w:val="0"/>
      <w:snapToGrid w:val="0"/>
      <w:spacing w:beforeLines="0" w:before="0" w:afterLines="0" w:after="0" w:line="240" w:lineRule="auto"/>
      <w:ind w:firstLineChars="0" w:firstLine="0"/>
    </w:pPr>
    <w:rPr>
      <w:rFonts w:ascii="Tahoma" w:eastAsia="宋体" w:hAnsi="Tahoma"/>
      <w:sz w:val="21"/>
    </w:rPr>
  </w:style>
  <w:style w:type="paragraph" w:customStyle="1" w:styleId="MMTopic7">
    <w:name w:val="MM Topic 7"/>
    <w:basedOn w:val="7"/>
    <w:pPr>
      <w:numPr>
        <w:ilvl w:val="0"/>
        <w:numId w:val="0"/>
      </w:numPr>
      <w:tabs>
        <w:tab w:val="clear" w:pos="851"/>
        <w:tab w:val="clear" w:pos="1296"/>
        <w:tab w:val="left" w:pos="748"/>
      </w:tabs>
      <w:ind w:left="748" w:hanging="374"/>
    </w:pPr>
    <w:rPr>
      <w:rFonts w:ascii="Calibri" w:hAnsi="Calibri"/>
      <w:sz w:val="28"/>
    </w:rPr>
  </w:style>
  <w:style w:type="paragraph" w:customStyle="1" w:styleId="font10">
    <w:name w:val="font10"/>
    <w:basedOn w:val="a2"/>
    <w:pPr>
      <w:widowControl/>
      <w:spacing w:before="100" w:beforeAutospacing="1" w:after="100" w:afterAutospacing="1"/>
      <w:jc w:val="left"/>
    </w:pPr>
    <w:rPr>
      <w:rFonts w:ascii="Courier New" w:hAnsi="Courier New" w:cs="Courier New"/>
      <w:b/>
      <w:bCs/>
      <w:kern w:val="0"/>
      <w:sz w:val="20"/>
      <w:szCs w:val="20"/>
    </w:rPr>
  </w:style>
  <w:style w:type="paragraph" w:customStyle="1" w:styleId="xl68">
    <w:name w:val="xl68"/>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affe">
    <w:name w:val="仿宋三号正文"/>
    <w:basedOn w:val="a2"/>
    <w:link w:val="Charfa"/>
    <w:qFormat/>
    <w:pPr>
      <w:ind w:firstLineChars="231" w:firstLine="739"/>
    </w:pPr>
    <w:rPr>
      <w:rFonts w:ascii="仿宋_GB2312" w:eastAsia="仿宋_GB2312" w:hAnsi="仿宋_GB2312"/>
      <w:bCs/>
      <w:kern w:val="0"/>
      <w:sz w:val="32"/>
      <w:szCs w:val="32"/>
    </w:rPr>
  </w:style>
  <w:style w:type="paragraph" w:customStyle="1" w:styleId="1f2">
    <w:name w:val="样式1"/>
    <w:basedOn w:val="42"/>
    <w:next w:val="42"/>
    <w:link w:val="1Char3"/>
    <w:qFormat/>
    <w:pPr>
      <w:spacing w:beforeLines="0" w:before="0" w:afterLines="0" w:after="0"/>
      <w:ind w:firstLine="200"/>
    </w:pPr>
    <w:rPr>
      <w:rFonts w:ascii="宋体" w:eastAsia="宋体" w:hAnsi="宋体"/>
    </w:rPr>
  </w:style>
  <w:style w:type="paragraph" w:customStyle="1" w:styleId="p15">
    <w:name w:val="p15"/>
    <w:basedOn w:val="a2"/>
    <w:pPr>
      <w:widowControl/>
      <w:snapToGrid w:val="0"/>
      <w:spacing w:line="400" w:lineRule="atLeast"/>
      <w:ind w:firstLine="482"/>
    </w:pPr>
    <w:rPr>
      <w:kern w:val="0"/>
    </w:rPr>
  </w:style>
  <w:style w:type="paragraph" w:customStyle="1" w:styleId="xl104">
    <w:name w:val="xl104"/>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xl120">
    <w:name w:val="xl120"/>
    <w:basedOn w:val="a2"/>
    <w:pPr>
      <w:widowControl/>
      <w:pBdr>
        <w:top w:val="single" w:sz="4" w:space="0" w:color="auto"/>
        <w:bottom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6">
    <w:name w:val="xl136"/>
    <w:basedOn w:val="a2"/>
    <w:pPr>
      <w:widowControl/>
      <w:pBdr>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p16">
    <w:name w:val="p16"/>
    <w:basedOn w:val="a2"/>
    <w:pPr>
      <w:widowControl/>
      <w:snapToGrid w:val="0"/>
      <w:spacing w:line="400" w:lineRule="atLeast"/>
      <w:ind w:firstLine="482"/>
    </w:pPr>
    <w:rPr>
      <w:kern w:val="0"/>
    </w:rPr>
  </w:style>
  <w:style w:type="paragraph" w:styleId="afffffff5">
    <w:name w:val="List Bullet"/>
    <w:basedOn w:val="a2"/>
    <w:pPr>
      <w:widowControl/>
      <w:tabs>
        <w:tab w:val="left" w:pos="360"/>
      </w:tabs>
      <w:ind w:left="360" w:hanging="360"/>
      <w:jc w:val="left"/>
    </w:pPr>
    <w:rPr>
      <w:rFonts w:eastAsia="Times New Roman"/>
      <w:kern w:val="0"/>
      <w:sz w:val="20"/>
      <w:szCs w:val="20"/>
    </w:rPr>
  </w:style>
  <w:style w:type="paragraph" w:styleId="a9">
    <w:name w:val="footer"/>
    <w:aliases w:val="FtrF"/>
    <w:basedOn w:val="a2"/>
    <w:link w:val="a8"/>
    <w:uiPriority w:val="99"/>
    <w:pPr>
      <w:tabs>
        <w:tab w:val="center" w:pos="4153"/>
        <w:tab w:val="right" w:pos="8306"/>
      </w:tabs>
      <w:snapToGrid w:val="0"/>
      <w:jc w:val="left"/>
    </w:pPr>
    <w:rPr>
      <w:kern w:val="0"/>
      <w:sz w:val="18"/>
      <w:szCs w:val="18"/>
      <w:lang w:val="x-none" w:eastAsia="x-none"/>
    </w:rPr>
  </w:style>
  <w:style w:type="paragraph" w:customStyle="1" w:styleId="MSOListPara2">
    <w:name w:val="MSO_ListPara2"/>
    <w:basedOn w:val="MSOListPara1"/>
    <w:pPr>
      <w:ind w:left="1080"/>
    </w:pPr>
  </w:style>
  <w:style w:type="paragraph" w:customStyle="1" w:styleId="MSOPartTitle">
    <w:name w:val="MSO_PartTitle"/>
    <w:basedOn w:val="MSOChapTitle"/>
    <w:next w:val="MSOPara"/>
  </w:style>
  <w:style w:type="paragraph" w:customStyle="1" w:styleId="afffffff9">
    <w:name w:val="编号，小四"/>
    <w:basedOn w:val="a2"/>
    <w:qFormat/>
    <w:rsid w:val="0056321B"/>
    <w:pPr>
      <w:numPr>
        <w:numId w:val="32"/>
      </w:numPr>
      <w:spacing w:line="360" w:lineRule="auto"/>
      <w:ind w:firstLineChars="200" w:firstLine="200"/>
    </w:pPr>
    <w:rPr>
      <w:rFonts w:eastAsia="仿宋" w:cs="宋体"/>
      <w:szCs w:val="20"/>
    </w:rPr>
  </w:style>
  <w:style w:type="paragraph" w:customStyle="1" w:styleId="Charff2">
    <w:name w:val="章正文 Char"/>
    <w:basedOn w:val="a2"/>
    <w:rsid w:val="0056321B"/>
    <w:pPr>
      <w:numPr>
        <w:numId w:val="33"/>
      </w:numPr>
      <w:spacing w:afterLines="50" w:after="156" w:line="380" w:lineRule="exact"/>
    </w:pPr>
    <w:rPr>
      <w:rFonts w:ascii="宋体" w:hAnsi="宋体"/>
      <w:spacing w:val="6"/>
    </w:rPr>
  </w:style>
  <w:style w:type="paragraph" w:customStyle="1" w:styleId="a6">
    <w:name w:val="文字"/>
    <w:basedOn w:val="a2"/>
    <w:link w:val="Char0"/>
    <w:pPr>
      <w:tabs>
        <w:tab w:val="left" w:pos="8520"/>
      </w:tabs>
      <w:adjustRightInd w:val="0"/>
      <w:spacing w:line="312" w:lineRule="auto"/>
      <w:ind w:right="-210" w:firstLine="556"/>
    </w:pPr>
    <w:rPr>
      <w:rFonts w:ascii="楷体_GB2312" w:eastAsia="楷体_GB2312"/>
      <w:kern w:val="0"/>
      <w:sz w:val="28"/>
      <w:szCs w:val="20"/>
      <w:lang w:val="x-none" w:eastAsia="x-none"/>
    </w:rPr>
  </w:style>
  <w:style w:type="paragraph" w:customStyle="1" w:styleId="CharCharCharCharCharChar">
    <w:name w:val="Char Char Char Char Char Char"/>
    <w:basedOn w:val="12"/>
    <w:pPr>
      <w:tabs>
        <w:tab w:val="left" w:pos="840"/>
      </w:tabs>
      <w:ind w:leftChars="1400" w:left="1400"/>
    </w:pPr>
    <w:rPr>
      <w:rFonts w:ascii="Tahoma" w:hAnsi="Tahoma"/>
      <w:sz w:val="24"/>
    </w:rPr>
  </w:style>
  <w:style w:type="paragraph" w:customStyle="1" w:styleId="afffffffa">
    <w:name w:val="表格标题(居中)"/>
    <w:basedOn w:val="a2"/>
    <w:pPr>
      <w:tabs>
        <w:tab w:val="left" w:pos="840"/>
      </w:tabs>
      <w:autoSpaceDE w:val="0"/>
      <w:autoSpaceDN w:val="0"/>
      <w:adjustRightInd w:val="0"/>
      <w:snapToGrid w:val="0"/>
      <w:jc w:val="center"/>
    </w:pPr>
    <w:rPr>
      <w:b/>
      <w:kern w:val="0"/>
      <w:szCs w:val="20"/>
    </w:rPr>
  </w:style>
  <w:style w:type="paragraph" w:customStyle="1" w:styleId="MMTopic6">
    <w:name w:val="MM Topic 6"/>
    <w:basedOn w:val="6"/>
    <w:pPr>
      <w:numPr>
        <w:ilvl w:val="0"/>
        <w:numId w:val="0"/>
      </w:numPr>
      <w:tabs>
        <w:tab w:val="left" w:pos="748"/>
      </w:tabs>
      <w:ind w:left="748" w:hanging="374"/>
    </w:pPr>
    <w:rPr>
      <w:rFonts w:ascii="Cambria" w:eastAsia="宋体" w:hAnsi="Cambria"/>
      <w:b/>
    </w:rPr>
  </w:style>
  <w:style w:type="paragraph" w:customStyle="1" w:styleId="afffffffb">
    <w:name w:val="附图标题"/>
    <w:basedOn w:val="afffffa"/>
    <w:next w:val="42"/>
    <w:rsid w:val="0056321B"/>
    <w:pPr>
      <w:keepNext w:val="0"/>
      <w:numPr>
        <w:numId w:val="34"/>
      </w:numPr>
      <w:tabs>
        <w:tab w:val="clear" w:pos="840"/>
        <w:tab w:val="left" w:pos="720"/>
      </w:tabs>
      <w:spacing w:afterLines="100" w:after="312"/>
    </w:pPr>
    <w:rPr>
      <w:rFonts w:ascii="Arial" w:eastAsia="黑体" w:hAnsi="Arial"/>
      <w:b/>
    </w:rPr>
  </w:style>
  <w:style w:type="paragraph" w:customStyle="1" w:styleId="xl94">
    <w:name w:val="xl94"/>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rPr>
  </w:style>
  <w:style w:type="paragraph" w:styleId="92">
    <w:name w:val="toc 9"/>
    <w:basedOn w:val="a2"/>
    <w:next w:val="a2"/>
    <w:uiPriority w:val="39"/>
    <w:pPr>
      <w:ind w:left="1680"/>
      <w:jc w:val="left"/>
    </w:pPr>
    <w:rPr>
      <w:sz w:val="18"/>
      <w:szCs w:val="18"/>
    </w:rPr>
  </w:style>
  <w:style w:type="paragraph" w:customStyle="1" w:styleId="list1n">
    <w:name w:val="list1n"/>
    <w:basedOn w:val="a2"/>
    <w:pPr>
      <w:tabs>
        <w:tab w:val="left" w:pos="420"/>
      </w:tabs>
      <w:ind w:left="420" w:hanging="420"/>
    </w:pPr>
  </w:style>
  <w:style w:type="paragraph" w:customStyle="1" w:styleId="1fff1">
    <w:name w:val="列表1"/>
    <w:basedOn w:val="a2"/>
    <w:pPr>
      <w:ind w:left="200" w:hangingChars="200" w:hanging="200"/>
    </w:pPr>
  </w:style>
  <w:style w:type="paragraph" w:styleId="54">
    <w:name w:val="List Bullet 5"/>
    <w:basedOn w:val="a2"/>
    <w:pPr>
      <w:tabs>
        <w:tab w:val="left" w:pos="2040"/>
      </w:tabs>
      <w:ind w:left="2040" w:hanging="360"/>
    </w:pPr>
    <w:rPr>
      <w:szCs w:val="20"/>
    </w:rPr>
  </w:style>
  <w:style w:type="paragraph" w:customStyle="1" w:styleId="afffffffc">
    <w:name w:val="內文縮排"/>
    <w:basedOn w:val="a2"/>
    <w:next w:val="1fff"/>
    <w:pPr>
      <w:autoSpaceDE w:val="0"/>
      <w:autoSpaceDN w:val="0"/>
      <w:adjustRightInd w:val="0"/>
      <w:jc w:val="left"/>
    </w:pPr>
    <w:rPr>
      <w:rFonts w:ascii="PMingLiU" w:eastAsia="PMingLiU"/>
      <w:kern w:val="0"/>
      <w:sz w:val="20"/>
    </w:rPr>
  </w:style>
  <w:style w:type="paragraph" w:customStyle="1" w:styleId="55">
    <w:name w:val="5号"/>
  </w:style>
  <w:style w:type="paragraph" w:customStyle="1" w:styleId="MSOTableText">
    <w:name w:val="MSO_TableText"/>
    <w:pPr>
      <w:autoSpaceDE w:val="0"/>
      <w:autoSpaceDN w:val="0"/>
      <w:adjustRightInd w:val="0"/>
      <w:spacing w:before="80" w:line="220" w:lineRule="atLeast"/>
    </w:pPr>
    <w:rPr>
      <w:rFonts w:ascii="Franklin Gothic Book" w:hAnsi="Franklin Gothic Book" w:cs="ITC Franklin Gothic Book"/>
      <w:sz w:val="18"/>
      <w:szCs w:val="18"/>
      <w:lang w:eastAsia="en-US"/>
    </w:rPr>
  </w:style>
  <w:style w:type="paragraph" w:customStyle="1" w:styleId="MSOHead2">
    <w:name w:val="MSO_Head2"/>
    <w:next w:val="a2"/>
    <w:pPr>
      <w:keepNext/>
      <w:spacing w:before="380" w:after="60"/>
    </w:pPr>
    <w:rPr>
      <w:rFonts w:ascii="Franklin Gothic Medium Cond" w:hAnsi="Franklin Gothic Medium Cond"/>
      <w:b/>
      <w:bCs/>
      <w:sz w:val="31"/>
      <w:szCs w:val="31"/>
      <w:lang w:eastAsia="en-US"/>
    </w:rPr>
  </w:style>
  <w:style w:type="paragraph" w:customStyle="1" w:styleId="512">
    <w:name w:val="索引 51"/>
    <w:basedOn w:val="a2"/>
    <w:next w:val="a2"/>
    <w:pPr>
      <w:widowControl/>
      <w:ind w:left="1000" w:hanging="200"/>
      <w:jc w:val="left"/>
    </w:pPr>
    <w:rPr>
      <w:b/>
      <w:bCs/>
      <w:color w:val="000000"/>
      <w:kern w:val="0"/>
      <w:sz w:val="20"/>
      <w:szCs w:val="20"/>
      <w:lang w:eastAsia="en-US"/>
    </w:rPr>
  </w:style>
  <w:style w:type="paragraph" w:customStyle="1" w:styleId="Para">
    <w:name w:val="Para"/>
    <w:basedOn w:val="a2"/>
    <w:pPr>
      <w:widowControl/>
      <w:autoSpaceDE w:val="0"/>
      <w:autoSpaceDN w:val="0"/>
      <w:adjustRightInd w:val="0"/>
      <w:spacing w:before="100" w:line="240" w:lineRule="atLeast"/>
      <w:ind w:left="720"/>
      <w:jc w:val="left"/>
    </w:pPr>
    <w:rPr>
      <w:bCs/>
      <w:color w:val="000000"/>
      <w:kern w:val="0"/>
      <w:szCs w:val="20"/>
      <w:lang w:eastAsia="en-US"/>
    </w:rPr>
  </w:style>
  <w:style w:type="paragraph" w:customStyle="1" w:styleId="MSOFooter0">
    <w:name w:val="MSO_Footer"/>
    <w:rPr>
      <w:rFonts w:ascii="Arial" w:hAnsi="Arial" w:cs="Arial"/>
      <w:sz w:val="16"/>
      <w:szCs w:val="16"/>
      <w:lang w:eastAsia="en-US"/>
    </w:rPr>
  </w:style>
  <w:style w:type="paragraph" w:customStyle="1" w:styleId="afffffffd">
    <w:name w:val="百姓a"/>
    <w:basedOn w:val="X"/>
    <w:pPr>
      <w:tabs>
        <w:tab w:val="left" w:pos="1260"/>
        <w:tab w:val="left" w:pos="1530"/>
      </w:tabs>
      <w:ind w:left="1530" w:hanging="825"/>
    </w:pPr>
  </w:style>
  <w:style w:type="paragraph" w:customStyle="1" w:styleId="xl84">
    <w:name w:val="xl84"/>
    <w:basedOn w:val="a2"/>
    <w:pPr>
      <w:widowControl/>
      <w:pBdr>
        <w:left w:val="single" w:sz="4" w:space="0" w:color="auto"/>
        <w:right w:val="single" w:sz="4" w:space="0" w:color="auto"/>
      </w:pBdr>
      <w:spacing w:before="100" w:beforeAutospacing="1" w:after="100" w:afterAutospacing="1"/>
      <w:jc w:val="center"/>
    </w:pPr>
    <w:rPr>
      <w:rFonts w:ascii="宋体" w:hAnsi="宋体" w:cs="宋体"/>
      <w:kern w:val="0"/>
    </w:rPr>
  </w:style>
  <w:style w:type="paragraph" w:customStyle="1" w:styleId="42">
    <w:name w:val="正文缩进4"/>
    <w:basedOn w:val="a2"/>
    <w:link w:val="Charf3"/>
    <w:pPr>
      <w:spacing w:beforeLines="50" w:before="156" w:afterLines="50" w:after="156" w:line="300" w:lineRule="auto"/>
      <w:ind w:firstLineChars="200" w:firstLine="480"/>
    </w:pPr>
    <w:rPr>
      <w:rFonts w:eastAsia="仿宋_GB2312"/>
      <w:kern w:val="0"/>
      <w:lang w:val="x-none" w:eastAsia="x-none"/>
    </w:rPr>
  </w:style>
  <w:style w:type="paragraph" w:customStyle="1" w:styleId="afffffffe">
    <w:name w:val="文本框正文"/>
    <w:basedOn w:val="a2"/>
    <w:pPr>
      <w:jc w:val="center"/>
    </w:pPr>
    <w:rPr>
      <w:b/>
    </w:rPr>
  </w:style>
  <w:style w:type="paragraph" w:customStyle="1" w:styleId="CharCharChar10">
    <w:name w:val="Char Char Char1"/>
    <w:basedOn w:val="a2"/>
    <w:rPr>
      <w:rFonts w:ascii="Tahoma" w:hAnsi="Tahoma"/>
      <w:szCs w:val="20"/>
    </w:rPr>
  </w:style>
  <w:style w:type="paragraph" w:customStyle="1" w:styleId="3sect123h3H3BoldHeadbhl3CTl3toc3heading3Su">
    <w:name w:val="样式 标题 3sect1.2.3h3H3Bold Headbhl3CTl3+toc 3heading 3Su..."/>
    <w:basedOn w:val="30"/>
    <w:rsid w:val="0056321B"/>
    <w:pPr>
      <w:tabs>
        <w:tab w:val="left" w:pos="720"/>
      </w:tabs>
      <w:spacing w:line="413" w:lineRule="auto"/>
      <w:ind w:left="720" w:hanging="720"/>
    </w:pPr>
    <w:rPr>
      <w:b/>
      <w:color w:val="0000FF"/>
      <w:sz w:val="32"/>
      <w:u w:val="single"/>
    </w:rPr>
  </w:style>
  <w:style w:type="paragraph" w:customStyle="1" w:styleId="51">
    <w:name w:val="自定义标题5"/>
    <w:basedOn w:val="5"/>
    <w:link w:val="5Char"/>
    <w:rsid w:val="0056321B"/>
    <w:pPr>
      <w:numPr>
        <w:ilvl w:val="0"/>
        <w:numId w:val="8"/>
      </w:numPr>
      <w:tabs>
        <w:tab w:val="left" w:pos="1080"/>
      </w:tabs>
    </w:pPr>
    <w:rPr>
      <w:color w:val="000000"/>
    </w:rPr>
  </w:style>
  <w:style w:type="paragraph" w:customStyle="1" w:styleId="font9">
    <w:name w:val="font9"/>
    <w:basedOn w:val="a2"/>
    <w:pPr>
      <w:widowControl/>
      <w:spacing w:before="100" w:beforeAutospacing="1" w:after="100" w:afterAutospacing="1"/>
      <w:jc w:val="left"/>
    </w:pPr>
    <w:rPr>
      <w:rFonts w:ascii="宋体" w:hAnsi="宋体" w:cs="宋体"/>
      <w:color w:val="FF0000"/>
      <w:kern w:val="0"/>
      <w:sz w:val="20"/>
      <w:szCs w:val="20"/>
    </w:rPr>
  </w:style>
  <w:style w:type="paragraph" w:customStyle="1" w:styleId="afffff2">
    <w:name w:val="塔河正文"/>
    <w:pPr>
      <w:spacing w:line="360" w:lineRule="auto"/>
      <w:ind w:firstLineChars="224" w:firstLine="224"/>
    </w:pPr>
    <w:rPr>
      <w:rFonts w:ascii="宋体" w:hAnsi="宋体"/>
      <w:sz w:val="24"/>
      <w:szCs w:val="21"/>
    </w:rPr>
  </w:style>
  <w:style w:type="paragraph" w:customStyle="1" w:styleId="affffffff">
    <w:name w:val="小项目"/>
    <w:basedOn w:val="a2"/>
    <w:rsid w:val="0056321B"/>
    <w:pPr>
      <w:numPr>
        <w:numId w:val="35"/>
      </w:numPr>
      <w:tabs>
        <w:tab w:val="left" w:pos="567"/>
      </w:tabs>
      <w:spacing w:line="360" w:lineRule="auto"/>
      <w:ind w:firstLineChars="200" w:firstLine="200"/>
    </w:pPr>
  </w:style>
  <w:style w:type="paragraph" w:customStyle="1" w:styleId="xl103">
    <w:name w:val="xl103"/>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rPr>
  </w:style>
  <w:style w:type="paragraph" w:customStyle="1" w:styleId="xl119">
    <w:name w:val="xl119"/>
    <w:basedOn w:val="a2"/>
    <w:pPr>
      <w:widowControl/>
      <w:pBdr>
        <w:top w:val="single" w:sz="4" w:space="0" w:color="auto"/>
        <w:left w:val="single" w:sz="4" w:space="0" w:color="auto"/>
        <w:bottom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5">
    <w:name w:val="xl135"/>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51">
    <w:name w:val="xl151"/>
    <w:basedOn w:val="a2"/>
    <w:pPr>
      <w:widowControl/>
      <w:pBdr>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rPr>
  </w:style>
  <w:style w:type="paragraph" w:styleId="aff9">
    <w:name w:val="annotation text"/>
    <w:basedOn w:val="a2"/>
    <w:link w:val="aff8"/>
    <w:pPr>
      <w:widowControl/>
      <w:jc w:val="left"/>
    </w:pPr>
    <w:rPr>
      <w:rFonts w:ascii="Arial" w:hAnsi="Arial"/>
      <w:bCs/>
      <w:color w:val="000000"/>
      <w:kern w:val="0"/>
      <w:sz w:val="20"/>
      <w:szCs w:val="20"/>
      <w:lang w:val="x-none" w:eastAsia="en-US"/>
    </w:rPr>
  </w:style>
  <w:style w:type="paragraph" w:customStyle="1" w:styleId="1212152">
    <w:name w:val="样式 样式 宋体 小四 黑色 两端对齐 段前: 1.2 磅 段后: 1.2 磅 行距: 1.5 倍行距 + 首行缩进:  2 字符"/>
    <w:basedOn w:val="a2"/>
    <w:pPr>
      <w:widowControl/>
      <w:overflowPunct w:val="0"/>
      <w:autoSpaceDE w:val="0"/>
      <w:autoSpaceDN w:val="0"/>
      <w:adjustRightInd w:val="0"/>
      <w:spacing w:after="120" w:line="400" w:lineRule="exact"/>
      <w:ind w:firstLineChars="200" w:firstLine="480"/>
      <w:textAlignment w:val="baseline"/>
    </w:pPr>
    <w:rPr>
      <w:rFonts w:ascii="Arial" w:hAnsi="Arial" w:cs="宋体"/>
      <w:kern w:val="0"/>
    </w:rPr>
  </w:style>
  <w:style w:type="paragraph" w:customStyle="1" w:styleId="1067067">
    <w:name w:val="样式 样式 样式1 + 左侧:  0.67 字符 + 左侧:  0.67 字符"/>
    <w:basedOn w:val="a2"/>
    <w:pPr>
      <w:spacing w:line="360" w:lineRule="auto"/>
      <w:ind w:leftChars="67" w:left="161" w:firstLineChars="236" w:firstLine="566"/>
    </w:pPr>
    <w:rPr>
      <w:rFonts w:ascii="宋体" w:hAnsi="宋体" w:cs="宋体"/>
      <w:szCs w:val="20"/>
    </w:rPr>
  </w:style>
  <w:style w:type="paragraph" w:customStyle="1" w:styleId="1fff2">
    <w:name w:val="文本块1"/>
    <w:basedOn w:val="a2"/>
    <w:pPr>
      <w:widowControl/>
      <w:spacing w:after="120"/>
      <w:ind w:left="1440" w:right="1440"/>
      <w:jc w:val="left"/>
    </w:pPr>
    <w:rPr>
      <w:rFonts w:ascii="Arial" w:hAnsi="Arial"/>
      <w:bCs/>
      <w:color w:val="000000"/>
      <w:kern w:val="0"/>
      <w:sz w:val="20"/>
      <w:szCs w:val="20"/>
      <w:lang w:eastAsia="en-US"/>
    </w:rPr>
  </w:style>
  <w:style w:type="paragraph" w:customStyle="1" w:styleId="3Level3HeadH3sect123h3Heading3-oldlevel3PIM">
    <w:name w:val="样式 标题 3Level 3 HeadH3sect1.2.3h3Heading 3 - oldlevel_3PIM..."/>
    <w:basedOn w:val="30"/>
    <w:rsid w:val="0056321B"/>
    <w:pPr>
      <w:tabs>
        <w:tab w:val="left" w:pos="720"/>
      </w:tabs>
      <w:spacing w:line="413" w:lineRule="auto"/>
      <w:ind w:left="1275" w:hanging="1275"/>
    </w:pPr>
    <w:rPr>
      <w:b/>
      <w:sz w:val="30"/>
    </w:rPr>
  </w:style>
  <w:style w:type="paragraph" w:customStyle="1" w:styleId="affffffff0">
    <w:name w:val="表编号"/>
    <w:basedOn w:val="7"/>
    <w:pPr>
      <w:numPr>
        <w:ilvl w:val="0"/>
        <w:numId w:val="0"/>
      </w:numPr>
      <w:spacing w:before="0" w:after="0" w:line="360" w:lineRule="auto"/>
      <w:ind w:firstLineChars="200" w:firstLine="422"/>
      <w:jc w:val="center"/>
    </w:pPr>
    <w:rPr>
      <w:kern w:val="0"/>
      <w:sz w:val="21"/>
      <w:szCs w:val="21"/>
    </w:rPr>
  </w:style>
  <w:style w:type="paragraph" w:customStyle="1" w:styleId="affb">
    <w:name w:val="标准正文"/>
    <w:basedOn w:val="a2"/>
    <w:link w:val="Charf7"/>
    <w:qFormat/>
    <w:pPr>
      <w:spacing w:before="156" w:after="156" w:line="360" w:lineRule="auto"/>
      <w:ind w:firstLineChars="200" w:firstLine="480"/>
    </w:pPr>
    <w:rPr>
      <w:kern w:val="0"/>
      <w:szCs w:val="20"/>
      <w:lang w:val="x-none" w:eastAsia="x-none"/>
    </w:rPr>
  </w:style>
  <w:style w:type="paragraph" w:customStyle="1" w:styleId="316">
    <w:name w:val="列表编号 31"/>
    <w:basedOn w:val="a2"/>
    <w:pPr>
      <w:tabs>
        <w:tab w:val="left" w:pos="1260"/>
      </w:tabs>
      <w:spacing w:after="100" w:afterAutospacing="1"/>
      <w:ind w:left="1260" w:hanging="420"/>
    </w:pPr>
    <w:rPr>
      <w:rFonts w:eastAsia="仿宋_GB2312"/>
    </w:rPr>
  </w:style>
  <w:style w:type="paragraph" w:customStyle="1" w:styleId="56">
    <w:name w:val="5"/>
    <w:basedOn w:val="a2"/>
  </w:style>
  <w:style w:type="paragraph" w:customStyle="1" w:styleId="82">
    <w:name w:val="8"/>
    <w:pPr>
      <w:widowControl w:val="0"/>
      <w:jc w:val="both"/>
    </w:pPr>
    <w:rPr>
      <w:szCs w:val="24"/>
    </w:rPr>
  </w:style>
  <w:style w:type="paragraph" w:customStyle="1" w:styleId="2f2">
    <w:name w:val="样式 正文缩进 + 首行缩进:  2 字符"/>
    <w:basedOn w:val="42"/>
    <w:pPr>
      <w:spacing w:beforeLines="0" w:before="0" w:afterLines="0" w:after="0" w:line="360" w:lineRule="auto"/>
    </w:pPr>
    <w:rPr>
      <w:rFonts w:eastAsia="宋体"/>
    </w:rPr>
  </w:style>
  <w:style w:type="paragraph" w:customStyle="1" w:styleId="afe">
    <w:name w:val="段"/>
    <w:link w:val="CharChar0"/>
    <w:pPr>
      <w:autoSpaceDE w:val="0"/>
      <w:autoSpaceDN w:val="0"/>
      <w:ind w:firstLineChars="200" w:firstLine="200"/>
      <w:jc w:val="both"/>
    </w:pPr>
    <w:rPr>
      <w:rFonts w:ascii="宋体"/>
    </w:rPr>
  </w:style>
  <w:style w:type="paragraph" w:customStyle="1" w:styleId="4h4heading4PIM4H4bulletblbbsect1234RefHead">
    <w:name w:val="样式 标题 4h4heading 4PIM 4H4bulletblbbsect 1.2.3.4Ref Head..."/>
    <w:basedOn w:val="4"/>
    <w:pPr>
      <w:numPr>
        <w:ilvl w:val="0"/>
        <w:numId w:val="0"/>
      </w:numPr>
      <w:tabs>
        <w:tab w:val="left" w:pos="1080"/>
      </w:tabs>
      <w:ind w:left="864" w:hanging="864"/>
    </w:pPr>
    <w:rPr>
      <w:rFonts w:cs="宋体"/>
      <w:b/>
      <w:kern w:val="0"/>
      <w:szCs w:val="20"/>
    </w:rPr>
  </w:style>
  <w:style w:type="paragraph" w:customStyle="1" w:styleId="MMTopic3">
    <w:name w:val="MM Topic 3"/>
    <w:basedOn w:val="30"/>
    <w:link w:val="MMTopic3Char"/>
    <w:pPr>
      <w:numPr>
        <w:ilvl w:val="0"/>
        <w:numId w:val="0"/>
      </w:numPr>
      <w:tabs>
        <w:tab w:val="left" w:pos="851"/>
      </w:tabs>
    </w:pPr>
    <w:rPr>
      <w:rFonts w:ascii="Calibri" w:hAnsi="Calibri"/>
      <w:b/>
      <w:sz w:val="32"/>
    </w:rPr>
  </w:style>
  <w:style w:type="paragraph" w:customStyle="1" w:styleId="xl93">
    <w:name w:val="xl93"/>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affffffff1">
    <w:name w:val="编号"/>
    <w:basedOn w:val="a2"/>
    <w:rsid w:val="0056321B"/>
    <w:pPr>
      <w:numPr>
        <w:numId w:val="36"/>
      </w:numPr>
      <w:tabs>
        <w:tab w:val="left" w:pos="1134"/>
      </w:tabs>
      <w:spacing w:line="360" w:lineRule="auto"/>
    </w:pPr>
    <w:rPr>
      <w:rFonts w:ascii="仿宋_GB2312" w:eastAsia="仿宋_GB2312"/>
      <w:kern w:val="0"/>
    </w:rPr>
  </w:style>
  <w:style w:type="paragraph" w:customStyle="1" w:styleId="39">
    <w:name w:val="标题3"/>
    <w:basedOn w:val="a2"/>
    <w:pPr>
      <w:tabs>
        <w:tab w:val="left" w:pos="420"/>
      </w:tabs>
      <w:ind w:left="420" w:hanging="420"/>
    </w:pPr>
    <w:rPr>
      <w:b/>
      <w:sz w:val="32"/>
    </w:rPr>
  </w:style>
  <w:style w:type="paragraph" w:customStyle="1" w:styleId="310">
    <w:name w:val="正文文本 31"/>
    <w:basedOn w:val="a2"/>
    <w:link w:val="3Char"/>
    <w:pPr>
      <w:spacing w:line="360" w:lineRule="auto"/>
      <w:jc w:val="center"/>
    </w:pPr>
    <w:rPr>
      <w:kern w:val="0"/>
      <w:sz w:val="18"/>
      <w:lang w:val="x-none" w:eastAsia="x-none"/>
    </w:rPr>
  </w:style>
  <w:style w:type="paragraph" w:customStyle="1" w:styleId="46">
    <w:name w:val="标书标题4"/>
    <w:basedOn w:val="a2"/>
    <w:next w:val="a2"/>
    <w:rsid w:val="00D63D0C"/>
    <w:pPr>
      <w:tabs>
        <w:tab w:val="num" w:pos="1702"/>
      </w:tabs>
      <w:ind w:left="1702" w:hanging="851"/>
    </w:pPr>
  </w:style>
  <w:style w:type="paragraph" w:customStyle="1" w:styleId="affffffff2">
    <w:name w:val="表格内文字"/>
    <w:basedOn w:val="a2"/>
    <w:pPr>
      <w:spacing w:line="320" w:lineRule="atLeast"/>
      <w:jc w:val="center"/>
    </w:pPr>
    <w:rPr>
      <w:sz w:val="22"/>
    </w:rPr>
  </w:style>
  <w:style w:type="paragraph" w:customStyle="1" w:styleId="Text10">
    <w:name w:val="Text 1"/>
    <w:basedOn w:val="a2"/>
    <w:rsid w:val="0056321B"/>
    <w:pPr>
      <w:widowControl/>
      <w:numPr>
        <w:numId w:val="37"/>
      </w:numPr>
      <w:tabs>
        <w:tab w:val="left" w:pos="360"/>
      </w:tabs>
      <w:ind w:left="0" w:firstLine="360"/>
      <w:jc w:val="left"/>
    </w:pPr>
    <w:rPr>
      <w:kern w:val="0"/>
      <w:sz w:val="22"/>
      <w:szCs w:val="20"/>
      <w:lang w:eastAsia="en-US"/>
    </w:rPr>
  </w:style>
  <w:style w:type="paragraph" w:customStyle="1" w:styleId="MSOFooterEven">
    <w:name w:val="MSO_Footer_Even"/>
    <w:pPr>
      <w:tabs>
        <w:tab w:val="right" w:pos="-378"/>
        <w:tab w:val="left" w:pos="-18"/>
      </w:tabs>
      <w:ind w:left="-783" w:right="360"/>
    </w:pPr>
    <w:rPr>
      <w:rFonts w:ascii="Arial" w:hAnsi="Arial"/>
      <w:bCs/>
      <w:color w:val="000000"/>
      <w:sz w:val="16"/>
      <w:lang w:eastAsia="en-US"/>
    </w:rPr>
  </w:style>
  <w:style w:type="paragraph" w:customStyle="1" w:styleId="413">
    <w:name w:val="索引 41"/>
    <w:basedOn w:val="a2"/>
    <w:next w:val="a2"/>
    <w:pPr>
      <w:widowControl/>
      <w:ind w:left="800" w:hanging="200"/>
      <w:jc w:val="left"/>
    </w:pPr>
    <w:rPr>
      <w:b/>
      <w:bCs/>
      <w:color w:val="000000"/>
      <w:kern w:val="0"/>
      <w:sz w:val="20"/>
      <w:szCs w:val="20"/>
      <w:lang w:eastAsia="en-US"/>
    </w:rPr>
  </w:style>
  <w:style w:type="paragraph" w:customStyle="1" w:styleId="footereven">
    <w:name w:val="footer even"/>
    <w:basedOn w:val="a2"/>
    <w:pPr>
      <w:widowControl/>
      <w:ind w:right="360" w:firstLine="180"/>
      <w:jc w:val="left"/>
    </w:pPr>
    <w:rPr>
      <w:rFonts w:ascii="Arial" w:hAnsi="Arial"/>
      <w:b/>
      <w:kern w:val="0"/>
      <w:sz w:val="15"/>
      <w:lang w:eastAsia="en-US"/>
    </w:rPr>
  </w:style>
  <w:style w:type="paragraph" w:customStyle="1" w:styleId="3sect123h3H3BoldHeadbhl3CTl3toc3heading3Su1">
    <w:name w:val="样式 标题 3sect1.2.3h3H3Bold Headbhl3CTl3+toc 3heading 3Su...1"/>
    <w:basedOn w:val="30"/>
    <w:rsid w:val="0056321B"/>
    <w:pPr>
      <w:tabs>
        <w:tab w:val="left" w:pos="720"/>
      </w:tabs>
      <w:spacing w:before="60"/>
      <w:ind w:left="720" w:hanging="720"/>
    </w:pPr>
    <w:rPr>
      <w:rFonts w:cs="宋体"/>
      <w:b/>
      <w:sz w:val="32"/>
      <w:szCs w:val="20"/>
    </w:rPr>
  </w:style>
  <w:style w:type="paragraph" w:customStyle="1" w:styleId="11111ghostgghost1ghost1g1ghost11ghost2">
    <w:name w:val="样式 标题 1标题 1 1编号标题11 ghostgghost1 ghost1g1ghost11 ghost2..."/>
    <w:basedOn w:val="1"/>
    <w:pPr>
      <w:keepNext w:val="0"/>
      <w:keepLines w:val="0"/>
      <w:numPr>
        <w:numId w:val="0"/>
      </w:numPr>
      <w:tabs>
        <w:tab w:val="left" w:pos="425"/>
      </w:tabs>
      <w:autoSpaceDE w:val="0"/>
      <w:autoSpaceDN w:val="0"/>
      <w:ind w:left="425" w:hanging="425"/>
      <w:jc w:val="left"/>
    </w:pPr>
    <w:rPr>
      <w:rFonts w:ascii="宋体" w:hAnsi="宋体"/>
      <w:b w:val="0"/>
      <w:kern w:val="2"/>
      <w:sz w:val="24"/>
      <w:szCs w:val="24"/>
    </w:rPr>
  </w:style>
  <w:style w:type="paragraph" w:customStyle="1" w:styleId="3h3h3H3Kop3Vl3Level3Headheading3h3111Hea">
    <w:name w:val="样式 标题 3h:3h3H3Kop 3Vl3Level 3 Headheading 3h31.1.1 Hea..."/>
    <w:basedOn w:val="30"/>
    <w:pPr>
      <w:numPr>
        <w:ilvl w:val="0"/>
        <w:numId w:val="0"/>
      </w:numPr>
      <w:tabs>
        <w:tab w:val="left" w:pos="851"/>
      </w:tabs>
    </w:pPr>
    <w:rPr>
      <w:rFonts w:cs="宋体"/>
      <w:b/>
      <w:szCs w:val="20"/>
    </w:rPr>
  </w:style>
  <w:style w:type="paragraph" w:customStyle="1" w:styleId="xl83">
    <w:name w:val="xl83"/>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Courier New" w:hAnsi="Courier New" w:cs="Courier New"/>
      <w:kern w:val="0"/>
      <w:sz w:val="19"/>
      <w:szCs w:val="19"/>
    </w:rPr>
  </w:style>
  <w:style w:type="paragraph" w:customStyle="1" w:styleId="50025">
    <w:name w:val="样式 标题 5 + 段前: 0 磅 段后: 0 磅 行距: 固定值 25 磅"/>
    <w:basedOn w:val="5"/>
    <w:link w:val="50025Char"/>
    <w:rsid w:val="0056321B"/>
    <w:pPr>
      <w:numPr>
        <w:ilvl w:val="0"/>
        <w:numId w:val="38"/>
      </w:numPr>
      <w:tabs>
        <w:tab w:val="left" w:pos="851"/>
      </w:tabs>
      <w:snapToGrid w:val="0"/>
      <w:spacing w:line="500" w:lineRule="exact"/>
    </w:pPr>
    <w:rPr>
      <w:rFonts w:eastAsia="仿宋_GB2312"/>
      <w:b/>
      <w:kern w:val="0"/>
      <w:szCs w:val="20"/>
    </w:rPr>
  </w:style>
  <w:style w:type="paragraph" w:customStyle="1" w:styleId="CharChar1CharCharCharCharCharCharChar">
    <w:name w:val="Char Char1 Char Char Char Char Char Char Char"/>
    <w:basedOn w:val="a2"/>
    <w:rPr>
      <w:rFonts w:ascii="Tahoma" w:hAnsi="Tahoma"/>
      <w:szCs w:val="20"/>
    </w:rPr>
  </w:style>
  <w:style w:type="paragraph" w:customStyle="1" w:styleId="1fff3">
    <w:name w:val="1正文文字"/>
    <w:basedOn w:val="a2"/>
    <w:next w:val="42"/>
    <w:pPr>
      <w:tabs>
        <w:tab w:val="left" w:pos="900"/>
      </w:tabs>
      <w:spacing w:afterLines="50" w:after="156" w:line="300" w:lineRule="auto"/>
      <w:ind w:left="900" w:hanging="420"/>
    </w:pPr>
    <w:rPr>
      <w:rFonts w:ascii="Arial" w:hAnsi="Arial" w:cs="宋体"/>
    </w:rPr>
  </w:style>
  <w:style w:type="paragraph" w:customStyle="1" w:styleId="211">
    <w:name w:val="正文文本 21"/>
    <w:basedOn w:val="a2"/>
    <w:link w:val="2Char4"/>
    <w:pPr>
      <w:spacing w:line="360" w:lineRule="auto"/>
    </w:pPr>
    <w:rPr>
      <w:kern w:val="0"/>
      <w:lang w:val="x-none" w:eastAsia="x-none"/>
    </w:rPr>
  </w:style>
  <w:style w:type="paragraph" w:customStyle="1" w:styleId="2Char5">
    <w:name w:val="标书标题2 Char"/>
    <w:basedOn w:val="20"/>
    <w:link w:val="2CharChar0"/>
    <w:rsid w:val="0056321B"/>
    <w:pPr>
      <w:keepNext w:val="0"/>
      <w:keepLines w:val="0"/>
      <w:tabs>
        <w:tab w:val="left" w:pos="0"/>
        <w:tab w:val="left" w:pos="576"/>
        <w:tab w:val="center" w:pos="630"/>
      </w:tabs>
      <w:ind w:left="576" w:hanging="576"/>
    </w:pPr>
    <w:rPr>
      <w:kern w:val="44"/>
      <w:szCs w:val="44"/>
    </w:rPr>
  </w:style>
  <w:style w:type="paragraph" w:customStyle="1" w:styleId="affffffff3">
    <w:name w:val="倪志刚项目单级编号"/>
    <w:basedOn w:val="af9"/>
    <w:pPr>
      <w:tabs>
        <w:tab w:val="left" w:pos="840"/>
      </w:tabs>
      <w:spacing w:before="120" w:after="120" w:line="360" w:lineRule="auto"/>
      <w:ind w:firstLine="0"/>
      <w:jc w:val="center"/>
    </w:pPr>
    <w:rPr>
      <w:rFonts w:ascii="宋体" w:eastAsia="宋体" w:hAnsi="宋体"/>
      <w:kern w:val="28"/>
      <w:sz w:val="22"/>
      <w:szCs w:val="24"/>
    </w:rPr>
  </w:style>
  <w:style w:type="paragraph" w:customStyle="1" w:styleId="41">
    <w:name w:val="自定义标题4"/>
    <w:basedOn w:val="a2"/>
    <w:next w:val="af9"/>
    <w:link w:val="4Char"/>
    <w:rsid w:val="0056321B"/>
    <w:pPr>
      <w:keepNext/>
      <w:keepLines/>
      <w:widowControl/>
      <w:numPr>
        <w:ilvl w:val="3"/>
        <w:numId w:val="8"/>
      </w:numPr>
      <w:tabs>
        <w:tab w:val="left" w:pos="1080"/>
        <w:tab w:val="left" w:pos="1931"/>
      </w:tabs>
      <w:spacing w:before="120" w:after="120" w:line="377" w:lineRule="auto"/>
      <w:ind w:rightChars="100" w:right="210" w:hangingChars="405" w:hanging="405"/>
      <w:jc w:val="left"/>
      <w:outlineLvl w:val="3"/>
    </w:pPr>
    <w:rPr>
      <w:rFonts w:ascii="Arial" w:eastAsia="仿宋_GB2312" w:hAnsi="Arial"/>
      <w:b/>
      <w:bCs/>
      <w:sz w:val="28"/>
      <w:szCs w:val="28"/>
      <w:lang w:val="x-none" w:eastAsia="x-none"/>
    </w:rPr>
  </w:style>
  <w:style w:type="paragraph" w:customStyle="1" w:styleId="tablecell">
    <w:name w:val="table cell"/>
    <w:basedOn w:val="a2"/>
    <w:pPr>
      <w:spacing w:line="360" w:lineRule="auto"/>
    </w:pPr>
    <w:rPr>
      <w:rFonts w:ascii="楷体" w:eastAsia="楷体"/>
      <w:kern w:val="0"/>
      <w:szCs w:val="20"/>
    </w:rPr>
  </w:style>
  <w:style w:type="paragraph" w:customStyle="1" w:styleId="Heading">
    <w:name w:val="Heading"/>
    <w:basedOn w:val="a2"/>
    <w:next w:val="ad"/>
    <w:pPr>
      <w:widowControl/>
      <w:tabs>
        <w:tab w:val="left" w:pos="840"/>
      </w:tabs>
      <w:jc w:val="left"/>
    </w:pPr>
    <w:rPr>
      <w:b/>
      <w:kern w:val="0"/>
      <w:sz w:val="28"/>
      <w:lang w:eastAsia="en-US"/>
    </w:rPr>
  </w:style>
  <w:style w:type="paragraph" w:customStyle="1" w:styleId="font8">
    <w:name w:val="font8"/>
    <w:basedOn w:val="a2"/>
    <w:pPr>
      <w:widowControl/>
      <w:spacing w:before="100" w:beforeAutospacing="1" w:after="100" w:afterAutospacing="1"/>
      <w:jc w:val="left"/>
    </w:pPr>
    <w:rPr>
      <w:rFonts w:ascii="宋体" w:hAnsi="宋体" w:cs="宋体"/>
      <w:kern w:val="0"/>
      <w:sz w:val="20"/>
      <w:szCs w:val="20"/>
    </w:rPr>
  </w:style>
  <w:style w:type="paragraph" w:customStyle="1" w:styleId="Style7">
    <w:name w:val="Style 7"/>
    <w:basedOn w:val="a2"/>
    <w:pPr>
      <w:autoSpaceDE w:val="0"/>
      <w:autoSpaceDN w:val="0"/>
      <w:spacing w:line="240" w:lineRule="exact"/>
      <w:jc w:val="left"/>
    </w:pPr>
    <w:rPr>
      <w:kern w:val="0"/>
    </w:rPr>
  </w:style>
  <w:style w:type="paragraph" w:customStyle="1" w:styleId="aa">
    <w:name w:val="图表标题"/>
    <w:basedOn w:val="a2"/>
    <w:link w:val="Char2"/>
    <w:autoRedefine/>
    <w:rsid w:val="00DF4E2A"/>
    <w:pPr>
      <w:widowControl/>
      <w:adjustRightInd w:val="0"/>
      <w:snapToGrid w:val="0"/>
      <w:jc w:val="center"/>
      <w:textAlignment w:val="baseline"/>
    </w:pPr>
    <w:rPr>
      <w:kern w:val="0"/>
      <w:lang w:val="x-none" w:eastAsia="x-none"/>
    </w:rPr>
  </w:style>
  <w:style w:type="paragraph" w:customStyle="1" w:styleId="1fff4">
    <w:name w:val="纯文本1"/>
    <w:basedOn w:val="a2"/>
    <w:pPr>
      <w:adjustRightInd w:val="0"/>
      <w:textAlignment w:val="baseline"/>
    </w:pPr>
    <w:rPr>
      <w:rFonts w:ascii="宋体"/>
      <w:kern w:val="0"/>
      <w:szCs w:val="20"/>
    </w:rPr>
  </w:style>
  <w:style w:type="paragraph" w:customStyle="1" w:styleId="affffffff4">
    <w:name w:val="插图"/>
    <w:basedOn w:val="a2"/>
    <w:pPr>
      <w:widowControl/>
      <w:autoSpaceDE w:val="0"/>
      <w:autoSpaceDN w:val="0"/>
      <w:adjustRightInd w:val="0"/>
      <w:jc w:val="center"/>
      <w:textAlignment w:val="bottom"/>
    </w:pPr>
    <w:rPr>
      <w:rFonts w:eastAsia="仿宋_GB2312"/>
      <w:kern w:val="0"/>
      <w:szCs w:val="20"/>
    </w:rPr>
  </w:style>
  <w:style w:type="paragraph" w:customStyle="1" w:styleId="5H55l4h5SecondSubheadingdashdsdddash1ds1dd1da">
    <w:name w:val="样式 标题 5H55l4h5Second Subheadingdashdsdddash1ds1dd1da..."/>
    <w:basedOn w:val="5"/>
    <w:rsid w:val="0056321B"/>
    <w:pPr>
      <w:tabs>
        <w:tab w:val="left" w:pos="1008"/>
      </w:tabs>
      <w:ind w:left="1008" w:hanging="1008"/>
    </w:pPr>
  </w:style>
  <w:style w:type="paragraph" w:customStyle="1" w:styleId="MSOTableHead">
    <w:name w:val="MSO_TableHead"/>
    <w:pPr>
      <w:keepNext/>
      <w:autoSpaceDE w:val="0"/>
      <w:autoSpaceDN w:val="0"/>
      <w:adjustRightInd w:val="0"/>
      <w:spacing w:before="100" w:after="80" w:line="240" w:lineRule="atLeast"/>
    </w:pPr>
    <w:rPr>
      <w:rFonts w:ascii="Franklin Gothic Medium Cond" w:hAnsi="Franklin Gothic Medium Cond" w:cs="Franklin Gothic Condensed"/>
      <w:lang w:eastAsia="en-US"/>
    </w:rPr>
  </w:style>
  <w:style w:type="paragraph" w:customStyle="1" w:styleId="MSOListNote2">
    <w:name w:val="MSO_ListNote2"/>
    <w:basedOn w:val="MSONotePara"/>
    <w:pPr>
      <w:ind w:left="1080"/>
    </w:pPr>
  </w:style>
  <w:style w:type="paragraph" w:customStyle="1" w:styleId="CharCharCharCharCharCharChar0">
    <w:name w:val="Char Char Char Char Char Char Char"/>
    <w:basedOn w:val="a2"/>
    <w:pPr>
      <w:widowControl/>
      <w:spacing w:after="160" w:line="240" w:lineRule="exact"/>
      <w:jc w:val="left"/>
    </w:pPr>
    <w:rPr>
      <w:rFonts w:ascii="Verdana" w:hAnsi="Verdana"/>
      <w:kern w:val="0"/>
      <w:sz w:val="20"/>
      <w:szCs w:val="20"/>
      <w:lang w:eastAsia="en-US"/>
    </w:rPr>
  </w:style>
  <w:style w:type="paragraph" w:customStyle="1" w:styleId="1fff5">
    <w:name w:val="[列表1]"/>
    <w:basedOn w:val="a2"/>
    <w:rsid w:val="0056321B"/>
    <w:pPr>
      <w:numPr>
        <w:numId w:val="39"/>
      </w:numPr>
      <w:tabs>
        <w:tab w:val="left" w:pos="1554"/>
      </w:tabs>
      <w:spacing w:line="360" w:lineRule="auto"/>
    </w:pPr>
    <w:rPr>
      <w:rFonts w:ascii="宋体" w:hAnsi="ˎ̥"/>
      <w:bCs/>
      <w:szCs w:val="28"/>
    </w:rPr>
  </w:style>
  <w:style w:type="paragraph" w:customStyle="1" w:styleId="xl102">
    <w:name w:val="xl102"/>
    <w:basedOn w:val="a2"/>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8">
    <w:name w:val="xl118"/>
    <w:basedOn w:val="a2"/>
    <w:pPr>
      <w:widowControl/>
      <w:pBdr>
        <w:top w:val="single" w:sz="4" w:space="0" w:color="auto"/>
        <w:bottom w:val="single" w:sz="4" w:space="0" w:color="auto"/>
      </w:pBdr>
      <w:spacing w:before="100" w:beforeAutospacing="1" w:after="100" w:afterAutospacing="1"/>
      <w:jc w:val="center"/>
      <w:textAlignment w:val="center"/>
    </w:pPr>
    <w:rPr>
      <w:kern w:val="0"/>
    </w:rPr>
  </w:style>
  <w:style w:type="paragraph" w:customStyle="1" w:styleId="xl134">
    <w:name w:val="xl134"/>
    <w:basedOn w:val="a2"/>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kern w:val="0"/>
    </w:rPr>
  </w:style>
  <w:style w:type="paragraph" w:customStyle="1" w:styleId="xl150">
    <w:name w:val="xl150"/>
    <w:basedOn w:val="a2"/>
    <w:pPr>
      <w:widowControl/>
      <w:pBdr>
        <w:left w:val="single" w:sz="4" w:space="0" w:color="auto"/>
        <w:right w:val="single" w:sz="4" w:space="0" w:color="auto"/>
      </w:pBdr>
      <w:spacing w:before="100" w:beforeAutospacing="1" w:after="100" w:afterAutospacing="1"/>
      <w:jc w:val="left"/>
    </w:pPr>
    <w:rPr>
      <w:rFonts w:ascii="宋体" w:hAnsi="宋体" w:cs="宋体"/>
      <w:kern w:val="0"/>
    </w:rPr>
  </w:style>
  <w:style w:type="paragraph" w:customStyle="1" w:styleId="6H6BOD4h6ThirdSubheadingPIM612">
    <w:name w:val="样式 标题 6H6BOD 4h6Third SubheadingPIM 6 + (西文) 宋体 段后: 12 磅"/>
    <w:basedOn w:val="6"/>
    <w:rsid w:val="0056321B"/>
    <w:pPr>
      <w:tabs>
        <w:tab w:val="left" w:pos="1152"/>
      </w:tabs>
      <w:spacing w:after="240"/>
      <w:ind w:left="1152" w:hanging="1152"/>
    </w:pPr>
    <w:rPr>
      <w:rFonts w:ascii="宋体" w:hAnsi="宋体" w:cs="宋体"/>
      <w:b/>
      <w:szCs w:val="20"/>
    </w:rPr>
  </w:style>
  <w:style w:type="paragraph" w:customStyle="1" w:styleId="MSONoteEnd2">
    <w:name w:val="MSO_NoteEnd2"/>
    <w:basedOn w:val="MSONotePara2"/>
    <w:next w:val="MSONoteEnd1"/>
    <w:pPr>
      <w:keepNext w:val="0"/>
      <w:pBdr>
        <w:bottom w:val="single" w:sz="6" w:space="0" w:color="auto"/>
        <w:between w:val="single" w:sz="6" w:space="0" w:color="auto"/>
      </w:pBdr>
      <w:spacing w:before="110" w:line="60" w:lineRule="atLeast"/>
      <w:jc w:val="both"/>
    </w:pPr>
    <w:rPr>
      <w:sz w:val="8"/>
      <w:szCs w:val="8"/>
    </w:rPr>
  </w:style>
  <w:style w:type="paragraph" w:customStyle="1" w:styleId="affffffff5">
    <w:name w:val="次小点说明"/>
    <w:basedOn w:val="a2"/>
    <w:rsid w:val="0056321B"/>
    <w:pPr>
      <w:numPr>
        <w:numId w:val="40"/>
      </w:numPr>
      <w:tabs>
        <w:tab w:val="left" w:pos="-632"/>
      </w:tabs>
      <w:adjustRightInd w:val="0"/>
      <w:snapToGrid w:val="0"/>
      <w:spacing w:line="360" w:lineRule="auto"/>
      <w:ind w:firstLine="0"/>
    </w:pPr>
  </w:style>
  <w:style w:type="paragraph" w:customStyle="1" w:styleId="4H4h4PIM4sect1234RefHeading1rh1sect12341">
    <w:name w:val="样式 标题 4H4h4PIM 4sect 1.2.3.4Ref Heading 1rh1sect 1.2.3.41..."/>
    <w:basedOn w:val="a2"/>
    <w:pPr>
      <w:snapToGrid w:val="0"/>
      <w:spacing w:line="500" w:lineRule="exact"/>
    </w:pPr>
    <w:rPr>
      <w:rFonts w:eastAsia="仿宋_GB2312"/>
      <w:kern w:val="0"/>
      <w:sz w:val="28"/>
    </w:rPr>
  </w:style>
  <w:style w:type="paragraph" w:customStyle="1" w:styleId="218">
    <w:name w:val="列表编号 21"/>
    <w:basedOn w:val="a2"/>
    <w:next w:val="316"/>
    <w:pPr>
      <w:tabs>
        <w:tab w:val="left" w:pos="840"/>
      </w:tabs>
      <w:spacing w:after="100" w:afterAutospacing="1"/>
      <w:ind w:left="851" w:hanging="851"/>
    </w:pPr>
    <w:rPr>
      <w:rFonts w:eastAsia="仿宋_GB2312"/>
    </w:rPr>
  </w:style>
  <w:style w:type="paragraph" w:customStyle="1" w:styleId="affffffff6">
    <w:name w:val="文档正文（封面底）"/>
    <w:basedOn w:val="a2"/>
    <w:pPr>
      <w:tabs>
        <w:tab w:val="left" w:pos="840"/>
      </w:tabs>
      <w:adjustRightInd w:val="0"/>
      <w:spacing w:line="360" w:lineRule="auto"/>
      <w:jc w:val="center"/>
      <w:textAlignment w:val="baseline"/>
    </w:pPr>
    <w:rPr>
      <w:rFonts w:ascii="长城仿宋"/>
      <w:b/>
      <w:kern w:val="0"/>
      <w:sz w:val="28"/>
      <w:szCs w:val="20"/>
    </w:rPr>
  </w:style>
  <w:style w:type="paragraph" w:customStyle="1" w:styleId="GB2312CharCharChar">
    <w:name w:val="样式 正文缩进 + (中文) 仿宋_GB2312 小四 Char Char Char"/>
    <w:basedOn w:val="42"/>
    <w:pPr>
      <w:tabs>
        <w:tab w:val="left" w:pos="840"/>
      </w:tabs>
      <w:spacing w:beforeLines="0" w:before="0" w:afterLines="0" w:after="0" w:line="360" w:lineRule="auto"/>
    </w:pPr>
    <w:rPr>
      <w:rFonts w:ascii="宋体" w:eastAsia="宋体" w:hAnsi="宋体"/>
      <w:sz w:val="28"/>
    </w:rPr>
  </w:style>
  <w:style w:type="paragraph" w:customStyle="1" w:styleId="Body-Main">
    <w:name w:val="Body-Main"/>
    <w:basedOn w:val="a2"/>
    <w:pPr>
      <w:widowControl/>
      <w:tabs>
        <w:tab w:val="left" w:pos="840"/>
      </w:tabs>
      <w:ind w:left="360"/>
    </w:pPr>
    <w:rPr>
      <w:kern w:val="0"/>
      <w:sz w:val="22"/>
      <w:szCs w:val="20"/>
    </w:rPr>
  </w:style>
  <w:style w:type="paragraph" w:customStyle="1" w:styleId="24652">
    <w:name w:val="样式 样式 首行缩进:  2 字符 段前: 4.65 磅 + 首行缩进:  2 字符"/>
    <w:basedOn w:val="a2"/>
    <w:pPr>
      <w:topLinePunct/>
      <w:spacing w:before="93" w:line="360" w:lineRule="auto"/>
      <w:ind w:firstLineChars="200" w:firstLine="480"/>
    </w:pPr>
    <w:rPr>
      <w:rFonts w:cs="宋体"/>
      <w:szCs w:val="20"/>
    </w:rPr>
  </w:style>
  <w:style w:type="paragraph" w:customStyle="1" w:styleId="xl92">
    <w:name w:val="xl9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styleId="aff7">
    <w:name w:val="caption"/>
    <w:aliases w:val="题注-QBPT,题注 Char Char Char Char1,题注 Char Char Char Char Char,题注 Char Char Char Char Char Char Char Char Char,题注1 Char,题注 Char Char Char1 Char,题注 Char Char Char Char1 Char Char Char Char,题注 Char Char,题注 Char Char Char Char1 Char, Char Char Char Char Ch"/>
    <w:basedOn w:val="a2"/>
    <w:next w:val="42"/>
    <w:link w:val="aff6"/>
    <w:qFormat/>
    <w:pPr>
      <w:spacing w:before="360" w:after="160"/>
      <w:jc w:val="center"/>
    </w:pPr>
    <w:rPr>
      <w:rFonts w:ascii="Arial" w:eastAsia="黑体" w:hAnsi="Arial"/>
      <w:kern w:val="0"/>
      <w:sz w:val="20"/>
      <w:szCs w:val="20"/>
      <w:lang w:val="x-none" w:eastAsia="x-none"/>
    </w:rPr>
  </w:style>
  <w:style w:type="paragraph" w:customStyle="1" w:styleId="affffffff7">
    <w:name w:val="安徽正文"/>
    <w:basedOn w:val="a2"/>
    <w:pPr>
      <w:snapToGrid w:val="0"/>
      <w:spacing w:line="312" w:lineRule="auto"/>
      <w:ind w:firstLine="454"/>
    </w:pPr>
    <w:rPr>
      <w:rFonts w:ascii="Century Gothic" w:eastAsia="华康简宋" w:hAnsi="Century Gothic"/>
      <w:smallCaps/>
      <w:snapToGrid w:val="0"/>
      <w:spacing w:val="8"/>
      <w:szCs w:val="20"/>
    </w:rPr>
  </w:style>
  <w:style w:type="paragraph" w:customStyle="1" w:styleId="MSOParaChar">
    <w:name w:val="MSO_Para Char"/>
    <w:link w:val="MSOParaCharChar"/>
    <w:pPr>
      <w:spacing w:before="99" w:line="250" w:lineRule="atLeast"/>
    </w:pPr>
    <w:rPr>
      <w:rFonts w:ascii="Palatino Linotype" w:hAnsi="Palatino Linotype"/>
      <w:szCs w:val="60"/>
      <w:lang w:eastAsia="en-US"/>
    </w:rPr>
  </w:style>
  <w:style w:type="paragraph" w:customStyle="1" w:styleId="1f7">
    <w:name w:val="宏文本1"/>
    <w:link w:val="Charfe"/>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b/>
      <w:bCs/>
      <w:color w:val="000000"/>
      <w:lang w:eastAsia="en-US"/>
    </w:rPr>
  </w:style>
  <w:style w:type="paragraph" w:customStyle="1" w:styleId="513">
    <w:name w:val="列表 51"/>
    <w:basedOn w:val="a2"/>
    <w:pPr>
      <w:widowControl/>
      <w:ind w:left="1800" w:hanging="360"/>
      <w:jc w:val="left"/>
    </w:pPr>
    <w:rPr>
      <w:rFonts w:ascii="Arial" w:hAnsi="Arial"/>
      <w:bCs/>
      <w:color w:val="000000"/>
      <w:kern w:val="0"/>
      <w:sz w:val="20"/>
      <w:szCs w:val="20"/>
      <w:lang w:eastAsia="en-US"/>
    </w:rPr>
  </w:style>
  <w:style w:type="paragraph" w:styleId="affffffff8">
    <w:name w:val="Document Map"/>
    <w:basedOn w:val="a2"/>
    <w:rsid w:val="007E6428"/>
    <w:pPr>
      <w:shd w:val="clear" w:color="auto" w:fill="000080"/>
    </w:pPr>
  </w:style>
  <w:style w:type="character" w:styleId="affffffff9">
    <w:name w:val="annotation reference"/>
    <w:rsid w:val="00EC0B29"/>
    <w:rPr>
      <w:sz w:val="21"/>
      <w:szCs w:val="21"/>
    </w:rPr>
  </w:style>
  <w:style w:type="paragraph" w:styleId="affffffffa">
    <w:name w:val="annotation subject"/>
    <w:basedOn w:val="aff9"/>
    <w:next w:val="aff9"/>
    <w:rsid w:val="00EC0B29"/>
    <w:pPr>
      <w:widowControl w:val="0"/>
    </w:pPr>
    <w:rPr>
      <w:rFonts w:ascii="Times New Roman" w:hAnsi="Times New Roman"/>
      <w:b/>
      <w:color w:val="auto"/>
      <w:kern w:val="2"/>
      <w:sz w:val="21"/>
      <w:szCs w:val="24"/>
      <w:lang w:eastAsia="zh-CN"/>
    </w:rPr>
  </w:style>
  <w:style w:type="paragraph" w:styleId="affffffffb">
    <w:name w:val="Normal Indent"/>
    <w:aliases w:val="正文顶格悬挂,表正文,正文非缩进,标题4,正文1,四号,小四,正文不缩进,段1,特点,正文双线,水上软件,缩进,ALT+Z,我的正文,表格,四号 Char Char Char Char Char Char,四号 Char Char Char Char Char Char Char Char Char Char,正文缩进 Char1,正文（首行缩进两字） Char,表正文 Char,正文非缩进 Char,标题4 Char,正文1 Char,表格 Char,正文普通文字,bt,特点 Char,。"/>
    <w:basedOn w:val="a2"/>
    <w:link w:val="affffffffc"/>
    <w:qFormat/>
    <w:rsid w:val="00904D08"/>
    <w:pPr>
      <w:spacing w:beforeLines="50" w:before="156" w:afterLines="50" w:after="156" w:line="300" w:lineRule="auto"/>
      <w:ind w:firstLineChars="200" w:firstLine="480"/>
    </w:pPr>
    <w:rPr>
      <w:rFonts w:eastAsia="仿宋_GB2312"/>
      <w:lang w:val="x-none" w:eastAsia="x-none"/>
    </w:rPr>
  </w:style>
  <w:style w:type="character" w:customStyle="1" w:styleId="affffffffc">
    <w:name w:val="正文缩进字符"/>
    <w:aliases w:val="正文顶格悬挂字符,表正文字符,正文非缩进字符,标题4字符,正文1字符,四号字符,小四字符,正文不缩进字符,段1字符,特点字符,正文双线字符,水上软件字符,缩进字符,ALT+Z字符,我的正文字符,表格字符,四号 Char Char Char Char Char Char字符,四号 Char Char Char Char Char Char Char Char Char Char字符,正文缩进 Char1字符,正文（首行缩进两字） Char字符,表正文 Char字符,正文非缩进 Char字符"/>
    <w:link w:val="affffffffb"/>
    <w:rsid w:val="00904D08"/>
    <w:rPr>
      <w:rFonts w:eastAsia="仿宋_GB2312"/>
      <w:kern w:val="2"/>
      <w:sz w:val="24"/>
      <w:szCs w:val="24"/>
      <w:lang w:val="x-none" w:eastAsia="x-none" w:bidi="ar-SA"/>
    </w:rPr>
  </w:style>
  <w:style w:type="paragraph" w:customStyle="1" w:styleId="57">
    <w:name w:val="样式 标题 5 + 宋体"/>
    <w:basedOn w:val="5"/>
    <w:rsid w:val="0056321B"/>
    <w:pPr>
      <w:tabs>
        <w:tab w:val="left" w:pos="993"/>
      </w:tabs>
    </w:pPr>
    <w:rPr>
      <w:rFonts w:ascii="宋体" w:hAnsi="宋体"/>
    </w:rPr>
  </w:style>
  <w:style w:type="paragraph" w:customStyle="1" w:styleId="4110">
    <w:name w:val="样式 正文缩进正文顶格悬挂表正文正文非缩进标题4正文1四号小四正文不缩进段1特点正文双线水上软件缩进..."/>
    <w:basedOn w:val="affffffffb"/>
    <w:rsid w:val="004134BE"/>
    <w:pPr>
      <w:snapToGrid w:val="0"/>
      <w:spacing w:before="50" w:after="50" w:line="360" w:lineRule="auto"/>
      <w:ind w:firstLine="200"/>
    </w:pPr>
    <w:rPr>
      <w:rFonts w:cs="宋体"/>
      <w:szCs w:val="20"/>
    </w:rPr>
  </w:style>
  <w:style w:type="paragraph" w:customStyle="1" w:styleId="4111">
    <w:name w:val="样式 正文缩进正文顶格悬挂表正文正文非缩进标题4正文1四号小四正文不缩进段1特点正文双线水上软件缩进...1"/>
    <w:basedOn w:val="affffffffb"/>
    <w:rsid w:val="004134BE"/>
    <w:pPr>
      <w:adjustRightInd w:val="0"/>
      <w:spacing w:before="50" w:after="50" w:line="360" w:lineRule="auto"/>
      <w:ind w:firstLine="200"/>
    </w:pPr>
    <w:rPr>
      <w:rFonts w:cs="宋体"/>
      <w:szCs w:val="20"/>
    </w:rPr>
  </w:style>
  <w:style w:type="paragraph" w:customStyle="1" w:styleId="4112">
    <w:name w:val="样式 正文缩进正文顶格悬挂表正文正文非缩进标题4正文1四号小四正文不缩进段1特点正文双线水上软件缩进...2"/>
    <w:basedOn w:val="affffffffb"/>
    <w:rsid w:val="0056321B"/>
    <w:pPr>
      <w:numPr>
        <w:numId w:val="41"/>
      </w:numPr>
      <w:adjustRightInd w:val="0"/>
      <w:snapToGrid w:val="0"/>
      <w:spacing w:before="50" w:after="50" w:line="360" w:lineRule="auto"/>
      <w:ind w:left="1107" w:hangingChars="200" w:hanging="200"/>
    </w:pPr>
    <w:rPr>
      <w:rFonts w:cs="宋体"/>
      <w:szCs w:val="20"/>
    </w:rPr>
  </w:style>
  <w:style w:type="table" w:styleId="affffffffd">
    <w:name w:val="Table Grid"/>
    <w:aliases w:val="方欣网格型"/>
    <w:basedOn w:val="a4"/>
    <w:uiPriority w:val="59"/>
    <w:rsid w:val="00E333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7">
    <w:name w:val="正文缩进4"/>
    <w:basedOn w:val="a2"/>
    <w:rsid w:val="00C4772F"/>
    <w:pPr>
      <w:spacing w:beforeLines="50" w:before="156" w:afterLines="50" w:after="156" w:line="300" w:lineRule="auto"/>
      <w:ind w:firstLineChars="200" w:firstLine="480"/>
    </w:pPr>
    <w:rPr>
      <w:rFonts w:eastAsia="仿宋_GB2312"/>
    </w:rPr>
  </w:style>
  <w:style w:type="paragraph" w:customStyle="1" w:styleId="abc">
    <w:name w:val="序列abc"/>
    <w:basedOn w:val="affa"/>
    <w:rsid w:val="0056321B"/>
    <w:pPr>
      <w:widowControl/>
      <w:numPr>
        <w:numId w:val="42"/>
      </w:numPr>
      <w:spacing w:line="360" w:lineRule="atLeast"/>
      <w:jc w:val="both"/>
    </w:pPr>
    <w:rPr>
      <w:rFonts w:ascii="Times New Roman" w:eastAsia="宋体" w:hAnsi="Times New Roman"/>
      <w:snapToGrid/>
      <w:szCs w:val="20"/>
    </w:rPr>
  </w:style>
  <w:style w:type="paragraph" w:styleId="affffffffe">
    <w:name w:val="Body Text Indent"/>
    <w:aliases w:val="PI,正文文字首行缩进,特点标题,上海中望标准正文（首行缩进两字）,正文文字缩进,正文文字缩进2,正文文本缩进（封面中部）"/>
    <w:basedOn w:val="a2"/>
    <w:link w:val="afffffffff"/>
    <w:rsid w:val="002B1E3E"/>
    <w:pPr>
      <w:spacing w:after="120"/>
      <w:ind w:leftChars="200" w:left="420"/>
    </w:pPr>
    <w:rPr>
      <w:sz w:val="21"/>
      <w:lang w:val="x-none" w:eastAsia="x-none"/>
    </w:rPr>
  </w:style>
  <w:style w:type="character" w:customStyle="1" w:styleId="afffffffff">
    <w:name w:val="正文文本缩进字符"/>
    <w:aliases w:val="PI字符,正文文字首行缩进字符,特点标题字符,上海中望标准正文（首行缩进两字）字符,正文文字缩进字符,正文文字缩进2字符,正文文本缩进（封面中部）字符"/>
    <w:link w:val="affffffffe"/>
    <w:rsid w:val="002B1E3E"/>
    <w:rPr>
      <w:kern w:val="2"/>
      <w:sz w:val="21"/>
      <w:szCs w:val="24"/>
    </w:rPr>
  </w:style>
  <w:style w:type="paragraph" w:customStyle="1" w:styleId="CharCharCharCharCharCharCharCharCharCharCharCharCharCharCharChar0">
    <w:name w:val="Char Char Char Char Char Char Char Char Char Char Char Char Char Char Char Char"/>
    <w:basedOn w:val="a2"/>
    <w:autoRedefine/>
    <w:rsid w:val="002B1E3E"/>
    <w:pPr>
      <w:tabs>
        <w:tab w:val="num" w:pos="360"/>
      </w:tabs>
    </w:pPr>
  </w:style>
  <w:style w:type="paragraph" w:customStyle="1" w:styleId="new0">
    <w:name w:val="正文（new）"/>
    <w:basedOn w:val="a2"/>
    <w:rsid w:val="002B1E3E"/>
    <w:pPr>
      <w:widowControl/>
      <w:spacing w:after="200" w:line="500" w:lineRule="exact"/>
      <w:ind w:firstLineChars="200" w:firstLine="200"/>
      <w:jc w:val="left"/>
    </w:pPr>
    <w:rPr>
      <w:rFonts w:ascii="Calibri" w:hAnsi="Calibri" w:cs="宋体"/>
      <w:kern w:val="0"/>
      <w:sz w:val="28"/>
      <w:szCs w:val="20"/>
      <w:lang w:eastAsia="en-US" w:bidi="en-US"/>
    </w:rPr>
  </w:style>
  <w:style w:type="paragraph" w:styleId="afffffffff0">
    <w:name w:val="List Paragraph"/>
    <w:basedOn w:val="a2"/>
    <w:uiPriority w:val="34"/>
    <w:qFormat/>
    <w:rsid w:val="002B1E3E"/>
    <w:pPr>
      <w:ind w:firstLineChars="200" w:firstLine="420"/>
    </w:pPr>
    <w:rPr>
      <w:lang w:val="x-none" w:eastAsia="x-none"/>
    </w:rPr>
  </w:style>
  <w:style w:type="character" w:customStyle="1" w:styleId="GB2312">
    <w:name w:val="样式 (中文) 仿宋_GB2312"/>
    <w:rsid w:val="002B1E3E"/>
    <w:rPr>
      <w:rFonts w:eastAsia="黑体"/>
      <w:sz w:val="21"/>
    </w:rPr>
  </w:style>
  <w:style w:type="paragraph" w:styleId="2f3">
    <w:name w:val="Body Text Indent 2"/>
    <w:aliases w:val="正文文本缩进（封面底部）"/>
    <w:basedOn w:val="a2"/>
    <w:link w:val="2f4"/>
    <w:rsid w:val="005F47E0"/>
    <w:pPr>
      <w:spacing w:after="120" w:line="480" w:lineRule="auto"/>
      <w:ind w:leftChars="200" w:left="420"/>
    </w:pPr>
    <w:rPr>
      <w:sz w:val="21"/>
      <w:lang w:val="x-none" w:eastAsia="x-none"/>
    </w:rPr>
  </w:style>
  <w:style w:type="character" w:customStyle="1" w:styleId="2f4">
    <w:name w:val="正文文本缩进 2字符"/>
    <w:aliases w:val="正文文本缩进（封面底部）字符"/>
    <w:link w:val="2f3"/>
    <w:rsid w:val="005F47E0"/>
    <w:rPr>
      <w:kern w:val="2"/>
      <w:sz w:val="21"/>
      <w:szCs w:val="24"/>
    </w:rPr>
  </w:style>
  <w:style w:type="paragraph" w:styleId="2">
    <w:name w:val="List Number 2"/>
    <w:basedOn w:val="a2"/>
    <w:rsid w:val="0056321B"/>
    <w:pPr>
      <w:numPr>
        <w:numId w:val="43"/>
      </w:numPr>
      <w:contextualSpacing/>
    </w:pPr>
  </w:style>
  <w:style w:type="paragraph" w:styleId="3">
    <w:name w:val="List Number 3"/>
    <w:basedOn w:val="a2"/>
    <w:rsid w:val="0056321B"/>
    <w:pPr>
      <w:numPr>
        <w:numId w:val="44"/>
      </w:numPr>
      <w:contextualSpacing/>
    </w:pPr>
  </w:style>
  <w:style w:type="paragraph" w:styleId="afffffffff1">
    <w:name w:val="Date"/>
    <w:basedOn w:val="a2"/>
    <w:next w:val="a2"/>
    <w:unhideWhenUsed/>
    <w:rsid w:val="001F4EA5"/>
    <w:pPr>
      <w:ind w:leftChars="2500" w:left="100"/>
    </w:pPr>
  </w:style>
  <w:style w:type="character" w:customStyle="1" w:styleId="Char14">
    <w:name w:val="日期 Char1"/>
    <w:rsid w:val="001F4EA5"/>
    <w:rPr>
      <w:kern w:val="2"/>
      <w:sz w:val="21"/>
      <w:szCs w:val="24"/>
    </w:rPr>
  </w:style>
  <w:style w:type="numbering" w:customStyle="1" w:styleId="1fff6">
    <w:name w:val="无列表1"/>
    <w:next w:val="a5"/>
    <w:uiPriority w:val="99"/>
    <w:semiHidden/>
    <w:unhideWhenUsed/>
    <w:rsid w:val="001F4EA5"/>
  </w:style>
  <w:style w:type="character" w:styleId="afffffffff2">
    <w:name w:val="page number"/>
    <w:rsid w:val="001F4EA5"/>
  </w:style>
  <w:style w:type="numbering" w:customStyle="1" w:styleId="810">
    <w:name w:val="810"/>
    <w:uiPriority w:val="99"/>
    <w:rsid w:val="0056321B"/>
    <w:pPr>
      <w:numPr>
        <w:numId w:val="49"/>
      </w:numPr>
    </w:pPr>
  </w:style>
  <w:style w:type="numbering" w:styleId="111111">
    <w:name w:val="Outline List 2"/>
    <w:basedOn w:val="a5"/>
    <w:rsid w:val="0056321B"/>
    <w:pPr>
      <w:numPr>
        <w:numId w:val="45"/>
      </w:numPr>
    </w:pPr>
  </w:style>
  <w:style w:type="paragraph" w:styleId="afffffffff3">
    <w:name w:val="Body Text First Indent"/>
    <w:basedOn w:val="ad"/>
    <w:rsid w:val="001F4EA5"/>
    <w:pPr>
      <w:spacing w:after="120" w:line="240" w:lineRule="auto"/>
      <w:ind w:firstLineChars="100" w:firstLine="420"/>
    </w:pPr>
    <w:rPr>
      <w:i w:val="0"/>
      <w:iCs w:val="0"/>
    </w:rPr>
  </w:style>
  <w:style w:type="character" w:customStyle="1" w:styleId="Char15">
    <w:name w:val="正文首行缩进 Char1"/>
    <w:rsid w:val="001F4EA5"/>
    <w:rPr>
      <w:rFonts w:ascii="Times New Roman" w:eastAsia="宋体" w:hAnsi="Times New Roman" w:cs="Times New Roman"/>
      <w:i w:val="0"/>
      <w:iCs w:val="0"/>
      <w:kern w:val="2"/>
      <w:sz w:val="21"/>
      <w:szCs w:val="24"/>
    </w:rPr>
  </w:style>
  <w:style w:type="paragraph" w:styleId="afffffffff4">
    <w:name w:val="List"/>
    <w:basedOn w:val="a2"/>
    <w:rsid w:val="001F4EA5"/>
    <w:pPr>
      <w:ind w:left="200" w:hangingChars="200" w:hanging="200"/>
    </w:pPr>
  </w:style>
  <w:style w:type="paragraph" w:styleId="2f5">
    <w:name w:val="List 2"/>
    <w:basedOn w:val="a2"/>
    <w:rsid w:val="001F4EA5"/>
    <w:pPr>
      <w:ind w:leftChars="200" w:left="100" w:hangingChars="200" w:hanging="200"/>
    </w:pPr>
  </w:style>
  <w:style w:type="paragraph" w:styleId="afffffffff5">
    <w:name w:val="Normal (Web)"/>
    <w:basedOn w:val="a2"/>
    <w:uiPriority w:val="99"/>
    <w:rsid w:val="001F4EA5"/>
    <w:pPr>
      <w:widowControl/>
      <w:spacing w:before="100" w:beforeAutospacing="1" w:after="100" w:afterAutospacing="1"/>
      <w:jc w:val="left"/>
    </w:pPr>
    <w:rPr>
      <w:rFonts w:ascii="宋体" w:hAnsi="宋体" w:cs="宋体"/>
      <w:kern w:val="0"/>
    </w:rPr>
  </w:style>
  <w:style w:type="paragraph" w:styleId="afffffffff6">
    <w:name w:val="List Continue"/>
    <w:basedOn w:val="a2"/>
    <w:rsid w:val="001F4EA5"/>
    <w:pPr>
      <w:spacing w:after="120" w:line="360" w:lineRule="auto"/>
      <w:ind w:left="420"/>
    </w:pPr>
    <w:rPr>
      <w:szCs w:val="18"/>
    </w:rPr>
  </w:style>
  <w:style w:type="paragraph" w:styleId="2f6">
    <w:name w:val="Body Text First Indent 2"/>
    <w:basedOn w:val="affffffffe"/>
    <w:rsid w:val="001F4EA5"/>
    <w:pPr>
      <w:spacing w:line="360" w:lineRule="auto"/>
      <w:ind w:leftChars="0" w:left="0" w:firstLine="420"/>
    </w:pPr>
    <w:rPr>
      <w:sz w:val="24"/>
      <w:szCs w:val="18"/>
    </w:rPr>
  </w:style>
  <w:style w:type="character" w:customStyle="1" w:styleId="2Char10">
    <w:name w:val="正文首行缩进 2 Char1"/>
    <w:basedOn w:val="afffffffff"/>
    <w:rsid w:val="001F4EA5"/>
    <w:rPr>
      <w:kern w:val="2"/>
      <w:sz w:val="21"/>
      <w:szCs w:val="24"/>
    </w:rPr>
  </w:style>
  <w:style w:type="paragraph" w:styleId="afffffffff7">
    <w:name w:val="Plain Text"/>
    <w:aliases w:val="普通文字,普通文字 Char,正 文 1,普通文字 Char Char Char Char Char Char Char,普通文字 Char Char Char Char Char Char Char Char Char Char Char Char,普通文字 Char Char Char Char Char Char Char Char Char Char Char Char Char Char Char Char,孙普文字,纯文本 Char1 Char Char,纯文本 Char Char"/>
    <w:basedOn w:val="a2"/>
    <w:rsid w:val="001F4EA5"/>
    <w:rPr>
      <w:rFonts w:ascii="宋体" w:hAnsi="ISOCT" w:hint="eastAsia"/>
      <w:szCs w:val="20"/>
    </w:rPr>
  </w:style>
  <w:style w:type="character" w:customStyle="1" w:styleId="Char16">
    <w:name w:val="纯文本 Char1"/>
    <w:rsid w:val="001F4EA5"/>
    <w:rPr>
      <w:rFonts w:ascii="宋体" w:hAnsi="Courier New" w:cs="Courier New"/>
      <w:kern w:val="2"/>
      <w:sz w:val="21"/>
      <w:szCs w:val="21"/>
    </w:rPr>
  </w:style>
  <w:style w:type="paragraph" w:styleId="3a">
    <w:name w:val="Body Text 3"/>
    <w:basedOn w:val="a2"/>
    <w:rsid w:val="001F4EA5"/>
    <w:pPr>
      <w:spacing w:line="360" w:lineRule="auto"/>
      <w:jc w:val="center"/>
    </w:pPr>
    <w:rPr>
      <w:sz w:val="18"/>
    </w:rPr>
  </w:style>
  <w:style w:type="character" w:customStyle="1" w:styleId="3Char10">
    <w:name w:val="正文文本 3 Char1"/>
    <w:rsid w:val="001F4EA5"/>
    <w:rPr>
      <w:kern w:val="2"/>
      <w:sz w:val="16"/>
      <w:szCs w:val="16"/>
    </w:rPr>
  </w:style>
  <w:style w:type="paragraph" w:styleId="3b">
    <w:name w:val="Body Text Indent 3"/>
    <w:aliases w:val="正文文字缩进 3, Char Char Char Char"/>
    <w:basedOn w:val="a2"/>
    <w:rsid w:val="001F4EA5"/>
    <w:pPr>
      <w:spacing w:line="360" w:lineRule="auto"/>
      <w:ind w:firstLine="459"/>
    </w:pPr>
    <w:rPr>
      <w:szCs w:val="20"/>
    </w:rPr>
  </w:style>
  <w:style w:type="character" w:customStyle="1" w:styleId="3Char11">
    <w:name w:val="正文文本缩进 3 Char1"/>
    <w:rsid w:val="001F4EA5"/>
    <w:rPr>
      <w:kern w:val="2"/>
      <w:sz w:val="16"/>
      <w:szCs w:val="16"/>
    </w:rPr>
  </w:style>
  <w:style w:type="paragraph" w:styleId="2f7">
    <w:name w:val="Body Text 2"/>
    <w:basedOn w:val="a2"/>
    <w:rsid w:val="001F4EA5"/>
    <w:pPr>
      <w:spacing w:line="360" w:lineRule="auto"/>
    </w:pPr>
  </w:style>
  <w:style w:type="character" w:customStyle="1" w:styleId="2Char11">
    <w:name w:val="正文文本 2 Char1"/>
    <w:rsid w:val="001F4EA5"/>
    <w:rPr>
      <w:kern w:val="2"/>
      <w:sz w:val="21"/>
      <w:szCs w:val="24"/>
    </w:rPr>
  </w:style>
  <w:style w:type="paragraph" w:styleId="1fff7">
    <w:name w:val="index 1"/>
    <w:basedOn w:val="a2"/>
    <w:next w:val="a2"/>
    <w:autoRedefine/>
    <w:rsid w:val="001F4EA5"/>
    <w:pPr>
      <w:spacing w:line="360" w:lineRule="auto"/>
    </w:pPr>
    <w:rPr>
      <w:rFonts w:eastAsia="楷体_GB2312"/>
      <w:szCs w:val="20"/>
    </w:rPr>
  </w:style>
  <w:style w:type="paragraph" w:styleId="afffffffff8">
    <w:name w:val="toa heading"/>
    <w:basedOn w:val="a2"/>
    <w:next w:val="a2"/>
    <w:rsid w:val="001F4EA5"/>
    <w:pPr>
      <w:adjustRightInd w:val="0"/>
      <w:spacing w:before="120" w:line="312" w:lineRule="atLeast"/>
      <w:textAlignment w:val="baseline"/>
    </w:pPr>
    <w:rPr>
      <w:rFonts w:ascii="Arial" w:hAnsi="Arial"/>
      <w:b/>
      <w:kern w:val="0"/>
      <w:szCs w:val="20"/>
    </w:rPr>
  </w:style>
  <w:style w:type="paragraph" w:styleId="afffffffff9">
    <w:name w:val="Note Heading"/>
    <w:basedOn w:val="a2"/>
    <w:next w:val="a2"/>
    <w:rsid w:val="001F4EA5"/>
    <w:pPr>
      <w:jc w:val="center"/>
    </w:pPr>
  </w:style>
  <w:style w:type="character" w:customStyle="1" w:styleId="Char17">
    <w:name w:val="注释标题 Char1"/>
    <w:rsid w:val="001F4EA5"/>
    <w:rPr>
      <w:kern w:val="2"/>
      <w:sz w:val="21"/>
      <w:szCs w:val="24"/>
    </w:rPr>
  </w:style>
  <w:style w:type="paragraph" w:styleId="2f8">
    <w:name w:val="index 2"/>
    <w:basedOn w:val="a2"/>
    <w:next w:val="a2"/>
    <w:autoRedefine/>
    <w:rsid w:val="001F4EA5"/>
    <w:pPr>
      <w:widowControl/>
      <w:ind w:left="400" w:hanging="200"/>
      <w:jc w:val="left"/>
    </w:pPr>
    <w:rPr>
      <w:b/>
      <w:bCs/>
      <w:color w:val="000000"/>
      <w:kern w:val="0"/>
      <w:sz w:val="20"/>
      <w:szCs w:val="20"/>
      <w:lang w:eastAsia="en-US"/>
    </w:rPr>
  </w:style>
  <w:style w:type="paragraph" w:styleId="3c">
    <w:name w:val="index 3"/>
    <w:basedOn w:val="a2"/>
    <w:next w:val="a2"/>
    <w:autoRedefine/>
    <w:rsid w:val="001F4EA5"/>
    <w:pPr>
      <w:widowControl/>
      <w:ind w:left="600" w:hanging="200"/>
      <w:jc w:val="left"/>
    </w:pPr>
    <w:rPr>
      <w:b/>
      <w:bCs/>
      <w:color w:val="000000"/>
      <w:kern w:val="0"/>
      <w:sz w:val="20"/>
      <w:szCs w:val="20"/>
      <w:lang w:eastAsia="en-US"/>
    </w:rPr>
  </w:style>
  <w:style w:type="paragraph" w:styleId="48">
    <w:name w:val="index 4"/>
    <w:basedOn w:val="a2"/>
    <w:next w:val="a2"/>
    <w:autoRedefine/>
    <w:rsid w:val="001F4EA5"/>
    <w:pPr>
      <w:widowControl/>
      <w:ind w:left="800" w:hanging="200"/>
      <w:jc w:val="left"/>
    </w:pPr>
    <w:rPr>
      <w:b/>
      <w:bCs/>
      <w:color w:val="000000"/>
      <w:kern w:val="0"/>
      <w:sz w:val="20"/>
      <w:szCs w:val="20"/>
      <w:lang w:eastAsia="en-US"/>
    </w:rPr>
  </w:style>
  <w:style w:type="paragraph" w:styleId="58">
    <w:name w:val="index 5"/>
    <w:basedOn w:val="a2"/>
    <w:next w:val="a2"/>
    <w:autoRedefine/>
    <w:rsid w:val="001F4EA5"/>
    <w:pPr>
      <w:widowControl/>
      <w:ind w:left="1000" w:hanging="200"/>
      <w:jc w:val="left"/>
    </w:pPr>
    <w:rPr>
      <w:b/>
      <w:bCs/>
      <w:color w:val="000000"/>
      <w:kern w:val="0"/>
      <w:sz w:val="20"/>
      <w:szCs w:val="20"/>
      <w:lang w:eastAsia="en-US"/>
    </w:rPr>
  </w:style>
  <w:style w:type="paragraph" w:styleId="63">
    <w:name w:val="index 6"/>
    <w:basedOn w:val="a2"/>
    <w:next w:val="a2"/>
    <w:autoRedefine/>
    <w:rsid w:val="001F4EA5"/>
    <w:pPr>
      <w:widowControl/>
      <w:ind w:left="1200" w:hanging="200"/>
      <w:jc w:val="left"/>
    </w:pPr>
    <w:rPr>
      <w:b/>
      <w:bCs/>
      <w:color w:val="000000"/>
      <w:kern w:val="0"/>
      <w:sz w:val="20"/>
      <w:szCs w:val="20"/>
      <w:lang w:eastAsia="en-US"/>
    </w:rPr>
  </w:style>
  <w:style w:type="paragraph" w:styleId="73">
    <w:name w:val="index 7"/>
    <w:basedOn w:val="a2"/>
    <w:next w:val="a2"/>
    <w:autoRedefine/>
    <w:rsid w:val="001F4EA5"/>
    <w:pPr>
      <w:widowControl/>
      <w:ind w:left="1400" w:hanging="200"/>
      <w:jc w:val="left"/>
    </w:pPr>
    <w:rPr>
      <w:b/>
      <w:bCs/>
      <w:color w:val="000000"/>
      <w:kern w:val="0"/>
      <w:sz w:val="20"/>
      <w:szCs w:val="20"/>
      <w:lang w:eastAsia="en-US"/>
    </w:rPr>
  </w:style>
  <w:style w:type="paragraph" w:styleId="83">
    <w:name w:val="index 8"/>
    <w:basedOn w:val="a2"/>
    <w:next w:val="a2"/>
    <w:autoRedefine/>
    <w:rsid w:val="001F4EA5"/>
    <w:pPr>
      <w:widowControl/>
      <w:ind w:left="1600" w:hanging="200"/>
      <w:jc w:val="left"/>
    </w:pPr>
    <w:rPr>
      <w:b/>
      <w:bCs/>
      <w:color w:val="000000"/>
      <w:kern w:val="0"/>
      <w:sz w:val="20"/>
      <w:szCs w:val="20"/>
      <w:lang w:eastAsia="en-US"/>
    </w:rPr>
  </w:style>
  <w:style w:type="paragraph" w:styleId="93">
    <w:name w:val="index 9"/>
    <w:basedOn w:val="a2"/>
    <w:next w:val="a2"/>
    <w:autoRedefine/>
    <w:rsid w:val="001F4EA5"/>
    <w:pPr>
      <w:widowControl/>
      <w:ind w:left="1800" w:hanging="200"/>
      <w:jc w:val="left"/>
    </w:pPr>
    <w:rPr>
      <w:b/>
      <w:bCs/>
      <w:color w:val="000000"/>
      <w:kern w:val="0"/>
      <w:sz w:val="20"/>
      <w:szCs w:val="20"/>
      <w:lang w:eastAsia="en-US"/>
    </w:rPr>
  </w:style>
  <w:style w:type="paragraph" w:styleId="afffffffffa">
    <w:name w:val="index heading"/>
    <w:basedOn w:val="a2"/>
    <w:next w:val="1fff7"/>
    <w:rsid w:val="001F4EA5"/>
    <w:pPr>
      <w:widowControl/>
      <w:spacing w:before="120" w:after="120"/>
      <w:jc w:val="left"/>
    </w:pPr>
    <w:rPr>
      <w:b/>
      <w:i/>
      <w:iCs/>
      <w:color w:val="000000"/>
      <w:kern w:val="0"/>
      <w:sz w:val="20"/>
      <w:szCs w:val="20"/>
      <w:lang w:eastAsia="en-US"/>
    </w:rPr>
  </w:style>
  <w:style w:type="paragraph" w:styleId="afffffffffb">
    <w:name w:val="macro"/>
    <w:rsid w:val="001F4EA5"/>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b/>
      <w:bCs/>
      <w:color w:val="000000"/>
      <w:lang w:eastAsia="en-US"/>
    </w:rPr>
  </w:style>
  <w:style w:type="character" w:customStyle="1" w:styleId="Char18">
    <w:name w:val="宏文本 Char1"/>
    <w:rsid w:val="001F4EA5"/>
    <w:rPr>
      <w:rFonts w:ascii="Courier New" w:hAnsi="Courier New" w:cs="Courier New"/>
      <w:kern w:val="2"/>
      <w:sz w:val="24"/>
      <w:szCs w:val="24"/>
    </w:rPr>
  </w:style>
  <w:style w:type="paragraph" w:styleId="afffffffffc">
    <w:name w:val="table of figures"/>
    <w:basedOn w:val="a2"/>
    <w:next w:val="a2"/>
    <w:rsid w:val="001F4EA5"/>
    <w:pPr>
      <w:widowControl/>
      <w:ind w:left="400" w:hanging="400"/>
      <w:jc w:val="left"/>
    </w:pPr>
    <w:rPr>
      <w:rFonts w:ascii="Arial" w:hAnsi="Arial"/>
      <w:bCs/>
      <w:color w:val="000000"/>
      <w:kern w:val="0"/>
      <w:sz w:val="20"/>
      <w:szCs w:val="20"/>
      <w:lang w:eastAsia="en-US"/>
    </w:rPr>
  </w:style>
  <w:style w:type="paragraph" w:styleId="afffffffffd">
    <w:name w:val="Block Text"/>
    <w:basedOn w:val="a2"/>
    <w:rsid w:val="001F4EA5"/>
    <w:pPr>
      <w:widowControl/>
      <w:spacing w:after="120"/>
      <w:ind w:left="1440" w:right="1440"/>
      <w:jc w:val="left"/>
    </w:pPr>
    <w:rPr>
      <w:rFonts w:ascii="Arial" w:hAnsi="Arial"/>
      <w:bCs/>
      <w:color w:val="000000"/>
      <w:kern w:val="0"/>
      <w:sz w:val="20"/>
      <w:szCs w:val="20"/>
      <w:lang w:eastAsia="en-US"/>
    </w:rPr>
  </w:style>
  <w:style w:type="paragraph" w:styleId="afffffffffe">
    <w:name w:val="Closing"/>
    <w:basedOn w:val="a2"/>
    <w:rsid w:val="001F4EA5"/>
    <w:pPr>
      <w:widowControl/>
      <w:ind w:left="4320"/>
      <w:jc w:val="left"/>
    </w:pPr>
    <w:rPr>
      <w:rFonts w:ascii="Arial" w:hAnsi="Arial"/>
      <w:bCs/>
      <w:color w:val="000000"/>
      <w:kern w:val="0"/>
      <w:sz w:val="20"/>
      <w:szCs w:val="20"/>
      <w:lang w:eastAsia="en-US"/>
    </w:rPr>
  </w:style>
  <w:style w:type="character" w:customStyle="1" w:styleId="Char19">
    <w:name w:val="结束语 Char1"/>
    <w:rsid w:val="001F4EA5"/>
    <w:rPr>
      <w:kern w:val="2"/>
      <w:sz w:val="21"/>
      <w:szCs w:val="24"/>
    </w:rPr>
  </w:style>
  <w:style w:type="paragraph" w:styleId="affffffffff">
    <w:name w:val="E-mail Signature"/>
    <w:basedOn w:val="a2"/>
    <w:rsid w:val="001F4EA5"/>
    <w:pPr>
      <w:widowControl/>
      <w:jc w:val="left"/>
    </w:pPr>
    <w:rPr>
      <w:rFonts w:ascii="Arial" w:hAnsi="Arial"/>
      <w:bCs/>
      <w:color w:val="000000"/>
      <w:kern w:val="0"/>
      <w:sz w:val="20"/>
      <w:szCs w:val="20"/>
      <w:lang w:eastAsia="en-US"/>
    </w:rPr>
  </w:style>
  <w:style w:type="character" w:customStyle="1" w:styleId="Char1a">
    <w:name w:val="电子邮件签名 Char1"/>
    <w:rsid w:val="001F4EA5"/>
    <w:rPr>
      <w:kern w:val="2"/>
      <w:sz w:val="21"/>
      <w:szCs w:val="24"/>
    </w:rPr>
  </w:style>
  <w:style w:type="paragraph" w:styleId="affffffffff0">
    <w:name w:val="envelope address"/>
    <w:basedOn w:val="a2"/>
    <w:rsid w:val="001F4EA5"/>
    <w:pPr>
      <w:framePr w:w="7920" w:h="1980" w:hRule="exact" w:hSpace="180" w:wrap="auto" w:hAnchor="page" w:xAlign="center" w:yAlign="bottom"/>
      <w:widowControl/>
      <w:ind w:left="2880"/>
      <w:jc w:val="left"/>
    </w:pPr>
    <w:rPr>
      <w:rFonts w:ascii="Arial" w:hAnsi="Arial" w:cs="Arial"/>
      <w:bCs/>
      <w:color w:val="000000"/>
      <w:kern w:val="0"/>
      <w:lang w:eastAsia="en-US"/>
    </w:rPr>
  </w:style>
  <w:style w:type="paragraph" w:styleId="affffffffff1">
    <w:name w:val="envelope return"/>
    <w:basedOn w:val="a2"/>
    <w:rsid w:val="001F4EA5"/>
    <w:pPr>
      <w:widowControl/>
      <w:jc w:val="left"/>
    </w:pPr>
    <w:rPr>
      <w:rFonts w:ascii="Arial" w:hAnsi="Arial" w:cs="Arial"/>
      <w:bCs/>
      <w:color w:val="000000"/>
      <w:kern w:val="0"/>
      <w:sz w:val="20"/>
      <w:szCs w:val="20"/>
      <w:lang w:eastAsia="en-US"/>
    </w:rPr>
  </w:style>
  <w:style w:type="paragraph" w:styleId="HTML0">
    <w:name w:val="HTML Address"/>
    <w:basedOn w:val="a2"/>
    <w:rsid w:val="001F4EA5"/>
    <w:pPr>
      <w:widowControl/>
      <w:jc w:val="left"/>
    </w:pPr>
    <w:rPr>
      <w:rFonts w:ascii="Arial" w:hAnsi="Arial"/>
      <w:bCs/>
      <w:i/>
      <w:iCs/>
      <w:color w:val="000000"/>
      <w:kern w:val="0"/>
      <w:sz w:val="20"/>
      <w:szCs w:val="20"/>
      <w:lang w:eastAsia="en-US"/>
    </w:rPr>
  </w:style>
  <w:style w:type="character" w:customStyle="1" w:styleId="HTMLChar1">
    <w:name w:val="HTML 地址 Char1"/>
    <w:rsid w:val="001F4EA5"/>
    <w:rPr>
      <w:i/>
      <w:iCs/>
      <w:kern w:val="2"/>
      <w:sz w:val="21"/>
      <w:szCs w:val="24"/>
    </w:rPr>
  </w:style>
  <w:style w:type="paragraph" w:styleId="HTML2">
    <w:name w:val="HTML Preformatted"/>
    <w:basedOn w:val="a2"/>
    <w:link w:val="HTML3"/>
    <w:uiPriority w:val="99"/>
    <w:rsid w:val="001F4EA5"/>
    <w:pPr>
      <w:widowControl/>
      <w:jc w:val="left"/>
    </w:pPr>
    <w:rPr>
      <w:rFonts w:ascii="Courier New" w:hAnsi="Courier New" w:cs="Courier New"/>
      <w:bCs/>
      <w:color w:val="000000"/>
      <w:kern w:val="0"/>
      <w:sz w:val="20"/>
      <w:szCs w:val="20"/>
      <w:lang w:eastAsia="en-US"/>
    </w:rPr>
  </w:style>
  <w:style w:type="character" w:customStyle="1" w:styleId="HTMLChar10">
    <w:name w:val="HTML 预设格式 Char1"/>
    <w:rsid w:val="001F4EA5"/>
    <w:rPr>
      <w:rFonts w:ascii="Courier New" w:hAnsi="Courier New" w:cs="Courier New"/>
      <w:kern w:val="2"/>
    </w:rPr>
  </w:style>
  <w:style w:type="paragraph" w:styleId="3d">
    <w:name w:val="List 3"/>
    <w:basedOn w:val="a2"/>
    <w:rsid w:val="001F4EA5"/>
    <w:pPr>
      <w:widowControl/>
      <w:ind w:left="1080" w:hanging="360"/>
      <w:jc w:val="left"/>
    </w:pPr>
    <w:rPr>
      <w:rFonts w:ascii="Arial" w:hAnsi="Arial"/>
      <w:bCs/>
      <w:color w:val="000000"/>
      <w:kern w:val="0"/>
      <w:sz w:val="20"/>
      <w:szCs w:val="20"/>
      <w:lang w:eastAsia="en-US"/>
    </w:rPr>
  </w:style>
  <w:style w:type="paragraph" w:styleId="49">
    <w:name w:val="List 4"/>
    <w:basedOn w:val="a2"/>
    <w:rsid w:val="001F4EA5"/>
    <w:pPr>
      <w:widowControl/>
      <w:ind w:left="1440" w:hanging="360"/>
      <w:jc w:val="left"/>
    </w:pPr>
    <w:rPr>
      <w:rFonts w:ascii="Arial" w:hAnsi="Arial"/>
      <w:bCs/>
      <w:color w:val="000000"/>
      <w:kern w:val="0"/>
      <w:sz w:val="20"/>
      <w:szCs w:val="20"/>
      <w:lang w:eastAsia="en-US"/>
    </w:rPr>
  </w:style>
  <w:style w:type="paragraph" w:styleId="59">
    <w:name w:val="List 5"/>
    <w:basedOn w:val="a2"/>
    <w:rsid w:val="001F4EA5"/>
    <w:pPr>
      <w:widowControl/>
      <w:ind w:left="1800" w:hanging="360"/>
      <w:jc w:val="left"/>
    </w:pPr>
    <w:rPr>
      <w:rFonts w:ascii="Arial" w:hAnsi="Arial"/>
      <w:bCs/>
      <w:color w:val="000000"/>
      <w:kern w:val="0"/>
      <w:sz w:val="20"/>
      <w:szCs w:val="20"/>
      <w:lang w:eastAsia="en-US"/>
    </w:rPr>
  </w:style>
  <w:style w:type="paragraph" w:styleId="2f9">
    <w:name w:val="List Continue 2"/>
    <w:basedOn w:val="a2"/>
    <w:rsid w:val="001F4EA5"/>
    <w:pPr>
      <w:widowControl/>
      <w:spacing w:after="120"/>
      <w:ind w:left="720"/>
      <w:jc w:val="left"/>
    </w:pPr>
    <w:rPr>
      <w:rFonts w:ascii="Arial" w:hAnsi="Arial"/>
      <w:bCs/>
      <w:color w:val="000000"/>
      <w:kern w:val="0"/>
      <w:sz w:val="20"/>
      <w:szCs w:val="20"/>
      <w:lang w:eastAsia="en-US"/>
    </w:rPr>
  </w:style>
  <w:style w:type="paragraph" w:styleId="3e">
    <w:name w:val="List Continue 3"/>
    <w:basedOn w:val="a2"/>
    <w:rsid w:val="001F4EA5"/>
    <w:pPr>
      <w:widowControl/>
      <w:spacing w:after="120"/>
      <w:ind w:left="1080"/>
      <w:jc w:val="left"/>
    </w:pPr>
    <w:rPr>
      <w:rFonts w:ascii="Arial" w:hAnsi="Arial"/>
      <w:bCs/>
      <w:color w:val="000000"/>
      <w:kern w:val="0"/>
      <w:sz w:val="20"/>
      <w:szCs w:val="20"/>
      <w:lang w:eastAsia="en-US"/>
    </w:rPr>
  </w:style>
  <w:style w:type="paragraph" w:styleId="4a">
    <w:name w:val="List Continue 4"/>
    <w:basedOn w:val="a2"/>
    <w:rsid w:val="001F4EA5"/>
    <w:pPr>
      <w:widowControl/>
      <w:spacing w:after="120"/>
      <w:ind w:left="1440"/>
      <w:jc w:val="left"/>
    </w:pPr>
    <w:rPr>
      <w:rFonts w:ascii="Arial" w:hAnsi="Arial"/>
      <w:bCs/>
      <w:color w:val="000000"/>
      <w:kern w:val="0"/>
      <w:sz w:val="20"/>
      <w:szCs w:val="20"/>
      <w:lang w:eastAsia="en-US"/>
    </w:rPr>
  </w:style>
  <w:style w:type="paragraph" w:styleId="5a">
    <w:name w:val="List Continue 5"/>
    <w:basedOn w:val="a2"/>
    <w:rsid w:val="001F4EA5"/>
    <w:pPr>
      <w:widowControl/>
      <w:spacing w:after="120"/>
      <w:ind w:left="1800"/>
      <w:jc w:val="left"/>
    </w:pPr>
    <w:rPr>
      <w:rFonts w:ascii="Arial" w:hAnsi="Arial"/>
      <w:bCs/>
      <w:color w:val="000000"/>
      <w:kern w:val="0"/>
      <w:sz w:val="20"/>
      <w:szCs w:val="20"/>
      <w:lang w:eastAsia="en-US"/>
    </w:rPr>
  </w:style>
  <w:style w:type="paragraph" w:styleId="4b">
    <w:name w:val="List Number 4"/>
    <w:basedOn w:val="a2"/>
    <w:rsid w:val="001F4EA5"/>
    <w:pPr>
      <w:widowControl/>
      <w:tabs>
        <w:tab w:val="num" w:pos="420"/>
      </w:tabs>
      <w:ind w:left="420" w:hanging="420"/>
      <w:jc w:val="left"/>
    </w:pPr>
    <w:rPr>
      <w:rFonts w:ascii="Arial" w:hAnsi="Arial"/>
      <w:bCs/>
      <w:color w:val="000000"/>
      <w:kern w:val="0"/>
      <w:sz w:val="20"/>
      <w:szCs w:val="20"/>
      <w:lang w:eastAsia="en-US"/>
    </w:rPr>
  </w:style>
  <w:style w:type="paragraph" w:styleId="5b">
    <w:name w:val="List Number 5"/>
    <w:basedOn w:val="a2"/>
    <w:rsid w:val="001F4EA5"/>
    <w:pPr>
      <w:widowControl/>
      <w:tabs>
        <w:tab w:val="num" w:pos="420"/>
      </w:tabs>
      <w:ind w:left="420" w:hanging="420"/>
      <w:jc w:val="left"/>
    </w:pPr>
    <w:rPr>
      <w:rFonts w:ascii="Arial" w:hAnsi="Arial"/>
      <w:bCs/>
      <w:color w:val="000000"/>
      <w:kern w:val="0"/>
      <w:sz w:val="20"/>
      <w:szCs w:val="20"/>
      <w:lang w:eastAsia="en-US"/>
    </w:rPr>
  </w:style>
  <w:style w:type="paragraph" w:styleId="affffffffff2">
    <w:name w:val="Message Header"/>
    <w:basedOn w:val="a2"/>
    <w:rsid w:val="001F4EA5"/>
    <w:pPr>
      <w:widowControl/>
      <w:pBdr>
        <w:top w:val="single" w:sz="6" w:space="1" w:color="auto"/>
        <w:left w:val="single" w:sz="6" w:space="1" w:color="auto"/>
        <w:bottom w:val="single" w:sz="6" w:space="1" w:color="auto"/>
        <w:right w:val="single" w:sz="6" w:space="1" w:color="auto"/>
      </w:pBdr>
      <w:shd w:val="pct20" w:color="auto" w:fill="auto"/>
      <w:ind w:left="1080" w:hanging="1080"/>
      <w:jc w:val="left"/>
    </w:pPr>
    <w:rPr>
      <w:rFonts w:ascii="Arial" w:hAnsi="Arial" w:cs="Arial"/>
      <w:bCs/>
      <w:color w:val="000000"/>
      <w:kern w:val="0"/>
      <w:lang w:eastAsia="en-US"/>
    </w:rPr>
  </w:style>
  <w:style w:type="character" w:customStyle="1" w:styleId="Char1b">
    <w:name w:val="信息标题 Char1"/>
    <w:rsid w:val="001F4EA5"/>
    <w:rPr>
      <w:rFonts w:ascii="Cambria" w:eastAsia="宋体" w:hAnsi="Cambria" w:cs="Times New Roman"/>
      <w:kern w:val="2"/>
      <w:sz w:val="24"/>
      <w:szCs w:val="24"/>
      <w:shd w:val="pct20" w:color="auto" w:fill="auto"/>
    </w:rPr>
  </w:style>
  <w:style w:type="paragraph" w:styleId="affffffffff3">
    <w:name w:val="Salutation"/>
    <w:basedOn w:val="a2"/>
    <w:next w:val="a2"/>
    <w:rsid w:val="001F4EA5"/>
    <w:pPr>
      <w:widowControl/>
      <w:jc w:val="left"/>
    </w:pPr>
    <w:rPr>
      <w:rFonts w:ascii="Arial" w:hAnsi="Arial"/>
      <w:bCs/>
      <w:color w:val="000000"/>
      <w:kern w:val="0"/>
      <w:sz w:val="20"/>
      <w:szCs w:val="20"/>
      <w:lang w:eastAsia="en-US"/>
    </w:rPr>
  </w:style>
  <w:style w:type="character" w:customStyle="1" w:styleId="Char1c">
    <w:name w:val="称呼 Char1"/>
    <w:rsid w:val="001F4EA5"/>
    <w:rPr>
      <w:kern w:val="2"/>
      <w:sz w:val="21"/>
      <w:szCs w:val="24"/>
    </w:rPr>
  </w:style>
  <w:style w:type="paragraph" w:styleId="affffffffff4">
    <w:name w:val="Signature"/>
    <w:basedOn w:val="a2"/>
    <w:rsid w:val="001F4EA5"/>
    <w:pPr>
      <w:widowControl/>
      <w:ind w:left="4320"/>
      <w:jc w:val="left"/>
    </w:pPr>
    <w:rPr>
      <w:rFonts w:ascii="Arial" w:hAnsi="Arial"/>
      <w:bCs/>
      <w:color w:val="000000"/>
      <w:kern w:val="0"/>
      <w:sz w:val="20"/>
      <w:szCs w:val="20"/>
      <w:lang w:eastAsia="en-US"/>
    </w:rPr>
  </w:style>
  <w:style w:type="character" w:customStyle="1" w:styleId="Char1d">
    <w:name w:val="签名 Char1"/>
    <w:rsid w:val="001F4EA5"/>
    <w:rPr>
      <w:kern w:val="2"/>
      <w:sz w:val="21"/>
      <w:szCs w:val="24"/>
    </w:rPr>
  </w:style>
  <w:style w:type="paragraph" w:styleId="affffffffff5">
    <w:name w:val="table of authorities"/>
    <w:basedOn w:val="a2"/>
    <w:next w:val="a2"/>
    <w:rsid w:val="001F4EA5"/>
    <w:pPr>
      <w:widowControl/>
      <w:ind w:left="200" w:hanging="200"/>
      <w:jc w:val="left"/>
    </w:pPr>
    <w:rPr>
      <w:rFonts w:ascii="Arial" w:hAnsi="Arial"/>
      <w:bCs/>
      <w:color w:val="000000"/>
      <w:kern w:val="0"/>
      <w:sz w:val="20"/>
      <w:szCs w:val="20"/>
      <w:lang w:eastAsia="en-US"/>
    </w:rPr>
  </w:style>
  <w:style w:type="paragraph" w:customStyle="1" w:styleId="affffffffff6">
    <w:uiPriority w:val="99"/>
    <w:rsid w:val="001F4EA5"/>
    <w:pPr>
      <w:widowControl w:val="0"/>
      <w:jc w:val="both"/>
    </w:pPr>
    <w:rPr>
      <w:kern w:val="2"/>
      <w:sz w:val="21"/>
      <w:szCs w:val="24"/>
    </w:rPr>
  </w:style>
  <w:style w:type="table" w:styleId="affffffffff7">
    <w:name w:val="Table Elegant"/>
    <w:basedOn w:val="a4"/>
    <w:rsid w:val="001F4EA5"/>
    <w:pPr>
      <w:widowControl w:val="0"/>
      <w:jc w:val="both"/>
    </w:pPr>
    <w:rPr>
      <w:rFonts w:eastAsia="仿宋_GB2312"/>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0">
    <w:name w:val="编号1"/>
    <w:rsid w:val="0056321B"/>
    <w:pPr>
      <w:numPr>
        <w:numId w:val="46"/>
      </w:numPr>
    </w:pPr>
  </w:style>
  <w:style w:type="numbering" w:customStyle="1" w:styleId="085-2">
    <w:name w:val="样式 编号 左侧:  0.85 厘米 悬挂缩进: -2 字符"/>
    <w:basedOn w:val="a5"/>
    <w:rsid w:val="0056321B"/>
    <w:pPr>
      <w:numPr>
        <w:numId w:val="47"/>
      </w:numPr>
    </w:pPr>
  </w:style>
  <w:style w:type="character" w:styleId="affffffffff8">
    <w:name w:val="line number"/>
    <w:rsid w:val="001F4EA5"/>
  </w:style>
  <w:style w:type="table" w:customStyle="1" w:styleId="affffffffff9">
    <w:name w:val="表格样式"/>
    <w:basedOn w:val="a4"/>
    <w:semiHidden/>
    <w:rsid w:val="001F4EA5"/>
    <w:pPr>
      <w:widowControl w:val="0"/>
      <w:spacing w:afterLines="50" w:line="360" w:lineRule="auto"/>
      <w:jc w:val="both"/>
    </w:pPr>
    <w:tblPr>
      <w:tblInd w:w="0" w:type="dxa"/>
      <w:tblBorders>
        <w:top w:val="single" w:sz="12" w:space="0" w:color="008000"/>
        <w:left w:val="single" w:sz="12" w:space="0" w:color="008000"/>
        <w:bottom w:val="single" w:sz="12" w:space="0" w:color="008000"/>
        <w:right w:val="single" w:sz="12" w:space="0" w:color="008000"/>
        <w:insideH w:val="single" w:sz="2" w:space="0" w:color="008000"/>
        <w:insideV w:val="single" w:sz="2" w:space="0" w:color="008000"/>
      </w:tblBorders>
      <w:tblCellMar>
        <w:top w:w="0" w:type="dxa"/>
        <w:left w:w="108" w:type="dxa"/>
        <w:bottom w:w="0" w:type="dxa"/>
        <w:right w:w="108" w:type="dxa"/>
      </w:tblCellMar>
    </w:tblPr>
    <w:tcPr>
      <w:shd w:val="clear" w:color="auto" w:fill="auto"/>
    </w:tcPr>
    <w:tblStylePr w:type="firstRow">
      <w:rPr>
        <w:b w:val="0"/>
      </w:rPr>
      <w:tblPr/>
      <w:tcPr>
        <w:tcBorders>
          <w:bottom w:val="single" w:sz="6" w:space="0" w:color="008000"/>
          <w:tl2br w:val="none" w:sz="0" w:space="0" w:color="auto"/>
          <w:tr2bl w:val="none" w:sz="0" w:space="0" w:color="auto"/>
        </w:tcBorders>
        <w:shd w:val="clear" w:color="auto" w:fill="E6E6E6"/>
      </w:tcPr>
    </w:tblStylePr>
    <w:tblStylePr w:type="lastRow">
      <w:tblPr/>
      <w:tcPr>
        <w:tcBorders>
          <w:top w:val="single" w:sz="6" w:space="0" w:color="008000"/>
          <w:tl2br w:val="none" w:sz="0" w:space="0" w:color="auto"/>
          <w:tr2bl w:val="none" w:sz="0" w:space="0" w:color="auto"/>
        </w:tcBorders>
      </w:tcPr>
    </w:tblStylePr>
  </w:style>
  <w:style w:type="numbering" w:customStyle="1" w:styleId="a0">
    <w:name w:val="样式 编号"/>
    <w:basedOn w:val="a5"/>
    <w:rsid w:val="0056321B"/>
    <w:pPr>
      <w:numPr>
        <w:numId w:val="48"/>
      </w:numPr>
    </w:pPr>
  </w:style>
  <w:style w:type="paragraph" w:styleId="affffffffffa">
    <w:name w:val="Revision"/>
    <w:hidden/>
    <w:uiPriority w:val="99"/>
    <w:semiHidden/>
    <w:rsid w:val="001F4EA5"/>
    <w:rPr>
      <w:kern w:val="2"/>
      <w:sz w:val="21"/>
      <w:szCs w:val="24"/>
    </w:rPr>
  </w:style>
  <w:style w:type="paragraph" w:styleId="TOC">
    <w:name w:val="TOC Heading"/>
    <w:basedOn w:val="1"/>
    <w:next w:val="a2"/>
    <w:uiPriority w:val="39"/>
    <w:qFormat/>
    <w:rsid w:val="001F4EA5"/>
    <w:pPr>
      <w:widowControl/>
      <w:numPr>
        <w:numId w:val="0"/>
      </w:numPr>
      <w:spacing w:before="480" w:line="276" w:lineRule="auto"/>
      <w:jc w:val="left"/>
      <w:outlineLvl w:val="9"/>
    </w:pPr>
    <w:rPr>
      <w:rFonts w:ascii="Cambria" w:hAnsi="Cambria"/>
      <w:b w:val="0"/>
      <w:color w:val="365F91"/>
      <w:kern w:val="0"/>
      <w:sz w:val="28"/>
      <w:szCs w:val="28"/>
    </w:rPr>
  </w:style>
  <w:style w:type="character" w:styleId="affffffffffb">
    <w:name w:val="Placeholder Text"/>
    <w:uiPriority w:val="99"/>
    <w:semiHidden/>
    <w:rsid w:val="001F4EA5"/>
    <w:rPr>
      <w:color w:val="808080"/>
    </w:rPr>
  </w:style>
  <w:style w:type="paragraph" w:styleId="affffffffffc">
    <w:name w:val="No Spacing"/>
    <w:uiPriority w:val="1"/>
    <w:qFormat/>
    <w:rsid w:val="001F4EA5"/>
    <w:rPr>
      <w:rFonts w:ascii="Calibri" w:hAnsi="Calibri"/>
      <w:sz w:val="22"/>
      <w:szCs w:val="22"/>
    </w:rPr>
  </w:style>
  <w:style w:type="paragraph" w:customStyle="1" w:styleId="4116">
    <w:name w:val="样式 正文缩进正文顶格悬挂表正文正文非缩进标题4正文1四号小四正文不缩进段1特点正文双线水上软件缩进...6"/>
    <w:basedOn w:val="affffffffb"/>
    <w:autoRedefine/>
    <w:rsid w:val="00C80E9C"/>
    <w:pPr>
      <w:ind w:firstLine="420"/>
      <w:jc w:val="center"/>
    </w:pPr>
    <w:rPr>
      <w:rFonts w:eastAsia="黑体" w:cs="宋体"/>
      <w:sz w:val="21"/>
      <w:szCs w:val="20"/>
    </w:rPr>
  </w:style>
  <w:style w:type="paragraph" w:customStyle="1" w:styleId="a1">
    <w:name w:val="图号"/>
    <w:basedOn w:val="affa"/>
    <w:next w:val="affa"/>
    <w:link w:val="CharChar11"/>
    <w:rsid w:val="0056321B"/>
    <w:pPr>
      <w:widowControl/>
      <w:numPr>
        <w:numId w:val="50"/>
      </w:numPr>
      <w:spacing w:line="360" w:lineRule="auto"/>
    </w:pPr>
    <w:rPr>
      <w:snapToGrid/>
    </w:rPr>
  </w:style>
  <w:style w:type="character" w:customStyle="1" w:styleId="CharChar11">
    <w:name w:val="图号 Char Char1"/>
    <w:link w:val="a1"/>
    <w:rsid w:val="0056321B"/>
    <w:rPr>
      <w:rFonts w:ascii="仿宋_GB2312" w:eastAsia="仿宋_GB2312" w:hAnsi="宋体"/>
      <w:sz w:val="24"/>
      <w:szCs w:val="24"/>
      <w:lang w:val="x-none" w:eastAsia="x-none"/>
    </w:rPr>
  </w:style>
  <w:style w:type="paragraph" w:customStyle="1" w:styleId="a">
    <w:name w:val="表号"/>
    <w:basedOn w:val="affa"/>
    <w:link w:val="Charff3"/>
    <w:rsid w:val="0056321B"/>
    <w:pPr>
      <w:widowControl/>
      <w:numPr>
        <w:numId w:val="51"/>
      </w:numPr>
      <w:spacing w:line="360" w:lineRule="auto"/>
    </w:pPr>
    <w:rPr>
      <w:rFonts w:ascii="Times New Roman" w:eastAsia="宋体" w:hAnsi="Times New Roman"/>
      <w:snapToGrid/>
      <w:szCs w:val="20"/>
    </w:rPr>
  </w:style>
  <w:style w:type="character" w:customStyle="1" w:styleId="Charff3">
    <w:name w:val="表号 Char"/>
    <w:link w:val="a"/>
    <w:rsid w:val="0056321B"/>
    <w:rPr>
      <w:sz w:val="24"/>
      <w:lang w:val="x-none" w:eastAsia="x-none"/>
    </w:rPr>
  </w:style>
  <w:style w:type="paragraph" w:customStyle="1" w:styleId="1fff8">
    <w:name w:val="文档正文1"/>
    <w:basedOn w:val="afffffff7"/>
    <w:qFormat/>
    <w:rsid w:val="00205674"/>
    <w:pPr>
      <w:spacing w:line="360" w:lineRule="auto"/>
      <w:ind w:firstLine="200"/>
    </w:pPr>
  </w:style>
  <w:style w:type="paragraph" w:customStyle="1" w:styleId="NormalIndent2">
    <w:name w:val="Normal Indent2"/>
    <w:basedOn w:val="a2"/>
    <w:rsid w:val="000E6C02"/>
    <w:pPr>
      <w:spacing w:beforeLines="50" w:before="156" w:afterLines="50" w:after="156" w:line="300" w:lineRule="auto"/>
      <w:ind w:firstLineChars="200" w:firstLine="480"/>
    </w:pPr>
    <w:rPr>
      <w:rFonts w:eastAsia="仿宋_GB2312"/>
    </w:rPr>
  </w:style>
  <w:style w:type="paragraph" w:customStyle="1" w:styleId="TableTextChar">
    <w:name w:val="Table Text Char"/>
    <w:basedOn w:val="a2"/>
    <w:link w:val="TableTextCharChar"/>
    <w:rsid w:val="00F349EA"/>
    <w:pPr>
      <w:widowControl/>
      <w:spacing w:before="60" w:after="60"/>
      <w:jc w:val="left"/>
    </w:pPr>
    <w:rPr>
      <w:kern w:val="0"/>
      <w:sz w:val="21"/>
      <w:lang w:val="x-none" w:eastAsia="x-none"/>
    </w:rPr>
  </w:style>
  <w:style w:type="character" w:customStyle="1" w:styleId="TableTextCharChar">
    <w:name w:val="Table Text Char Char"/>
    <w:link w:val="TableTextChar"/>
    <w:rsid w:val="00F349EA"/>
    <w:rPr>
      <w:sz w:val="21"/>
      <w:szCs w:val="24"/>
    </w:rPr>
  </w:style>
  <w:style w:type="paragraph" w:customStyle="1" w:styleId="indent">
    <w:name w:val="indent"/>
    <w:basedOn w:val="a2"/>
    <w:rsid w:val="00B217A6"/>
    <w:pPr>
      <w:widowControl/>
      <w:spacing w:before="100" w:beforeAutospacing="1" w:after="100" w:afterAutospacing="1"/>
      <w:ind w:firstLine="480"/>
      <w:jc w:val="left"/>
    </w:pPr>
    <w:rPr>
      <w:rFonts w:ascii="宋体" w:eastAsia="黑体" w:hAnsi="宋体" w:cs="宋体"/>
      <w:kern w:val="0"/>
    </w:rPr>
  </w:style>
  <w:style w:type="paragraph" w:customStyle="1" w:styleId="CharCharChar2">
    <w:name w:val="Char Char Char"/>
    <w:basedOn w:val="a2"/>
    <w:rsid w:val="00044F1C"/>
    <w:rPr>
      <w:rFonts w:ascii="Tahoma" w:hAnsi="Tahoma"/>
      <w:szCs w:val="20"/>
    </w:rPr>
  </w:style>
  <w:style w:type="paragraph" w:customStyle="1" w:styleId="affffffffffd">
    <w:name w:val="正文格式（小四）"/>
    <w:basedOn w:val="a2"/>
    <w:autoRedefine/>
    <w:rsid w:val="008D6AA1"/>
    <w:pPr>
      <w:widowControl/>
      <w:adjustRightInd w:val="0"/>
      <w:snapToGrid w:val="0"/>
      <w:spacing w:line="360" w:lineRule="auto"/>
      <w:ind w:firstLine="561"/>
      <w:jc w:val="left"/>
      <w:textAlignment w:val="baseline"/>
    </w:pPr>
    <w:rPr>
      <w:rFonts w:ascii="宋体" w:hAnsi="宋体"/>
      <w:kern w:val="24"/>
    </w:rPr>
  </w:style>
  <w:style w:type="paragraph" w:customStyle="1" w:styleId="affffffffffe">
    <w:uiPriority w:val="99"/>
    <w:rsid w:val="00421910"/>
    <w:pPr>
      <w:widowControl w:val="0"/>
      <w:jc w:val="both"/>
    </w:pPr>
    <w:rPr>
      <w:kern w:val="2"/>
      <w:sz w:val="21"/>
      <w:szCs w:val="24"/>
    </w:rPr>
  </w:style>
  <w:style w:type="paragraph" w:customStyle="1" w:styleId="1-2">
    <w:name w:val="编号1-2"/>
    <w:basedOn w:val="a2"/>
    <w:next w:val="a2"/>
    <w:autoRedefine/>
    <w:qFormat/>
    <w:rsid w:val="0056321B"/>
    <w:pPr>
      <w:numPr>
        <w:numId w:val="52"/>
      </w:numPr>
      <w:tabs>
        <w:tab w:val="left" w:pos="720"/>
      </w:tabs>
      <w:spacing w:line="360" w:lineRule="auto"/>
    </w:pPr>
    <w:rPr>
      <w:rFonts w:eastAsia="仿宋_GB2312" w:cs="宋体"/>
      <w:sz w:val="28"/>
      <w:szCs w:val="20"/>
    </w:rPr>
  </w:style>
  <w:style w:type="table" w:customStyle="1" w:styleId="1fff9">
    <w:name w:val="网格型1"/>
    <w:basedOn w:val="a4"/>
    <w:next w:val="affffffffd"/>
    <w:rsid w:val="00B4526B"/>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1CharCharCharCharChar1Char1CharChar">
    <w:name w:val="Char1 Char Char Char Char Char1 Char1 Char Char"/>
    <w:basedOn w:val="a2"/>
    <w:rsid w:val="00B4526B"/>
    <w:pPr>
      <w:spacing w:line="360" w:lineRule="auto"/>
      <w:ind w:leftChars="200" w:left="200"/>
    </w:pPr>
    <w:rPr>
      <w:rFonts w:ascii="Tahoma" w:hAnsi="Tahoma"/>
      <w:kern w:val="0"/>
      <w:szCs w:val="20"/>
    </w:rPr>
  </w:style>
  <w:style w:type="paragraph" w:customStyle="1" w:styleId="afffffffffff">
    <w:name w:val="样式 图表标题 + 宋体 五号"/>
    <w:basedOn w:val="aa"/>
    <w:autoRedefine/>
    <w:rsid w:val="00A025F9"/>
    <w:pPr>
      <w:spacing w:beforeLines="50" w:before="156" w:afterLines="50" w:after="156"/>
    </w:pPr>
    <w:rPr>
      <w:rFonts w:ascii="宋体" w:hAnsi="宋体"/>
      <w:sz w:val="21"/>
    </w:rPr>
  </w:style>
  <w:style w:type="paragraph" w:customStyle="1" w:styleId="-">
    <w:name w:val="并列项-点"/>
    <w:basedOn w:val="a2"/>
    <w:rsid w:val="0056321B"/>
    <w:pPr>
      <w:widowControl/>
      <w:numPr>
        <w:numId w:val="53"/>
      </w:numPr>
      <w:tabs>
        <w:tab w:val="clear" w:pos="927"/>
        <w:tab w:val="left" w:pos="851"/>
      </w:tabs>
      <w:adjustRightInd w:val="0"/>
      <w:snapToGrid w:val="0"/>
      <w:spacing w:line="360" w:lineRule="atLeast"/>
      <w:textAlignment w:val="baseline"/>
    </w:pPr>
    <w:rPr>
      <w:kern w:val="0"/>
      <w:szCs w:val="20"/>
    </w:rPr>
  </w:style>
  <w:style w:type="paragraph" w:customStyle="1" w:styleId="afffffffffff0">
    <w:name w:val="图表样式"/>
    <w:basedOn w:val="aff7"/>
    <w:link w:val="Charff4"/>
    <w:qFormat/>
    <w:rsid w:val="00FA0280"/>
    <w:pPr>
      <w:spacing w:before="0" w:after="0"/>
    </w:pPr>
    <w:rPr>
      <w:rFonts w:ascii="黑体" w:hAnsi="黑体" w:cs="Arial"/>
      <w:sz w:val="21"/>
      <w:szCs w:val="21"/>
      <w:lang w:val="en-US" w:eastAsia="zh-CN"/>
    </w:rPr>
  </w:style>
  <w:style w:type="character" w:customStyle="1" w:styleId="Charff4">
    <w:name w:val="图表样式 Char"/>
    <w:link w:val="afffffffffff0"/>
    <w:rsid w:val="00FA0280"/>
    <w:rPr>
      <w:rFonts w:ascii="黑体" w:eastAsia="黑体" w:hAnsi="黑体" w:cs="Arial"/>
      <w:sz w:val="21"/>
      <w:szCs w:val="21"/>
    </w:rPr>
  </w:style>
  <w:style w:type="paragraph" w:customStyle="1" w:styleId="2fa">
    <w:name w:val="编号2"/>
    <w:qFormat/>
    <w:rsid w:val="00AA45C5"/>
    <w:pPr>
      <w:spacing w:line="360" w:lineRule="auto"/>
      <w:ind w:left="1140" w:hanging="420"/>
    </w:pPr>
    <w:rPr>
      <w:rFonts w:ascii="Calibri" w:hAnsi="Calibri"/>
      <w:kern w:val="2"/>
      <w:sz w:val="24"/>
      <w:szCs w:val="24"/>
    </w:rPr>
  </w:style>
  <w:style w:type="character" w:styleId="HTML4">
    <w:name w:val="HTML Code"/>
    <w:basedOn w:val="a3"/>
    <w:uiPriority w:val="99"/>
    <w:unhideWhenUsed/>
    <w:rsid w:val="00D753C1"/>
    <w:rPr>
      <w:rFonts w:ascii="Courier" w:eastAsia="宋体" w:hAnsi="Courier" w:cs="Courier"/>
      <w:sz w:val="20"/>
      <w:szCs w:val="20"/>
    </w:rPr>
  </w:style>
  <w:style w:type="character" w:customStyle="1" w:styleId="HTML3">
    <w:name w:val="HTML  预设格式字符"/>
    <w:basedOn w:val="a3"/>
    <w:link w:val="HTML2"/>
    <w:uiPriority w:val="99"/>
    <w:rsid w:val="00DF2050"/>
    <w:rPr>
      <w:rFonts w:ascii="Courier New" w:hAnsi="Courier New" w:cs="Courier New"/>
      <w:bCs/>
      <w:color w:val="00000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24866">
      <w:bodyDiv w:val="1"/>
      <w:marLeft w:val="0"/>
      <w:marRight w:val="0"/>
      <w:marTop w:val="0"/>
      <w:marBottom w:val="0"/>
      <w:divBdr>
        <w:top w:val="none" w:sz="0" w:space="0" w:color="auto"/>
        <w:left w:val="none" w:sz="0" w:space="0" w:color="auto"/>
        <w:bottom w:val="none" w:sz="0" w:space="0" w:color="auto"/>
        <w:right w:val="none" w:sz="0" w:space="0" w:color="auto"/>
      </w:divBdr>
    </w:div>
    <w:div w:id="76631758">
      <w:bodyDiv w:val="1"/>
      <w:marLeft w:val="0"/>
      <w:marRight w:val="0"/>
      <w:marTop w:val="0"/>
      <w:marBottom w:val="0"/>
      <w:divBdr>
        <w:top w:val="none" w:sz="0" w:space="0" w:color="auto"/>
        <w:left w:val="none" w:sz="0" w:space="0" w:color="auto"/>
        <w:bottom w:val="none" w:sz="0" w:space="0" w:color="auto"/>
        <w:right w:val="none" w:sz="0" w:space="0" w:color="auto"/>
      </w:divBdr>
    </w:div>
    <w:div w:id="98795493">
      <w:bodyDiv w:val="1"/>
      <w:marLeft w:val="0"/>
      <w:marRight w:val="0"/>
      <w:marTop w:val="0"/>
      <w:marBottom w:val="0"/>
      <w:divBdr>
        <w:top w:val="none" w:sz="0" w:space="0" w:color="auto"/>
        <w:left w:val="none" w:sz="0" w:space="0" w:color="auto"/>
        <w:bottom w:val="none" w:sz="0" w:space="0" w:color="auto"/>
        <w:right w:val="none" w:sz="0" w:space="0" w:color="auto"/>
      </w:divBdr>
    </w:div>
    <w:div w:id="290399729">
      <w:bodyDiv w:val="1"/>
      <w:marLeft w:val="0"/>
      <w:marRight w:val="0"/>
      <w:marTop w:val="0"/>
      <w:marBottom w:val="0"/>
      <w:divBdr>
        <w:top w:val="none" w:sz="0" w:space="0" w:color="auto"/>
        <w:left w:val="none" w:sz="0" w:space="0" w:color="auto"/>
        <w:bottom w:val="none" w:sz="0" w:space="0" w:color="auto"/>
        <w:right w:val="none" w:sz="0" w:space="0" w:color="auto"/>
      </w:divBdr>
    </w:div>
    <w:div w:id="551312413">
      <w:bodyDiv w:val="1"/>
      <w:marLeft w:val="0"/>
      <w:marRight w:val="0"/>
      <w:marTop w:val="0"/>
      <w:marBottom w:val="0"/>
      <w:divBdr>
        <w:top w:val="none" w:sz="0" w:space="0" w:color="auto"/>
        <w:left w:val="none" w:sz="0" w:space="0" w:color="auto"/>
        <w:bottom w:val="none" w:sz="0" w:space="0" w:color="auto"/>
        <w:right w:val="none" w:sz="0" w:space="0" w:color="auto"/>
      </w:divBdr>
    </w:div>
    <w:div w:id="1198398710">
      <w:bodyDiv w:val="1"/>
      <w:marLeft w:val="0"/>
      <w:marRight w:val="0"/>
      <w:marTop w:val="0"/>
      <w:marBottom w:val="0"/>
      <w:divBdr>
        <w:top w:val="none" w:sz="0" w:space="0" w:color="auto"/>
        <w:left w:val="none" w:sz="0" w:space="0" w:color="auto"/>
        <w:bottom w:val="none" w:sz="0" w:space="0" w:color="auto"/>
        <w:right w:val="none" w:sz="0" w:space="0" w:color="auto"/>
      </w:divBdr>
    </w:div>
    <w:div w:id="1264873887">
      <w:bodyDiv w:val="1"/>
      <w:marLeft w:val="0"/>
      <w:marRight w:val="0"/>
      <w:marTop w:val="0"/>
      <w:marBottom w:val="0"/>
      <w:divBdr>
        <w:top w:val="none" w:sz="0" w:space="0" w:color="auto"/>
        <w:left w:val="none" w:sz="0" w:space="0" w:color="auto"/>
        <w:bottom w:val="none" w:sz="0" w:space="0" w:color="auto"/>
        <w:right w:val="none" w:sz="0" w:space="0" w:color="auto"/>
      </w:divBdr>
    </w:div>
    <w:div w:id="1542132609">
      <w:bodyDiv w:val="1"/>
      <w:marLeft w:val="0"/>
      <w:marRight w:val="0"/>
      <w:marTop w:val="0"/>
      <w:marBottom w:val="0"/>
      <w:divBdr>
        <w:top w:val="none" w:sz="0" w:space="0" w:color="auto"/>
        <w:left w:val="none" w:sz="0" w:space="0" w:color="auto"/>
        <w:bottom w:val="none" w:sz="0" w:space="0" w:color="auto"/>
        <w:right w:val="none" w:sz="0" w:space="0" w:color="auto"/>
      </w:divBdr>
    </w:div>
    <w:div w:id="1675304130">
      <w:bodyDiv w:val="1"/>
      <w:marLeft w:val="0"/>
      <w:marRight w:val="0"/>
      <w:marTop w:val="0"/>
      <w:marBottom w:val="0"/>
      <w:divBdr>
        <w:top w:val="none" w:sz="0" w:space="0" w:color="auto"/>
        <w:left w:val="none" w:sz="0" w:space="0" w:color="auto"/>
        <w:bottom w:val="none" w:sz="0" w:space="0" w:color="auto"/>
        <w:right w:val="none" w:sz="0" w:space="0" w:color="auto"/>
      </w:divBdr>
    </w:div>
    <w:div w:id="1956863496">
      <w:bodyDiv w:val="1"/>
      <w:marLeft w:val="0"/>
      <w:marRight w:val="0"/>
      <w:marTop w:val="0"/>
      <w:marBottom w:val="0"/>
      <w:divBdr>
        <w:top w:val="none" w:sz="0" w:space="0" w:color="auto"/>
        <w:left w:val="none" w:sz="0" w:space="0" w:color="auto"/>
        <w:bottom w:val="none" w:sz="0" w:space="0" w:color="auto"/>
        <w:right w:val="none" w:sz="0" w:space="0" w:color="auto"/>
      </w:divBdr>
    </w:div>
    <w:div w:id="1980651736">
      <w:bodyDiv w:val="1"/>
      <w:marLeft w:val="0"/>
      <w:marRight w:val="0"/>
      <w:marTop w:val="0"/>
      <w:marBottom w:val="0"/>
      <w:divBdr>
        <w:top w:val="none" w:sz="0" w:space="0" w:color="auto"/>
        <w:left w:val="none" w:sz="0" w:space="0" w:color="auto"/>
        <w:bottom w:val="none" w:sz="0" w:space="0" w:color="auto"/>
        <w:right w:val="none" w:sz="0" w:space="0" w:color="auto"/>
      </w:divBdr>
    </w:div>
    <w:div w:id="2022051276">
      <w:bodyDiv w:val="1"/>
      <w:marLeft w:val="0"/>
      <w:marRight w:val="0"/>
      <w:marTop w:val="0"/>
      <w:marBottom w:val="0"/>
      <w:divBdr>
        <w:top w:val="none" w:sz="0" w:space="0" w:color="auto"/>
        <w:left w:val="none" w:sz="0" w:space="0" w:color="auto"/>
        <w:bottom w:val="none" w:sz="0" w:space="0" w:color="auto"/>
        <w:right w:val="none" w:sz="0" w:space="0" w:color="auto"/>
      </w:divBdr>
    </w:div>
    <w:div w:id="20289450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file:///Users/yangjun/%E6%88%91%E7%9A%84Mac%E6%96%87%E4%BB%B6/%E5%AE%89%E5%8D%93%E5%B7%A5%E6%8E%A7/projects/aexsdk/Docs/com/androidex/plugins/kkaexparams.html" TargetMode="External"/><Relationship Id="rId21" Type="http://schemas.openxmlformats.org/officeDocument/2006/relationships/hyperlink" Target="file:///Users/yangjun/%E6%88%91%E7%9A%84Mac%E6%96%87%E4%BB%B6/%E5%AE%89%E5%8D%93%E5%B7%A5%E6%8E%A7/projects/aexsdk/Docs/com/androidex/plugins/kkaexparams.html" TargetMode="External"/><Relationship Id="rId22" Type="http://schemas.openxmlformats.org/officeDocument/2006/relationships/hyperlink" Target="file:///Users/yangjun/%E6%88%91%E7%9A%84Mac%E6%96%87%E4%BB%B6/%E5%AE%89%E5%8D%93%E5%B7%A5%E6%8E%A7/projects/aexsdk/Docs/com/androidex/plugins/kkaexparams.html" TargetMode="External"/><Relationship Id="rId23" Type="http://schemas.openxmlformats.org/officeDocument/2006/relationships/hyperlink" Target="file:///Users/yangjun/%E6%88%91%E7%9A%84Mac%E6%96%87%E4%BB%B6/%E5%AE%89%E5%8D%93%E5%B7%A5%E6%8E%A7/projects/aexsdk/Docs/com/androidex/plugins/kkaexparams.html" TargetMode="External"/><Relationship Id="rId24" Type="http://schemas.openxmlformats.org/officeDocument/2006/relationships/hyperlink" Target="file:///Users/yangjun/%E6%88%91%E7%9A%84Mac%E6%96%87%E4%BB%B6/%E5%AE%89%E5%8D%93%E5%B7%A5%E6%8E%A7/projects/aexsdk/Docs/com/androidex/plugins/kkaexparams.html" TargetMode="External"/><Relationship Id="rId25" Type="http://schemas.openxmlformats.org/officeDocument/2006/relationships/hyperlink" Target="file:///Users/yangjun/%E6%88%91%E7%9A%84Mac%E6%96%87%E4%BB%B6/%E5%AE%89%E5%8D%93%E5%B7%A5%E6%8E%A7/projects/aexsdk/Docs/com/androidex/plugins/kkaexparams.html" TargetMode="External"/><Relationship Id="rId26" Type="http://schemas.openxmlformats.org/officeDocument/2006/relationships/hyperlink" Target="file:///Users/yangjun/%E6%88%91%E7%9A%84Mac%E6%96%87%E4%BB%B6/%E5%AE%89%E5%8D%93%E5%B7%A5%E6%8E%A7/projects/aexsdk/Docs/com/androidex/plugins/kkaexparams.html" TargetMode="External"/><Relationship Id="rId27" Type="http://schemas.openxmlformats.org/officeDocument/2006/relationships/hyperlink" Target="file:///Users/yangjun/%E6%88%91%E7%9A%84Mac%E6%96%87%E4%BB%B6/%E5%AE%89%E5%8D%93%E5%B7%A5%E6%8E%A7/projects/aexsdk/Docs/com/androidex/plugins/kkaexparams.html" TargetMode="External"/><Relationship Id="rId28" Type="http://schemas.openxmlformats.org/officeDocument/2006/relationships/hyperlink" Target="file:///Users/yangjun/%E6%88%91%E7%9A%84Mac%E6%96%87%E4%BB%B6/%E5%AE%89%E5%8D%93%E5%B7%A5%E6%8E%A7/projects/aexsdk/Docs/com/androidex/plugins/kkaexparams.html" TargetMode="External"/><Relationship Id="rId2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androidex.cn" TargetMode="External"/><Relationship Id="rId31" Type="http://schemas.openxmlformats.org/officeDocument/2006/relationships/image" Target="media/image70.png"/><Relationship Id="rId32" Type="http://schemas.openxmlformats.org/officeDocument/2006/relationships/hyperlink" Target="http://www.androidex.cn" TargetMode="External"/><Relationship Id="rId9" Type="http://schemas.openxmlformats.org/officeDocument/2006/relationships/image" Target="media/image1.jp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8.jpe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header" Target="header2.xml"/><Relationship Id="rId10" Type="http://schemas.openxmlformats.org/officeDocument/2006/relationships/image" Target="media/image2.png"/><Relationship Id="rId11" Type="http://schemas.openxmlformats.org/officeDocument/2006/relationships/hyperlink" Target="https://github.com/Lockaxial/LockaxialQQ.git"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file:///Users/yangjun/%E6%88%91%E7%9A%84Mac%E6%96%87%E4%BB%B6/%E5%AE%89%E5%8D%93%E5%B7%A5%E6%8E%A7/projects/aexsdk/Docs/com/androidex/plugins/kkaexparams.html" TargetMode="External"/><Relationship Id="rId17" Type="http://schemas.openxmlformats.org/officeDocument/2006/relationships/hyperlink" Target="file:///Users/yangjun/%E6%88%91%E7%9A%84Mac%E6%96%87%E4%BB%B6/%E5%AE%89%E5%8D%93%E5%B7%A5%E6%8E%A7/projects/aexsdk/Docs/com/androidex/plugins/kkaexparams.html" TargetMode="External"/><Relationship Id="rId18" Type="http://schemas.openxmlformats.org/officeDocument/2006/relationships/hyperlink" Target="file:///Users/yangjun/%E6%88%91%E7%9A%84Mac%E6%96%87%E4%BB%B6/%E5%AE%89%E5%8D%93%E5%B7%A5%E6%8E%A7/projects/aexsdk/Docs/com/androidex/plugins/kkaexparams.html" TargetMode="External"/><Relationship Id="rId19" Type="http://schemas.openxmlformats.org/officeDocument/2006/relationships/hyperlink" Target="file:///Users/yangjun/%E6%88%91%E7%9A%84Mac%E6%96%87%E4%BB%B6/%E5%AE%89%E5%8D%93%E5%B7%A5%E6%8E%A7/projects/aexsdk/Docs/com/androidex/plugins/kkaexparams.html" TargetMode="External"/><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BFF93E-111A-574F-B97D-F22A57F5F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13</Pages>
  <Words>1957</Words>
  <Characters>11161</Characters>
  <Application>Microsoft Macintosh Word</Application>
  <DocSecurity>0</DocSecurity>
  <Lines>93</Lines>
  <Paragraphs>26</Paragraphs>
  <ScaleCrop>false</ScaleCrop>
  <HeadingPairs>
    <vt:vector size="2" baseType="variant">
      <vt:variant>
        <vt:lpstr>标题</vt:lpstr>
      </vt:variant>
      <vt:variant>
        <vt:i4>1</vt:i4>
      </vt:variant>
    </vt:vector>
  </HeadingPairs>
  <TitlesOfParts>
    <vt:vector size="1" baseType="lpstr">
      <vt:lpstr>les</vt:lpstr>
    </vt:vector>
  </TitlesOfParts>
  <Company/>
  <LinksUpToDate>false</LinksUpToDate>
  <CharactersWithSpaces>13092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les</dc:title>
  <dc:subject/>
  <dc:creator>midas</dc:creator>
  <cp:keywords/>
  <cp:lastModifiedBy>军 杨</cp:lastModifiedBy>
  <cp:revision>45</cp:revision>
  <cp:lastPrinted>2016-11-03T13:31:00Z</cp:lastPrinted>
  <dcterms:created xsi:type="dcterms:W3CDTF">2016-06-21T09:50:00Z</dcterms:created>
  <dcterms:modified xsi:type="dcterms:W3CDTF">2016-11-03T17:30:00Z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2052-6.6.0.2699</vt:lpwstr>
  </property>
</Properties>
</file>